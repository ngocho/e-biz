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4E79" w:rsidRPr="000F6A3B" w:rsidRDefault="00084E79" w:rsidP="004948C4">
      <w:pPr>
        <w:spacing w:line="360" w:lineRule="auto"/>
        <w:ind w:firstLine="0"/>
        <w:jc w:val="center"/>
        <w:rPr>
          <w:rFonts w:asciiTheme="majorHAnsi" w:hAnsiTheme="majorHAnsi" w:cstheme="majorHAnsi"/>
          <w:b/>
          <w:bCs/>
          <w:sz w:val="36"/>
          <w:szCs w:val="36"/>
          <w:lang w:val="en-US"/>
        </w:rPr>
      </w:pPr>
      <w:r w:rsidRPr="000F6A3B">
        <w:rPr>
          <w:rFonts w:asciiTheme="majorHAnsi" w:hAnsiTheme="majorHAnsi" w:cstheme="majorHAnsi"/>
          <w:b/>
          <w:bCs/>
          <w:sz w:val="36"/>
          <w:szCs w:val="36"/>
          <w:lang w:val="en-US"/>
        </w:rPr>
        <w:t>LỜI MỞ ĐẦU</w:t>
      </w:r>
    </w:p>
    <w:p w:rsidR="008025CD" w:rsidRPr="008025CD" w:rsidRDefault="008025CD" w:rsidP="009A2D29">
      <w:pPr>
        <w:spacing w:line="360" w:lineRule="auto"/>
        <w:ind w:firstLine="0"/>
        <w:rPr>
          <w:rFonts w:asciiTheme="majorHAnsi" w:hAnsiTheme="majorHAnsi" w:cstheme="majorHAnsi"/>
          <w:b/>
          <w:bCs/>
          <w:sz w:val="26"/>
          <w:szCs w:val="26"/>
          <w:lang w:val="en-US"/>
        </w:rPr>
      </w:pPr>
    </w:p>
    <w:p w:rsidR="00286792" w:rsidRPr="008025CD" w:rsidRDefault="00286792" w:rsidP="00DB638B">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 xml:space="preserve">Càng ngày càng có nhiều doanh nghiệp thấy được các lợi ích của </w:t>
      </w:r>
      <w:r w:rsidR="006804E9" w:rsidRPr="008025CD">
        <w:rPr>
          <w:rFonts w:asciiTheme="majorHAnsi" w:hAnsiTheme="majorHAnsi" w:cstheme="majorHAnsi"/>
          <w:sz w:val="26"/>
          <w:szCs w:val="26"/>
        </w:rPr>
        <w:t>thương mại điện tử (</w:t>
      </w:r>
      <w:r w:rsidRPr="008025CD">
        <w:rPr>
          <w:rFonts w:asciiTheme="majorHAnsi" w:hAnsiTheme="majorHAnsi" w:cstheme="majorHAnsi"/>
          <w:sz w:val="26"/>
          <w:szCs w:val="26"/>
        </w:rPr>
        <w:t>TMĐT</w:t>
      </w:r>
      <w:r w:rsidR="006804E9" w:rsidRPr="008025CD">
        <w:rPr>
          <w:rFonts w:asciiTheme="majorHAnsi" w:hAnsiTheme="majorHAnsi" w:cstheme="majorHAnsi"/>
          <w:sz w:val="26"/>
          <w:szCs w:val="26"/>
        </w:rPr>
        <w:t>)</w:t>
      </w:r>
      <w:r w:rsidRPr="008025CD">
        <w:rPr>
          <w:rFonts w:asciiTheme="majorHAnsi" w:hAnsiTheme="majorHAnsi" w:cstheme="majorHAnsi"/>
          <w:sz w:val="26"/>
          <w:szCs w:val="26"/>
        </w:rPr>
        <w:t xml:space="preserve"> và muốn ứng dụng để tiếp thị hay quảng bá thương hiệu của mình. Lợi ích lớn nhất mà TMĐT đem lại chính là sự tiết kiệm chi phí và tạo thuận lợi cho các bên giao dịch. Giao dịch bằng phương tiện điện tử nhanh hơn so với giao dịch truyền thống và có thể tiến hành giao dịch khi ở cách xa nhau, giữa thành phố với nông thôn, từ nước này sang nước kia, hay nói cách khác là không bị giới hạn bởi không gian địa lý.</w:t>
      </w:r>
    </w:p>
    <w:p w:rsidR="0085634E" w:rsidRPr="008025CD" w:rsidRDefault="006804E9" w:rsidP="00DB638B">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Thương mại điện tử là lĩnh vực hoạt động kinh tế không còn xa lạ với nhiều quốc gia.Người ta không còn phải mất nhiều thời gian, công sức, tiền bạc...cho những giao dịch kinh tế.Việc áp dụng thương mại điện tử trong hoạt động kinh doanh là một xu thế tất yếu của thời đại.</w:t>
      </w:r>
      <w:r w:rsidR="00C33159" w:rsidRPr="008025CD">
        <w:rPr>
          <w:rFonts w:asciiTheme="majorHAnsi" w:hAnsiTheme="majorHAnsi" w:cstheme="majorHAnsi"/>
          <w:sz w:val="26"/>
          <w:szCs w:val="26"/>
        </w:rPr>
        <w:t>Sự phát triển mạnh mẽ của TMĐT góp phần thúc đẩy sự cạnh tranh giữa các doanh nghiệp để thu được nhiều lợi ích nhất. Điều này đặc biệt quan trọng trong bối cảnh hội nhập kinh tế quốc tế, khi các doanh nghiệp trong nước phải cạnh tranh một cách bình đẳng với các doanh nghiệp nước ngoài.</w:t>
      </w:r>
      <w:r w:rsidRPr="008025CD">
        <w:rPr>
          <w:rFonts w:asciiTheme="majorHAnsi" w:hAnsiTheme="majorHAnsi" w:cstheme="majorHAnsi"/>
          <w:sz w:val="26"/>
          <w:szCs w:val="26"/>
        </w:rPr>
        <w:t xml:space="preserve">Và Việt Nam – trong quá trình hội nhập không nằm ngoài xu hướng phát triển đó. </w:t>
      </w:r>
    </w:p>
    <w:p w:rsidR="006804E9" w:rsidRPr="008025CD" w:rsidRDefault="00383A61" w:rsidP="00DB638B">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Tuy nhiên, trong giai đoạn suy thoái kinh tế như hiện nay, thì việc ứng dụng một công nghệ hay một dịch vụ CNTT đáp ứng việc quản lý tốt, hiệu quả dữ liệu của riêng công ty cũng như dữ liệu khách hàng, đối tác là một trong những bài toán được ưu tiên hàng đầu và đang không ngừng gây khó khăn cho doanh 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 Khái</w:t>
      </w:r>
      <w:r w:rsidR="008025CD" w:rsidRPr="008025CD">
        <w:rPr>
          <w:rFonts w:asciiTheme="majorHAnsi" w:hAnsiTheme="majorHAnsi" w:cstheme="majorHAnsi"/>
          <w:sz w:val="26"/>
          <w:szCs w:val="26"/>
        </w:rPr>
        <w:t xml:space="preserve"> </w:t>
      </w:r>
      <w:r w:rsidRPr="008025CD">
        <w:rPr>
          <w:rFonts w:asciiTheme="majorHAnsi" w:hAnsiTheme="majorHAnsi" w:cstheme="majorHAnsi"/>
          <w:sz w:val="26"/>
          <w:szCs w:val="26"/>
        </w:rPr>
        <w:t>niệm “điện toán đám mây” đã ra đời trong hoàn cảnh đó và đang dần trở nên quen thuộc đối với các doanh nghiệp, đặc biệt là đối với các doanh nghiệp vừa và nhỏ.</w:t>
      </w:r>
    </w:p>
    <w:p w:rsidR="008B3D44" w:rsidRPr="008025CD" w:rsidRDefault="008B3D44" w:rsidP="00DB638B">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lastRenderedPageBreak/>
        <w:t xml:space="preserve">Điện toán đám mây (Cloud Computing), còn gọi là điện toán máy chủ ảo, là mô hình điện toán sử dụng các công nghệ máy tính và phát triển dựa vào mạng internet (Theo Wikipedia). Với một số lợi ích cơ bản như : sử dụng các tài nguyên tính toán động, giảm chi phí, giảm độ phức tạp trong cơ cấu doanh nghiệp, kiến trúc hướng dịch vụ… điện toán đám mây đang tạo cơ hội cho các doanh nghiệp hoạt động hiệu quả, thông minh và tiết kiệm chi phí hơn. </w:t>
      </w:r>
    </w:p>
    <w:p w:rsidR="008B3D44" w:rsidRPr="008025CD" w:rsidRDefault="008B3D44" w:rsidP="00DB638B">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Google là một  trong những nhà cung cấp dịch vụ điện toán đám mây hiện nay với nền tảng App Engine cho phép người dùng xây dựng và triển khai ứng dụng web Java hay Python trên cơ sở hạ tầng của mình. Cung cấp cho người dùng một dịch vụ đám mây miễn phí như App Engine</w:t>
      </w:r>
      <w:r w:rsidR="00F93D25">
        <w:rPr>
          <w:rFonts w:asciiTheme="majorHAnsi" w:hAnsiTheme="majorHAnsi" w:cstheme="majorHAnsi"/>
          <w:sz w:val="26"/>
          <w:szCs w:val="26"/>
          <w:lang w:val="en-US"/>
        </w:rPr>
        <w:t xml:space="preserve"> </w:t>
      </w:r>
      <w:bookmarkStart w:id="0" w:name="_GoBack"/>
      <w:bookmarkEnd w:id="0"/>
      <w:r w:rsidRPr="008025CD">
        <w:rPr>
          <w:rFonts w:asciiTheme="majorHAnsi" w:hAnsiTheme="majorHAnsi" w:cstheme="majorHAnsi"/>
          <w:sz w:val="26"/>
          <w:szCs w:val="26"/>
        </w:rPr>
        <w:t>để người dùng có thể trải nghiệm các tiện ích từ điện toán đám mây cũng như có thời gian nhiều hơn để tìm hiểu về những rủi ro về tính an toàn dữ liệu, để từ đó họ có thể mạnh dạn hơn để sử dụng các dịch vụ của điện toán đám mây.</w:t>
      </w:r>
    </w:p>
    <w:p w:rsidR="004F73CE" w:rsidRPr="008025CD" w:rsidRDefault="00C33159" w:rsidP="00DB638B">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Với nhận định như vậy, trong khuôn khổ thực hiện khóa luận tốt nghiệp, chúng em lựa chọn đề tài</w:t>
      </w:r>
      <w:r w:rsidR="00286792" w:rsidRPr="008025CD">
        <w:rPr>
          <w:rFonts w:asciiTheme="majorHAnsi" w:hAnsiTheme="majorHAnsi" w:cstheme="majorHAnsi"/>
          <w:b/>
          <w:sz w:val="26"/>
          <w:szCs w:val="26"/>
        </w:rPr>
        <w:t>“Xây dựng ứng dụng thương mại điện tử trên nền tảng điện toán đám mây và nền tả</w:t>
      </w:r>
      <w:r w:rsidR="006804E9" w:rsidRPr="008025CD">
        <w:rPr>
          <w:rFonts w:asciiTheme="majorHAnsi" w:hAnsiTheme="majorHAnsi" w:cstheme="majorHAnsi"/>
          <w:b/>
          <w:sz w:val="26"/>
          <w:szCs w:val="26"/>
        </w:rPr>
        <w:t>ng</w:t>
      </w:r>
      <w:r w:rsidR="00286792" w:rsidRPr="008025CD">
        <w:rPr>
          <w:rFonts w:asciiTheme="majorHAnsi" w:hAnsiTheme="majorHAnsi" w:cstheme="majorHAnsi"/>
          <w:b/>
          <w:sz w:val="26"/>
          <w:szCs w:val="26"/>
        </w:rPr>
        <w:t>Android”.</w:t>
      </w:r>
      <w:r w:rsidR="003602DC">
        <w:rPr>
          <w:rFonts w:asciiTheme="majorHAnsi" w:hAnsiTheme="majorHAnsi" w:cstheme="majorHAnsi"/>
          <w:b/>
          <w:sz w:val="26"/>
          <w:szCs w:val="26"/>
          <w:lang w:val="en-US"/>
        </w:rPr>
        <w:t xml:space="preserve"> </w:t>
      </w:r>
      <w:r w:rsidR="006804E9" w:rsidRPr="008025CD">
        <w:rPr>
          <w:rFonts w:asciiTheme="majorHAnsi" w:hAnsiTheme="majorHAnsi" w:cstheme="majorHAnsi"/>
          <w:sz w:val="26"/>
          <w:szCs w:val="26"/>
        </w:rPr>
        <w:t>Đề tài</w:t>
      </w:r>
      <w:r w:rsidR="00286792" w:rsidRPr="008025CD">
        <w:rPr>
          <w:rFonts w:asciiTheme="majorHAnsi" w:hAnsiTheme="majorHAnsi" w:cstheme="majorHAnsi"/>
          <w:sz w:val="26"/>
          <w:szCs w:val="26"/>
        </w:rPr>
        <w:t xml:space="preserve"> xây dựng trên nền tảng điện toán đám mây nhằm tiết kiệm chi phí và có thể triễn khai</w:t>
      </w:r>
      <w:r w:rsidR="006804E9" w:rsidRPr="008025CD">
        <w:rPr>
          <w:rFonts w:asciiTheme="majorHAnsi" w:hAnsiTheme="majorHAnsi" w:cstheme="majorHAnsi"/>
          <w:sz w:val="26"/>
          <w:szCs w:val="26"/>
        </w:rPr>
        <w:t xml:space="preserve"> một cách dễ dàng nhất cho doanh nghiệp</w:t>
      </w:r>
      <w:r w:rsidR="00286792" w:rsidRPr="008025CD">
        <w:rPr>
          <w:rFonts w:asciiTheme="majorHAnsi" w:hAnsiTheme="majorHAnsi" w:cstheme="majorHAnsi"/>
          <w:sz w:val="26"/>
          <w:szCs w:val="26"/>
        </w:rPr>
        <w:t xml:space="preserve">. </w:t>
      </w:r>
      <w:r w:rsidR="006804E9" w:rsidRPr="008025CD">
        <w:rPr>
          <w:rFonts w:asciiTheme="majorHAnsi" w:hAnsiTheme="majorHAnsi" w:cstheme="majorHAnsi"/>
          <w:sz w:val="26"/>
          <w:szCs w:val="26"/>
        </w:rPr>
        <w:t>Cùng với c</w:t>
      </w:r>
      <w:r w:rsidR="00286792" w:rsidRPr="008025CD">
        <w:rPr>
          <w:rFonts w:asciiTheme="majorHAnsi" w:hAnsiTheme="majorHAnsi" w:cstheme="majorHAnsi"/>
          <w:sz w:val="26"/>
          <w:szCs w:val="26"/>
        </w:rPr>
        <w:t>ông nghệ di động Android sẽ giúp việc giao dịch với khách hàng an toàn hơn và thực hiện mọi lúc mọi nơi với một chiếc điện thoại di động nhỏ bé.</w:t>
      </w:r>
    </w:p>
    <w:p w:rsidR="00CF7166" w:rsidRPr="008025CD" w:rsidRDefault="00CF7166" w:rsidP="009A2D29">
      <w:pPr>
        <w:pStyle w:val="western"/>
        <w:spacing w:after="0" w:line="360" w:lineRule="auto"/>
        <w:ind w:left="720"/>
        <w:rPr>
          <w:rFonts w:asciiTheme="majorHAnsi" w:hAnsiTheme="majorHAnsi" w:cstheme="majorHAnsi"/>
          <w:sz w:val="26"/>
          <w:szCs w:val="26"/>
          <w:lang w:val="en-US"/>
        </w:rPr>
      </w:pPr>
    </w:p>
    <w:p w:rsidR="004F73CE" w:rsidRPr="008025CD" w:rsidRDefault="004F73CE" w:rsidP="009A2D29">
      <w:pPr>
        <w:pStyle w:val="western"/>
        <w:spacing w:after="0" w:line="360" w:lineRule="auto"/>
        <w:ind w:left="720"/>
        <w:rPr>
          <w:rFonts w:asciiTheme="majorHAnsi" w:hAnsiTheme="majorHAnsi" w:cstheme="majorHAnsi"/>
          <w:sz w:val="26"/>
          <w:szCs w:val="26"/>
          <w:lang w:val="en-US"/>
        </w:rPr>
      </w:pPr>
    </w:p>
    <w:p w:rsidR="004F73CE" w:rsidRPr="008025CD" w:rsidRDefault="004F73CE" w:rsidP="009A2D29">
      <w:pPr>
        <w:pStyle w:val="western"/>
        <w:spacing w:after="0" w:line="360" w:lineRule="auto"/>
        <w:ind w:left="720"/>
        <w:rPr>
          <w:rFonts w:asciiTheme="majorHAnsi" w:hAnsiTheme="majorHAnsi" w:cstheme="majorHAnsi"/>
          <w:sz w:val="26"/>
          <w:szCs w:val="26"/>
          <w:lang w:val="en-US"/>
        </w:rPr>
      </w:pPr>
    </w:p>
    <w:p w:rsidR="00416AC0" w:rsidRPr="008025CD" w:rsidRDefault="00416AC0" w:rsidP="009A2D29">
      <w:pPr>
        <w:pStyle w:val="western"/>
        <w:spacing w:after="0" w:line="360" w:lineRule="auto"/>
        <w:ind w:left="720"/>
        <w:rPr>
          <w:rFonts w:asciiTheme="majorHAnsi" w:hAnsiTheme="majorHAnsi" w:cstheme="majorHAnsi"/>
          <w:sz w:val="26"/>
          <w:szCs w:val="26"/>
          <w:lang w:val="en-US"/>
        </w:rPr>
      </w:pPr>
    </w:p>
    <w:p w:rsidR="00416AC0" w:rsidRPr="008025CD" w:rsidRDefault="00416AC0" w:rsidP="009A2D29">
      <w:pPr>
        <w:pStyle w:val="western"/>
        <w:spacing w:after="0" w:line="360" w:lineRule="auto"/>
        <w:ind w:left="720"/>
        <w:rPr>
          <w:rFonts w:asciiTheme="majorHAnsi" w:hAnsiTheme="majorHAnsi" w:cstheme="majorHAnsi"/>
          <w:sz w:val="26"/>
          <w:szCs w:val="26"/>
          <w:lang w:val="en-US"/>
        </w:rPr>
      </w:pPr>
    </w:p>
    <w:p w:rsidR="00416AC0" w:rsidRDefault="00416AC0" w:rsidP="009A2D29">
      <w:pPr>
        <w:pStyle w:val="western"/>
        <w:spacing w:after="0" w:line="360" w:lineRule="auto"/>
        <w:ind w:left="720"/>
        <w:rPr>
          <w:rFonts w:asciiTheme="majorHAnsi" w:hAnsiTheme="majorHAnsi" w:cstheme="majorHAnsi"/>
          <w:sz w:val="26"/>
          <w:szCs w:val="26"/>
          <w:lang w:val="en-US"/>
        </w:rPr>
      </w:pPr>
    </w:p>
    <w:p w:rsidR="008025CD" w:rsidRPr="008025CD" w:rsidRDefault="008025CD" w:rsidP="009A2D29">
      <w:pPr>
        <w:pStyle w:val="western"/>
        <w:spacing w:after="0" w:line="360" w:lineRule="auto"/>
        <w:ind w:left="720"/>
        <w:rPr>
          <w:rFonts w:asciiTheme="majorHAnsi" w:hAnsiTheme="majorHAnsi" w:cstheme="majorHAnsi"/>
          <w:sz w:val="26"/>
          <w:szCs w:val="26"/>
          <w:lang w:val="en-US"/>
        </w:rPr>
      </w:pPr>
    </w:p>
    <w:p w:rsidR="004F73CE" w:rsidRPr="008025CD" w:rsidRDefault="004F73CE" w:rsidP="009A2D29">
      <w:pPr>
        <w:pStyle w:val="western"/>
        <w:spacing w:after="0"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lang w:val="en-US"/>
        </w:rPr>
        <w:lastRenderedPageBreak/>
        <w:t>Mục tiêu đề tài</w:t>
      </w:r>
    </w:p>
    <w:p w:rsidR="004F73CE" w:rsidRPr="008025CD" w:rsidRDefault="002B3C84" w:rsidP="00DB638B">
      <w:pPr>
        <w:autoSpaceDE w:val="0"/>
        <w:autoSpaceDN w:val="0"/>
        <w:adjustRightInd w:val="0"/>
        <w:spacing w:line="360" w:lineRule="auto"/>
        <w:jc w:val="both"/>
        <w:rPr>
          <w:rFonts w:asciiTheme="majorHAnsi" w:hAnsiTheme="majorHAnsi" w:cstheme="majorHAnsi"/>
          <w:sz w:val="26"/>
          <w:szCs w:val="26"/>
          <w:lang w:val="en-US"/>
        </w:rPr>
      </w:pPr>
      <w:r w:rsidRPr="008025CD">
        <w:rPr>
          <w:rFonts w:asciiTheme="majorHAnsi" w:hAnsiTheme="majorHAnsi" w:cstheme="majorHAnsi"/>
          <w:sz w:val="26"/>
          <w:szCs w:val="26"/>
        </w:rPr>
        <w:t xml:space="preserve">Nghiên cứu và triển khai ứng dụng web trên nền tảng App Engine của Google, tìm hiểu API của GAE, sự hỗ trợ của GAE đối với ngôn ngữ Python và Java, dựa vào những kiến thức đã tìm hiểu được sẽ </w:t>
      </w:r>
      <w:r w:rsidRPr="008025CD">
        <w:rPr>
          <w:rFonts w:asciiTheme="majorHAnsi" w:hAnsiTheme="majorHAnsi" w:cstheme="majorHAnsi"/>
          <w:sz w:val="26"/>
          <w:szCs w:val="26"/>
          <w:lang w:val="en-US"/>
        </w:rPr>
        <w:t>xây dựng Website thương mại điện tử</w:t>
      </w:r>
      <w:r w:rsidR="008025CD">
        <w:rPr>
          <w:rFonts w:asciiTheme="majorHAnsi" w:hAnsiTheme="majorHAnsi" w:cstheme="majorHAnsi"/>
          <w:sz w:val="26"/>
          <w:szCs w:val="26"/>
          <w:lang w:val="en-US"/>
        </w:rPr>
        <w:t xml:space="preserve"> </w:t>
      </w:r>
      <w:r w:rsidRPr="008025CD">
        <w:rPr>
          <w:rFonts w:asciiTheme="majorHAnsi" w:hAnsiTheme="majorHAnsi" w:cstheme="majorHAnsi"/>
          <w:sz w:val="26"/>
          <w:szCs w:val="26"/>
        </w:rPr>
        <w:t>cho doanh nghiệp</w:t>
      </w:r>
      <w:r w:rsidR="00E01416" w:rsidRPr="008025CD">
        <w:rPr>
          <w:rFonts w:asciiTheme="majorHAnsi" w:hAnsiTheme="majorHAnsi" w:cstheme="majorHAnsi"/>
          <w:sz w:val="26"/>
          <w:szCs w:val="26"/>
          <w:lang w:val="en-US"/>
        </w:rPr>
        <w:t xml:space="preserve">, </w:t>
      </w:r>
      <w:r w:rsidR="004F73CE" w:rsidRPr="008025CD">
        <w:rPr>
          <w:rFonts w:asciiTheme="majorHAnsi" w:hAnsiTheme="majorHAnsi" w:cstheme="majorHAnsi"/>
          <w:sz w:val="26"/>
          <w:szCs w:val="26"/>
          <w:lang w:val="en-US"/>
        </w:rPr>
        <w:t xml:space="preserve">phù hợp với môi trường kinh doanh </w:t>
      </w:r>
      <w:r w:rsidR="008025CD">
        <w:rPr>
          <w:rFonts w:asciiTheme="majorHAnsi" w:hAnsiTheme="majorHAnsi" w:cstheme="majorHAnsi"/>
          <w:sz w:val="26"/>
          <w:szCs w:val="26"/>
          <w:lang w:val="en-US"/>
        </w:rPr>
        <w:t>tại</w:t>
      </w:r>
      <w:r w:rsidR="004F73CE" w:rsidRPr="008025CD">
        <w:rPr>
          <w:rFonts w:asciiTheme="majorHAnsi" w:hAnsiTheme="majorHAnsi" w:cstheme="majorHAnsi"/>
          <w:sz w:val="26"/>
          <w:szCs w:val="26"/>
          <w:lang w:val="en-US"/>
        </w:rPr>
        <w:t xml:space="preserve"> Việ</w:t>
      </w:r>
      <w:r w:rsidR="00E01416" w:rsidRPr="008025CD">
        <w:rPr>
          <w:rFonts w:asciiTheme="majorHAnsi" w:hAnsiTheme="majorHAnsi" w:cstheme="majorHAnsi"/>
          <w:sz w:val="26"/>
          <w:szCs w:val="26"/>
          <w:lang w:val="en-US"/>
        </w:rPr>
        <w:t>t Nam và đáp ứng với các mục tiêu sau:</w:t>
      </w:r>
    </w:p>
    <w:p w:rsidR="004F73CE" w:rsidRPr="008025CD" w:rsidRDefault="004F73CE" w:rsidP="009A2D29">
      <w:pPr>
        <w:pStyle w:val="ListParagraph"/>
        <w:numPr>
          <w:ilvl w:val="0"/>
          <w:numId w:val="21"/>
        </w:numPr>
        <w:spacing w:line="360" w:lineRule="auto"/>
        <w:rPr>
          <w:rFonts w:asciiTheme="majorHAnsi" w:hAnsiTheme="majorHAnsi" w:cstheme="majorHAnsi"/>
          <w:sz w:val="26"/>
          <w:szCs w:val="26"/>
        </w:rPr>
      </w:pPr>
      <w:r w:rsidRPr="008025CD">
        <w:rPr>
          <w:rFonts w:asciiTheme="majorHAnsi" w:hAnsiTheme="majorHAnsi" w:cstheme="majorHAnsi"/>
          <w:sz w:val="26"/>
          <w:szCs w:val="26"/>
        </w:rPr>
        <w:t xml:space="preserve">Phù hợp với xu hướng </w:t>
      </w:r>
      <w:r w:rsidR="00E01416" w:rsidRPr="008025CD">
        <w:rPr>
          <w:rFonts w:asciiTheme="majorHAnsi" w:hAnsiTheme="majorHAnsi" w:cstheme="majorHAnsi"/>
          <w:sz w:val="26"/>
          <w:szCs w:val="26"/>
        </w:rPr>
        <w:t>phát triển TMĐT tại</w:t>
      </w:r>
      <w:r w:rsidRPr="008025CD">
        <w:rPr>
          <w:rFonts w:asciiTheme="majorHAnsi" w:hAnsiTheme="majorHAnsi" w:cstheme="majorHAnsi"/>
          <w:sz w:val="26"/>
          <w:szCs w:val="26"/>
        </w:rPr>
        <w:t xml:space="preserve"> Việt Nam.</w:t>
      </w:r>
    </w:p>
    <w:p w:rsidR="0016385C" w:rsidRPr="008025CD" w:rsidRDefault="0016385C" w:rsidP="009A2D29">
      <w:pPr>
        <w:pStyle w:val="ListParagraph"/>
        <w:numPr>
          <w:ilvl w:val="0"/>
          <w:numId w:val="21"/>
        </w:numPr>
        <w:spacing w:line="360" w:lineRule="auto"/>
        <w:rPr>
          <w:rFonts w:asciiTheme="majorHAnsi" w:hAnsiTheme="majorHAnsi" w:cstheme="majorHAnsi"/>
          <w:sz w:val="26"/>
          <w:szCs w:val="26"/>
        </w:rPr>
      </w:pPr>
      <w:r w:rsidRPr="008025CD">
        <w:rPr>
          <w:rFonts w:asciiTheme="majorHAnsi" w:hAnsiTheme="majorHAnsi" w:cstheme="majorHAnsi"/>
          <w:sz w:val="26"/>
          <w:szCs w:val="26"/>
        </w:rPr>
        <w:t>Trên nền tảng Google App Engine và Android</w:t>
      </w:r>
    </w:p>
    <w:p w:rsidR="004F73CE" w:rsidRPr="008025CD" w:rsidRDefault="00E01416" w:rsidP="009A2D29">
      <w:pPr>
        <w:pStyle w:val="ListParagraph"/>
        <w:numPr>
          <w:ilvl w:val="0"/>
          <w:numId w:val="22"/>
        </w:numPr>
        <w:spacing w:line="360" w:lineRule="auto"/>
        <w:rPr>
          <w:rFonts w:asciiTheme="majorHAnsi" w:hAnsiTheme="majorHAnsi" w:cstheme="majorHAnsi"/>
          <w:sz w:val="26"/>
          <w:szCs w:val="26"/>
        </w:rPr>
      </w:pPr>
      <w:r w:rsidRPr="008025CD">
        <w:rPr>
          <w:rFonts w:asciiTheme="majorHAnsi" w:hAnsiTheme="majorHAnsi" w:cstheme="majorHAnsi"/>
          <w:sz w:val="26"/>
          <w:szCs w:val="26"/>
        </w:rPr>
        <w:t>Đáp ứng các hình thức TTTT</w:t>
      </w:r>
      <w:r w:rsidR="004F73CE" w:rsidRPr="008025CD">
        <w:rPr>
          <w:rFonts w:asciiTheme="majorHAnsi" w:hAnsiTheme="majorHAnsi" w:cstheme="majorHAnsi"/>
          <w:sz w:val="26"/>
          <w:szCs w:val="26"/>
        </w:rPr>
        <w:t>.</w:t>
      </w:r>
    </w:p>
    <w:p w:rsidR="004F73CE" w:rsidRPr="008025CD" w:rsidRDefault="004F73CE" w:rsidP="009A2D29">
      <w:pPr>
        <w:pStyle w:val="ListParagraph"/>
        <w:numPr>
          <w:ilvl w:val="0"/>
          <w:numId w:val="22"/>
        </w:numPr>
        <w:spacing w:line="360" w:lineRule="auto"/>
        <w:rPr>
          <w:rFonts w:asciiTheme="majorHAnsi" w:hAnsiTheme="majorHAnsi" w:cstheme="majorHAnsi"/>
          <w:sz w:val="26"/>
          <w:szCs w:val="26"/>
        </w:rPr>
      </w:pPr>
      <w:r w:rsidRPr="008025CD">
        <w:rPr>
          <w:rFonts w:asciiTheme="majorHAnsi" w:hAnsiTheme="majorHAnsi" w:cstheme="majorHAnsi"/>
          <w:sz w:val="26"/>
          <w:szCs w:val="26"/>
        </w:rPr>
        <w:t xml:space="preserve">Giải pháp </w:t>
      </w:r>
      <w:r w:rsidR="00416AC0" w:rsidRPr="008025CD">
        <w:rPr>
          <w:rFonts w:asciiTheme="majorHAnsi" w:hAnsiTheme="majorHAnsi" w:cstheme="majorHAnsi"/>
          <w:sz w:val="26"/>
          <w:szCs w:val="26"/>
        </w:rPr>
        <w:t>phù hợp với doanh nghiệp tại Việt Nam</w:t>
      </w:r>
      <w:r w:rsidRPr="008025CD">
        <w:rPr>
          <w:rFonts w:asciiTheme="majorHAnsi" w:hAnsiTheme="majorHAnsi" w:cstheme="majorHAnsi"/>
          <w:sz w:val="26"/>
          <w:szCs w:val="26"/>
        </w:rPr>
        <w:t>.</w:t>
      </w:r>
    </w:p>
    <w:p w:rsidR="00E01416" w:rsidRPr="008025CD" w:rsidRDefault="004F73CE" w:rsidP="009A2D29">
      <w:pPr>
        <w:pStyle w:val="ListParagraph"/>
        <w:numPr>
          <w:ilvl w:val="0"/>
          <w:numId w:val="22"/>
        </w:numPr>
        <w:spacing w:line="360" w:lineRule="auto"/>
        <w:rPr>
          <w:rFonts w:asciiTheme="majorHAnsi" w:hAnsiTheme="majorHAnsi" w:cstheme="majorHAnsi"/>
          <w:sz w:val="26"/>
          <w:szCs w:val="26"/>
        </w:rPr>
      </w:pPr>
      <w:r w:rsidRPr="008025CD">
        <w:rPr>
          <w:rFonts w:asciiTheme="majorHAnsi" w:hAnsiTheme="majorHAnsi" w:cstheme="majorHAnsi"/>
          <w:sz w:val="26"/>
          <w:szCs w:val="26"/>
        </w:rPr>
        <w:t xml:space="preserve">Có tính </w:t>
      </w:r>
      <w:proofErr w:type="gramStart"/>
      <w:r w:rsidRPr="008025CD">
        <w:rPr>
          <w:rFonts w:asciiTheme="majorHAnsi" w:hAnsiTheme="majorHAnsi" w:cstheme="majorHAnsi"/>
          <w:sz w:val="26"/>
          <w:szCs w:val="26"/>
        </w:rPr>
        <w:t>an</w:t>
      </w:r>
      <w:proofErr w:type="gramEnd"/>
      <w:r w:rsidRPr="008025CD">
        <w:rPr>
          <w:rFonts w:asciiTheme="majorHAnsi" w:hAnsiTheme="majorHAnsi" w:cstheme="majorHAnsi"/>
          <w:sz w:val="26"/>
          <w:szCs w:val="26"/>
        </w:rPr>
        <w:t xml:space="preserve"> toàn bảo mậ</w:t>
      </w:r>
      <w:r w:rsidR="00E01416" w:rsidRPr="008025CD">
        <w:rPr>
          <w:rFonts w:asciiTheme="majorHAnsi" w:hAnsiTheme="majorHAnsi" w:cstheme="majorHAnsi"/>
          <w:sz w:val="26"/>
          <w:szCs w:val="26"/>
        </w:rPr>
        <w:t>t cao.</w:t>
      </w:r>
    </w:p>
    <w:p w:rsidR="004F73CE" w:rsidRDefault="004F73CE" w:rsidP="009A2D29">
      <w:pPr>
        <w:pStyle w:val="ListParagraph"/>
        <w:numPr>
          <w:ilvl w:val="0"/>
          <w:numId w:val="22"/>
        </w:numPr>
        <w:spacing w:line="360" w:lineRule="auto"/>
        <w:rPr>
          <w:rFonts w:asciiTheme="majorHAnsi" w:hAnsiTheme="majorHAnsi" w:cstheme="majorHAnsi"/>
          <w:sz w:val="26"/>
          <w:szCs w:val="26"/>
        </w:rPr>
      </w:pPr>
      <w:r w:rsidRPr="008025CD">
        <w:rPr>
          <w:rFonts w:asciiTheme="majorHAnsi" w:hAnsiTheme="majorHAnsi" w:cstheme="majorHAnsi"/>
          <w:sz w:val="26"/>
          <w:szCs w:val="26"/>
        </w:rPr>
        <w:t>Đa dạng với nhiều loạ</w:t>
      </w:r>
      <w:r w:rsidR="00E01416" w:rsidRPr="008025CD">
        <w:rPr>
          <w:rFonts w:asciiTheme="majorHAnsi" w:hAnsiTheme="majorHAnsi" w:cstheme="majorHAnsi"/>
          <w:sz w:val="26"/>
          <w:szCs w:val="26"/>
        </w:rPr>
        <w:t>i hình thanh toán trực tuyến</w:t>
      </w:r>
    </w:p>
    <w:p w:rsidR="008025CD" w:rsidRPr="008025CD" w:rsidRDefault="008025CD" w:rsidP="008025CD">
      <w:pPr>
        <w:pStyle w:val="ListParagraph"/>
        <w:spacing w:line="360" w:lineRule="auto"/>
        <w:ind w:left="1440" w:firstLine="0"/>
        <w:rPr>
          <w:rFonts w:asciiTheme="majorHAnsi" w:hAnsiTheme="majorHAnsi" w:cstheme="majorHAnsi"/>
          <w:sz w:val="26"/>
          <w:szCs w:val="26"/>
        </w:rPr>
      </w:pPr>
    </w:p>
    <w:p w:rsidR="00FA41F4" w:rsidRPr="008025CD" w:rsidRDefault="00FA41F4" w:rsidP="009A2D29">
      <w:pPr>
        <w:autoSpaceDE w:val="0"/>
        <w:autoSpaceDN w:val="0"/>
        <w:adjustRightInd w:val="0"/>
        <w:spacing w:line="360" w:lineRule="auto"/>
        <w:ind w:firstLine="0"/>
        <w:rPr>
          <w:rFonts w:asciiTheme="majorHAnsi" w:hAnsiTheme="majorHAnsi" w:cstheme="majorHAnsi"/>
          <w:b/>
          <w:bCs/>
          <w:sz w:val="26"/>
          <w:szCs w:val="26"/>
        </w:rPr>
      </w:pPr>
      <w:r w:rsidRPr="008025CD">
        <w:rPr>
          <w:rFonts w:asciiTheme="majorHAnsi" w:hAnsiTheme="majorHAnsi" w:cstheme="majorHAnsi"/>
          <w:b/>
          <w:bCs/>
          <w:sz w:val="26"/>
          <w:szCs w:val="26"/>
        </w:rPr>
        <w:t>Các giai đoạn thực hiện đề tài</w:t>
      </w:r>
    </w:p>
    <w:p w:rsidR="00FA41F4" w:rsidRPr="008025CD" w:rsidRDefault="00FA41F4" w:rsidP="009A2D29">
      <w:pPr>
        <w:autoSpaceDE w:val="0"/>
        <w:autoSpaceDN w:val="0"/>
        <w:adjustRightInd w:val="0"/>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rPr>
        <w:t>Quá tr</w:t>
      </w:r>
      <w:r w:rsidRPr="008025CD">
        <w:rPr>
          <w:rFonts w:asciiTheme="majorHAnsi" w:hAnsiTheme="majorHAnsi" w:cstheme="majorHAnsi"/>
          <w:sz w:val="26"/>
          <w:szCs w:val="26"/>
          <w:lang w:val="en-US"/>
        </w:rPr>
        <w:t>ì</w:t>
      </w:r>
      <w:r w:rsidRPr="008025CD">
        <w:rPr>
          <w:rFonts w:asciiTheme="majorHAnsi" w:hAnsiTheme="majorHAnsi" w:cstheme="majorHAnsi"/>
          <w:sz w:val="26"/>
          <w:szCs w:val="26"/>
        </w:rPr>
        <w:t>nh nghiên cứu đề tài được tiến hành qua các bước như sau:</w:t>
      </w:r>
    </w:p>
    <w:p w:rsidR="004E3447" w:rsidRPr="008025CD" w:rsidRDefault="004E3447" w:rsidP="009A2D29">
      <w:pPr>
        <w:autoSpaceDE w:val="0"/>
        <w:autoSpaceDN w:val="0"/>
        <w:adjustRightInd w:val="0"/>
        <w:spacing w:line="360" w:lineRule="auto"/>
        <w:ind w:firstLine="0"/>
        <w:rPr>
          <w:rFonts w:asciiTheme="majorHAnsi" w:hAnsiTheme="majorHAnsi" w:cstheme="majorHAnsi"/>
          <w:sz w:val="26"/>
          <w:szCs w:val="26"/>
          <w:lang w:val="en-US"/>
        </w:rPr>
      </w:pPr>
    </w:p>
    <w:p w:rsidR="00D7547F" w:rsidRPr="008025CD" w:rsidRDefault="00D7547F" w:rsidP="009A2D29">
      <w:pPr>
        <w:autoSpaceDE w:val="0"/>
        <w:autoSpaceDN w:val="0"/>
        <w:adjustRightInd w:val="0"/>
        <w:spacing w:line="360" w:lineRule="auto"/>
        <w:ind w:firstLine="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 xml:space="preserve">Đối tượng, phạm </w:t>
      </w:r>
      <w:proofErr w:type="gramStart"/>
      <w:r w:rsidRPr="008025CD">
        <w:rPr>
          <w:rFonts w:asciiTheme="majorHAnsi" w:hAnsiTheme="majorHAnsi" w:cstheme="majorHAnsi"/>
          <w:b/>
          <w:bCs/>
          <w:sz w:val="26"/>
          <w:szCs w:val="26"/>
          <w:lang w:val="en-US"/>
        </w:rPr>
        <w:t>vi</w:t>
      </w:r>
      <w:proofErr w:type="gramEnd"/>
      <w:r w:rsidRPr="008025CD">
        <w:rPr>
          <w:rFonts w:asciiTheme="majorHAnsi" w:hAnsiTheme="majorHAnsi" w:cstheme="majorHAnsi"/>
          <w:b/>
          <w:bCs/>
          <w:sz w:val="26"/>
          <w:szCs w:val="26"/>
          <w:lang w:val="en-US"/>
        </w:rPr>
        <w:t xml:space="preserve"> nghiên cứu đề tài</w:t>
      </w:r>
    </w:p>
    <w:p w:rsidR="003063F5" w:rsidRPr="008025CD" w:rsidRDefault="003063F5" w:rsidP="00DB638B">
      <w:pPr>
        <w:pStyle w:val="ListParagraph"/>
        <w:numPr>
          <w:ilvl w:val="0"/>
          <w:numId w:val="23"/>
        </w:numPr>
        <w:autoSpaceDE w:val="0"/>
        <w:autoSpaceDN w:val="0"/>
        <w:adjustRightInd w:val="0"/>
        <w:spacing w:line="360" w:lineRule="auto"/>
        <w:jc w:val="both"/>
        <w:rPr>
          <w:rFonts w:asciiTheme="majorHAnsi" w:hAnsiTheme="majorHAnsi" w:cstheme="majorHAnsi"/>
          <w:sz w:val="26"/>
          <w:szCs w:val="26"/>
        </w:rPr>
      </w:pPr>
      <w:r w:rsidRPr="008025CD">
        <w:rPr>
          <w:rFonts w:asciiTheme="majorHAnsi" w:hAnsiTheme="majorHAnsi" w:cstheme="majorHAnsi"/>
          <w:bCs/>
          <w:sz w:val="26"/>
          <w:szCs w:val="26"/>
        </w:rPr>
        <w:t xml:space="preserve">Đối tượng nghiên cứu đề tài: </w:t>
      </w:r>
      <w:r w:rsidR="006E5265" w:rsidRPr="008025CD">
        <w:rPr>
          <w:rFonts w:asciiTheme="majorHAnsi" w:hAnsiTheme="majorHAnsi" w:cstheme="majorHAnsi"/>
          <w:bCs/>
          <w:sz w:val="26"/>
          <w:szCs w:val="26"/>
        </w:rPr>
        <w:t>giải pháp thương mại điện tử trong xu thế phát triển mới ở Việt Nam.</w:t>
      </w:r>
      <w:r w:rsidRPr="008025CD">
        <w:rPr>
          <w:rFonts w:asciiTheme="majorHAnsi" w:hAnsiTheme="majorHAnsi" w:cstheme="majorHAnsi"/>
          <w:sz w:val="26"/>
          <w:szCs w:val="26"/>
        </w:rPr>
        <w:t>Luận văn tập trung vào nghiên cứ</w:t>
      </w:r>
      <w:r w:rsidR="006E5265" w:rsidRPr="008025CD">
        <w:rPr>
          <w:rFonts w:asciiTheme="majorHAnsi" w:hAnsiTheme="majorHAnsi" w:cstheme="majorHAnsi"/>
          <w:sz w:val="26"/>
          <w:szCs w:val="26"/>
        </w:rPr>
        <w:t>u nguyên lý</w:t>
      </w:r>
      <w:r w:rsidRPr="008025CD">
        <w:rPr>
          <w:rFonts w:asciiTheme="majorHAnsi" w:hAnsiTheme="majorHAnsi" w:cstheme="majorHAnsi"/>
          <w:sz w:val="26"/>
          <w:szCs w:val="26"/>
        </w:rPr>
        <w:t xml:space="preserve"> và thực tiễn về các</w:t>
      </w:r>
      <w:r w:rsidR="006E5265" w:rsidRPr="008025CD">
        <w:rPr>
          <w:rFonts w:asciiTheme="majorHAnsi" w:hAnsiTheme="majorHAnsi" w:cstheme="majorHAnsi"/>
          <w:sz w:val="26"/>
          <w:szCs w:val="26"/>
        </w:rPr>
        <w:t>h</w:t>
      </w:r>
      <w:r w:rsidRPr="008025CD">
        <w:rPr>
          <w:rFonts w:asciiTheme="majorHAnsi" w:hAnsiTheme="majorHAnsi" w:cstheme="majorHAnsi"/>
          <w:sz w:val="26"/>
          <w:szCs w:val="26"/>
        </w:rPr>
        <w:t xml:space="preserve"> thức hoạt động của các</w:t>
      </w:r>
      <w:r w:rsidR="006E5265" w:rsidRPr="008025CD">
        <w:rPr>
          <w:rFonts w:asciiTheme="majorHAnsi" w:hAnsiTheme="majorHAnsi" w:cstheme="majorHAnsi"/>
          <w:sz w:val="26"/>
          <w:szCs w:val="26"/>
        </w:rPr>
        <w:t xml:space="preserve"> website TMĐT</w:t>
      </w:r>
      <w:r w:rsidR="00781F95" w:rsidRPr="008025CD">
        <w:rPr>
          <w:rFonts w:asciiTheme="majorHAnsi" w:hAnsiTheme="majorHAnsi" w:cstheme="majorHAnsi"/>
          <w:sz w:val="26"/>
          <w:szCs w:val="26"/>
        </w:rPr>
        <w:t xml:space="preserve">, đưa ra hình thức xây dựng website cho các doanh nghiệp vừa và nhỏ tại Việt Nam </w:t>
      </w:r>
      <w:r w:rsidRPr="008025CD">
        <w:rPr>
          <w:rFonts w:asciiTheme="majorHAnsi" w:hAnsiTheme="majorHAnsi" w:cstheme="majorHAnsi"/>
          <w:sz w:val="26"/>
          <w:szCs w:val="26"/>
        </w:rPr>
        <w:t xml:space="preserve">. </w:t>
      </w:r>
      <w:r w:rsidR="00781F95" w:rsidRPr="008025CD">
        <w:rPr>
          <w:rFonts w:asciiTheme="majorHAnsi" w:hAnsiTheme="majorHAnsi" w:cstheme="majorHAnsi"/>
          <w:sz w:val="26"/>
          <w:szCs w:val="26"/>
        </w:rPr>
        <w:t>Qua đó xây dựng một ứng dụng trên nền tảng điện toán đám mây c</w:t>
      </w:r>
      <w:r w:rsidR="00255249" w:rsidRPr="008025CD">
        <w:rPr>
          <w:rFonts w:asciiTheme="majorHAnsi" w:hAnsiTheme="majorHAnsi" w:cstheme="majorHAnsi"/>
          <w:sz w:val="26"/>
          <w:szCs w:val="26"/>
        </w:rPr>
        <w:t>ủa Google nhằm mang lại hiệu quả,</w:t>
      </w:r>
      <w:r w:rsidR="00781F95" w:rsidRPr="008025CD">
        <w:rPr>
          <w:rFonts w:asciiTheme="majorHAnsi" w:hAnsiTheme="majorHAnsi" w:cstheme="majorHAnsi"/>
          <w:sz w:val="26"/>
          <w:szCs w:val="26"/>
        </w:rPr>
        <w:t xml:space="preserve"> chi phí thấp nhất cho doanh nghiệp.</w:t>
      </w:r>
    </w:p>
    <w:p w:rsidR="00255249" w:rsidRPr="008025CD" w:rsidRDefault="00255249" w:rsidP="00DB638B">
      <w:pPr>
        <w:pStyle w:val="ListParagraph"/>
        <w:numPr>
          <w:ilvl w:val="0"/>
          <w:numId w:val="23"/>
        </w:numPr>
        <w:autoSpaceDE w:val="0"/>
        <w:autoSpaceDN w:val="0"/>
        <w:adjustRightInd w:val="0"/>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 xml:space="preserve">Phạm </w:t>
      </w:r>
      <w:proofErr w:type="gramStart"/>
      <w:r w:rsidRPr="008025CD">
        <w:rPr>
          <w:rFonts w:asciiTheme="majorHAnsi" w:hAnsiTheme="majorHAnsi" w:cstheme="majorHAnsi"/>
          <w:sz w:val="26"/>
          <w:szCs w:val="26"/>
        </w:rPr>
        <w:t>vi</w:t>
      </w:r>
      <w:proofErr w:type="gramEnd"/>
      <w:r w:rsidRPr="008025CD">
        <w:rPr>
          <w:rFonts w:asciiTheme="majorHAnsi" w:hAnsiTheme="majorHAnsi" w:cstheme="majorHAnsi"/>
          <w:sz w:val="26"/>
          <w:szCs w:val="26"/>
        </w:rPr>
        <w:t xml:space="preserve"> nghiên cứu:</w:t>
      </w:r>
      <w:r w:rsidR="00295874" w:rsidRPr="008025CD">
        <w:rPr>
          <w:rFonts w:asciiTheme="majorHAnsi" w:hAnsiTheme="majorHAnsi" w:cstheme="majorHAnsi"/>
          <w:sz w:val="26"/>
          <w:szCs w:val="26"/>
        </w:rPr>
        <w:t xml:space="preserve"> cách thức hoạt động TMĐT Việt Nam mà cụ thểđi sâu vào các hình thức quảng cáo sản phẩm và thanh toán trực tuyến.</w:t>
      </w:r>
      <w:r w:rsidRPr="008025CD">
        <w:rPr>
          <w:rFonts w:asciiTheme="majorHAnsi" w:hAnsiTheme="majorHAnsi" w:cstheme="majorHAnsi"/>
          <w:sz w:val="26"/>
          <w:szCs w:val="26"/>
        </w:rPr>
        <w:t xml:space="preserve"> Nền tảng điện toán đám mây của Google, tìm hiểu nghiên cứu ứng dụng GAE APIs của Java, dựa vào những kiến thức đã tìm hiểu được sẽ triển khai một ứng dụng web cho doanh nghiệp.</w:t>
      </w:r>
    </w:p>
    <w:p w:rsidR="00295874" w:rsidRPr="008025CD" w:rsidRDefault="00295874" w:rsidP="009A2D29">
      <w:pPr>
        <w:autoSpaceDE w:val="0"/>
        <w:autoSpaceDN w:val="0"/>
        <w:adjustRightInd w:val="0"/>
        <w:spacing w:line="360" w:lineRule="auto"/>
        <w:ind w:left="720" w:firstLine="0"/>
        <w:rPr>
          <w:rFonts w:asciiTheme="majorHAnsi" w:hAnsiTheme="majorHAnsi" w:cstheme="majorHAnsi"/>
          <w:sz w:val="26"/>
          <w:szCs w:val="26"/>
          <w:lang w:val="en-US"/>
        </w:rPr>
      </w:pPr>
    </w:p>
    <w:p w:rsidR="00357A43" w:rsidRPr="008025CD" w:rsidRDefault="00357A43" w:rsidP="009A2D29">
      <w:pPr>
        <w:autoSpaceDE w:val="0"/>
        <w:autoSpaceDN w:val="0"/>
        <w:adjustRightInd w:val="0"/>
        <w:spacing w:line="360" w:lineRule="auto"/>
        <w:ind w:firstLine="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Ý nghĩa thực tiễn của đề tài</w:t>
      </w:r>
    </w:p>
    <w:p w:rsidR="00A72C2A" w:rsidRPr="008025CD" w:rsidRDefault="00B758FA" w:rsidP="00DB638B">
      <w:pPr>
        <w:pStyle w:val="noidungcap1"/>
        <w:ind w:left="0" w:firstLine="567"/>
        <w:rPr>
          <w:rFonts w:asciiTheme="majorHAnsi" w:hAnsiTheme="majorHAnsi" w:cstheme="majorHAnsi"/>
        </w:rPr>
      </w:pPr>
      <w:r w:rsidRPr="008025CD">
        <w:rPr>
          <w:rFonts w:asciiTheme="majorHAnsi" w:hAnsiTheme="majorHAnsi" w:cstheme="majorHAnsi"/>
          <w:bCs/>
          <w:lang w:val="en-US"/>
        </w:rPr>
        <w:lastRenderedPageBreak/>
        <w:t>Đề tài góp phần cho mọi người hiểu rõ hơn về nguyên lý, cách thức hoạt động của một website TMĐT</w:t>
      </w:r>
      <w:r w:rsidR="007B7C88" w:rsidRPr="008025CD">
        <w:rPr>
          <w:rFonts w:asciiTheme="majorHAnsi" w:hAnsiTheme="majorHAnsi" w:cstheme="majorHAnsi"/>
          <w:bCs/>
          <w:lang w:val="en-US"/>
        </w:rPr>
        <w:t xml:space="preserve">.Đáp ứng các nhu cầu các doanh nghiệp vừa và nhỏ khi không có một website TMĐT chính thống để phục vụ quá trình kinh doanh của mình. </w:t>
      </w:r>
      <w:proofErr w:type="gramStart"/>
      <w:r w:rsidR="00A72C2A" w:rsidRPr="008025CD">
        <w:rPr>
          <w:rFonts w:asciiTheme="majorHAnsi" w:hAnsiTheme="majorHAnsi" w:cstheme="majorHAnsi"/>
          <w:lang w:val="en-US"/>
        </w:rPr>
        <w:t>Với</w:t>
      </w:r>
      <w:r w:rsidR="00A72C2A" w:rsidRPr="008025CD">
        <w:rPr>
          <w:rFonts w:asciiTheme="majorHAnsi" w:hAnsiTheme="majorHAnsi" w:cstheme="majorHAnsi"/>
        </w:rPr>
        <w:t xml:space="preserve">thế mạnh </w:t>
      </w:r>
      <w:r w:rsidR="00A72C2A" w:rsidRPr="008025CD">
        <w:rPr>
          <w:rFonts w:asciiTheme="majorHAnsi" w:hAnsiTheme="majorHAnsi" w:cstheme="majorHAnsi"/>
          <w:lang w:val="en-US"/>
        </w:rPr>
        <w:t xml:space="preserve">nền tảng điện toán đám mây </w:t>
      </w:r>
      <w:r w:rsidR="00A72C2A" w:rsidRPr="008025CD">
        <w:rPr>
          <w:rFonts w:asciiTheme="majorHAnsi" w:hAnsiTheme="majorHAnsi" w:cstheme="majorHAnsi"/>
        </w:rPr>
        <w:t>của Google như cơ chế bảo mật, quyền riêng tư và các chính sách bảo vệ cơ sở dữ liệu.</w:t>
      </w:r>
      <w:proofErr w:type="gramEnd"/>
      <w:r w:rsidR="00A72C2A" w:rsidRPr="008025CD">
        <w:rPr>
          <w:rFonts w:asciiTheme="majorHAnsi" w:hAnsiTheme="majorHAnsi" w:cstheme="majorHAnsi"/>
        </w:rPr>
        <w:t xml:space="preserve"> Các ứng dụng cung cấp của Google sẽ giúp ta dễ dàng quản lý các ứng dụng của mình, dành thời gian tập trung phát triển các chức năng cho người dùng. </w:t>
      </w:r>
      <w:proofErr w:type="gramStart"/>
      <w:r w:rsidR="00A72C2A" w:rsidRPr="008025CD">
        <w:rPr>
          <w:rFonts w:asciiTheme="majorHAnsi" w:hAnsiTheme="majorHAnsi" w:cstheme="majorHAnsi"/>
          <w:lang w:val="en-US"/>
        </w:rPr>
        <w:t>Và</w:t>
      </w:r>
      <w:r w:rsidR="00A72C2A" w:rsidRPr="008025CD">
        <w:rPr>
          <w:rFonts w:asciiTheme="majorHAnsi" w:hAnsiTheme="majorHAnsi" w:cstheme="majorHAnsi"/>
        </w:rPr>
        <w:t xml:space="preserve"> vấn đề bảo mật vốn là rào cản lớn nhất khiến người dùng Việt Nam vốn e dè với điện toán đám mây thì giờ đây với GAE đã khắc phục được yếu điểm đó.</w:t>
      </w:r>
      <w:proofErr w:type="gramEnd"/>
    </w:p>
    <w:p w:rsidR="007B7C88" w:rsidRPr="008025CD" w:rsidRDefault="007B7C88" w:rsidP="009A2D29">
      <w:pPr>
        <w:autoSpaceDE w:val="0"/>
        <w:autoSpaceDN w:val="0"/>
        <w:adjustRightInd w:val="0"/>
        <w:spacing w:line="360" w:lineRule="auto"/>
        <w:rPr>
          <w:rFonts w:asciiTheme="majorHAnsi" w:hAnsiTheme="majorHAnsi" w:cstheme="majorHAnsi"/>
          <w:bCs/>
          <w:sz w:val="26"/>
          <w:szCs w:val="26"/>
          <w:lang w:val="en-US"/>
        </w:rPr>
      </w:pPr>
    </w:p>
    <w:p w:rsidR="00DF77F4" w:rsidRPr="008025CD" w:rsidRDefault="00DF77F4" w:rsidP="009A2D29">
      <w:pPr>
        <w:autoSpaceDE w:val="0"/>
        <w:autoSpaceDN w:val="0"/>
        <w:adjustRightInd w:val="0"/>
        <w:ind w:firstLine="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Cấu trúc khóa luận</w:t>
      </w:r>
    </w:p>
    <w:p w:rsidR="00DF77F4" w:rsidRPr="008025CD" w:rsidRDefault="00DF77F4" w:rsidP="009A2D29">
      <w:pPr>
        <w:autoSpaceDE w:val="0"/>
        <w:autoSpaceDN w:val="0"/>
        <w:adjustRightInd w:val="0"/>
        <w:ind w:firstLine="0"/>
        <w:rPr>
          <w:rFonts w:asciiTheme="majorHAnsi" w:hAnsiTheme="majorHAnsi" w:cstheme="majorHAnsi"/>
          <w:b/>
          <w:bCs/>
          <w:sz w:val="26"/>
          <w:szCs w:val="26"/>
          <w:lang w:val="en-US"/>
        </w:rPr>
      </w:pPr>
    </w:p>
    <w:p w:rsidR="00C948F1" w:rsidRPr="00C948F1" w:rsidRDefault="0052747D" w:rsidP="00C948F1">
      <w:pPr>
        <w:autoSpaceDE w:val="0"/>
        <w:autoSpaceDN w:val="0"/>
        <w:adjustRightInd w:val="0"/>
        <w:spacing w:line="360" w:lineRule="auto"/>
        <w:ind w:firstLine="0"/>
        <w:rPr>
          <w:rFonts w:asciiTheme="majorHAnsi" w:hAnsiTheme="majorHAnsi" w:cstheme="majorHAnsi"/>
          <w:b/>
          <w:bCs/>
          <w:sz w:val="26"/>
          <w:szCs w:val="26"/>
          <w:lang w:val="en-US"/>
        </w:rPr>
      </w:pPr>
      <w:r w:rsidRPr="00C948F1">
        <w:rPr>
          <w:rFonts w:asciiTheme="majorHAnsi" w:hAnsiTheme="majorHAnsi" w:cstheme="majorHAnsi"/>
          <w:b/>
          <w:bCs/>
          <w:sz w:val="26"/>
          <w:szCs w:val="26"/>
          <w:lang w:val="en-US"/>
        </w:rPr>
        <w:t xml:space="preserve">Chương </w:t>
      </w:r>
      <w:proofErr w:type="gramStart"/>
      <w:r w:rsidRPr="00C948F1">
        <w:rPr>
          <w:rFonts w:asciiTheme="majorHAnsi" w:hAnsiTheme="majorHAnsi" w:cstheme="majorHAnsi"/>
          <w:b/>
          <w:bCs/>
          <w:sz w:val="26"/>
          <w:szCs w:val="26"/>
          <w:lang w:val="en-US"/>
        </w:rPr>
        <w:t>1 :</w:t>
      </w:r>
      <w:proofErr w:type="gramEnd"/>
      <w:r w:rsidRPr="00C948F1">
        <w:rPr>
          <w:rFonts w:asciiTheme="majorHAnsi" w:hAnsiTheme="majorHAnsi" w:cstheme="majorHAnsi"/>
          <w:b/>
          <w:bCs/>
          <w:sz w:val="26"/>
          <w:szCs w:val="26"/>
          <w:lang w:val="en-US"/>
        </w:rPr>
        <w:t xml:space="preserve"> Cơ sở lý thuyết</w:t>
      </w:r>
      <w:r w:rsidR="008025CD" w:rsidRPr="00C948F1">
        <w:rPr>
          <w:rFonts w:asciiTheme="majorHAnsi" w:hAnsiTheme="majorHAnsi" w:cstheme="majorHAnsi"/>
          <w:b/>
          <w:bCs/>
          <w:sz w:val="26"/>
          <w:szCs w:val="26"/>
          <w:lang w:val="en-US"/>
        </w:rPr>
        <w:t xml:space="preserve"> </w:t>
      </w:r>
    </w:p>
    <w:p w:rsidR="0052747D" w:rsidRPr="00C948F1" w:rsidRDefault="00AE0C8B" w:rsidP="00B25F80">
      <w:pPr>
        <w:autoSpaceDE w:val="0"/>
        <w:autoSpaceDN w:val="0"/>
        <w:adjustRightInd w:val="0"/>
        <w:spacing w:line="360" w:lineRule="auto"/>
        <w:ind w:firstLine="0"/>
        <w:rPr>
          <w:rFonts w:asciiTheme="majorHAnsi" w:hAnsiTheme="majorHAnsi" w:cstheme="majorHAnsi"/>
          <w:b/>
          <w:bCs/>
          <w:sz w:val="26"/>
          <w:szCs w:val="26"/>
          <w:lang w:val="en-US"/>
        </w:rPr>
      </w:pPr>
      <w:r w:rsidRPr="00C948F1">
        <w:rPr>
          <w:rFonts w:asciiTheme="majorHAnsi" w:hAnsiTheme="majorHAnsi" w:cstheme="majorHAnsi"/>
          <w:b/>
          <w:bCs/>
          <w:sz w:val="26"/>
          <w:szCs w:val="26"/>
          <w:lang w:val="en-US"/>
        </w:rPr>
        <w:t xml:space="preserve">Chương </w:t>
      </w:r>
      <w:proofErr w:type="gramStart"/>
      <w:r w:rsidRPr="00C948F1">
        <w:rPr>
          <w:rFonts w:asciiTheme="majorHAnsi" w:hAnsiTheme="majorHAnsi" w:cstheme="majorHAnsi"/>
          <w:b/>
          <w:bCs/>
          <w:sz w:val="26"/>
          <w:szCs w:val="26"/>
          <w:lang w:val="en-US"/>
        </w:rPr>
        <w:t>2 :</w:t>
      </w:r>
      <w:proofErr w:type="gramEnd"/>
      <w:r w:rsidR="0052747D" w:rsidRPr="00C948F1">
        <w:rPr>
          <w:rFonts w:asciiTheme="majorHAnsi" w:hAnsiTheme="majorHAnsi" w:cstheme="majorHAnsi"/>
          <w:b/>
          <w:bCs/>
          <w:sz w:val="26"/>
          <w:szCs w:val="26"/>
          <w:lang w:val="en-US"/>
        </w:rPr>
        <w:t xml:space="preserve"> Phân tích và đánh giá một số </w:t>
      </w:r>
      <w:r w:rsidRPr="00C948F1">
        <w:rPr>
          <w:rFonts w:asciiTheme="majorHAnsi" w:hAnsiTheme="majorHAnsi" w:cstheme="majorHAnsi"/>
          <w:b/>
          <w:bCs/>
          <w:sz w:val="26"/>
          <w:szCs w:val="26"/>
          <w:lang w:val="en-US"/>
        </w:rPr>
        <w:t>Website</w:t>
      </w:r>
      <w:r w:rsidR="0052747D" w:rsidRPr="00C948F1">
        <w:rPr>
          <w:rFonts w:asciiTheme="majorHAnsi" w:hAnsiTheme="majorHAnsi" w:cstheme="majorHAnsi"/>
          <w:b/>
          <w:bCs/>
          <w:sz w:val="26"/>
          <w:szCs w:val="26"/>
          <w:lang w:val="en-US"/>
        </w:rPr>
        <w:t xml:space="preserve"> thương mại điện tử</w:t>
      </w:r>
    </w:p>
    <w:p w:rsidR="0052747D" w:rsidRPr="00C948F1" w:rsidRDefault="0052747D" w:rsidP="00B25F80">
      <w:pPr>
        <w:autoSpaceDE w:val="0"/>
        <w:autoSpaceDN w:val="0"/>
        <w:adjustRightInd w:val="0"/>
        <w:spacing w:line="360" w:lineRule="auto"/>
        <w:ind w:firstLine="0"/>
        <w:rPr>
          <w:rFonts w:asciiTheme="majorHAnsi" w:hAnsiTheme="majorHAnsi" w:cstheme="majorHAnsi"/>
          <w:b/>
          <w:bCs/>
          <w:sz w:val="26"/>
          <w:szCs w:val="26"/>
          <w:lang w:val="en-US"/>
        </w:rPr>
      </w:pPr>
      <w:r w:rsidRPr="00C948F1">
        <w:rPr>
          <w:rFonts w:asciiTheme="majorHAnsi" w:hAnsiTheme="majorHAnsi" w:cstheme="majorHAnsi"/>
          <w:b/>
          <w:bCs/>
          <w:sz w:val="26"/>
          <w:szCs w:val="26"/>
          <w:lang w:val="en-US"/>
        </w:rPr>
        <w:t xml:space="preserve">Chương </w:t>
      </w:r>
      <w:proofErr w:type="gramStart"/>
      <w:r w:rsidRPr="00C948F1">
        <w:rPr>
          <w:rFonts w:asciiTheme="majorHAnsi" w:hAnsiTheme="majorHAnsi" w:cstheme="majorHAnsi"/>
          <w:b/>
          <w:bCs/>
          <w:sz w:val="26"/>
          <w:szCs w:val="26"/>
          <w:lang w:val="en-US"/>
        </w:rPr>
        <w:t>3 :</w:t>
      </w:r>
      <w:proofErr w:type="gramEnd"/>
      <w:r w:rsidRPr="00C948F1">
        <w:rPr>
          <w:rFonts w:asciiTheme="majorHAnsi" w:hAnsiTheme="majorHAnsi" w:cstheme="majorHAnsi"/>
          <w:b/>
          <w:bCs/>
          <w:sz w:val="26"/>
          <w:szCs w:val="26"/>
          <w:lang w:val="en-US"/>
        </w:rPr>
        <w:t xml:space="preserve"> Giải pháp xây dựng </w:t>
      </w:r>
      <w:r w:rsidR="00AE0C8B" w:rsidRPr="00C948F1">
        <w:rPr>
          <w:rFonts w:asciiTheme="majorHAnsi" w:hAnsiTheme="majorHAnsi" w:cstheme="majorHAnsi"/>
          <w:b/>
          <w:bCs/>
          <w:sz w:val="26"/>
          <w:szCs w:val="26"/>
          <w:lang w:val="en-US"/>
        </w:rPr>
        <w:t>Website</w:t>
      </w:r>
      <w:r w:rsidRPr="00C948F1">
        <w:rPr>
          <w:rFonts w:asciiTheme="majorHAnsi" w:hAnsiTheme="majorHAnsi" w:cstheme="majorHAnsi"/>
          <w:b/>
          <w:bCs/>
          <w:sz w:val="26"/>
          <w:szCs w:val="26"/>
          <w:lang w:val="en-US"/>
        </w:rPr>
        <w:t xml:space="preserve"> TMĐT</w:t>
      </w:r>
      <w:r w:rsidR="00AE0C8B" w:rsidRPr="00C948F1">
        <w:rPr>
          <w:rFonts w:asciiTheme="majorHAnsi" w:hAnsiTheme="majorHAnsi" w:cstheme="majorHAnsi"/>
          <w:b/>
          <w:bCs/>
          <w:sz w:val="26"/>
          <w:szCs w:val="26"/>
          <w:lang w:val="en-US"/>
        </w:rPr>
        <w:t xml:space="preserve"> tại Việt Nam</w:t>
      </w:r>
    </w:p>
    <w:p w:rsidR="0052747D" w:rsidRPr="00C948F1" w:rsidRDefault="0052747D" w:rsidP="00B25F80">
      <w:pPr>
        <w:autoSpaceDE w:val="0"/>
        <w:autoSpaceDN w:val="0"/>
        <w:adjustRightInd w:val="0"/>
        <w:spacing w:line="360" w:lineRule="auto"/>
        <w:ind w:firstLine="0"/>
        <w:rPr>
          <w:rFonts w:asciiTheme="majorHAnsi" w:hAnsiTheme="majorHAnsi" w:cstheme="majorHAnsi"/>
          <w:b/>
          <w:bCs/>
          <w:sz w:val="26"/>
          <w:szCs w:val="26"/>
          <w:lang w:val="en-US"/>
        </w:rPr>
      </w:pPr>
      <w:r w:rsidRPr="00C948F1">
        <w:rPr>
          <w:rFonts w:asciiTheme="majorHAnsi" w:hAnsiTheme="majorHAnsi" w:cstheme="majorHAnsi"/>
          <w:b/>
          <w:bCs/>
          <w:sz w:val="26"/>
          <w:szCs w:val="26"/>
          <w:lang w:val="en-US"/>
        </w:rPr>
        <w:t xml:space="preserve">Chương </w:t>
      </w:r>
      <w:proofErr w:type="gramStart"/>
      <w:r w:rsidRPr="00C948F1">
        <w:rPr>
          <w:rFonts w:asciiTheme="majorHAnsi" w:hAnsiTheme="majorHAnsi" w:cstheme="majorHAnsi"/>
          <w:b/>
          <w:bCs/>
          <w:sz w:val="26"/>
          <w:szCs w:val="26"/>
          <w:lang w:val="en-US"/>
        </w:rPr>
        <w:t>4 :</w:t>
      </w:r>
      <w:proofErr w:type="gramEnd"/>
      <w:r w:rsidRPr="00C948F1">
        <w:rPr>
          <w:rFonts w:asciiTheme="majorHAnsi" w:hAnsiTheme="majorHAnsi" w:cstheme="majorHAnsi"/>
          <w:b/>
          <w:bCs/>
          <w:sz w:val="26"/>
          <w:szCs w:val="26"/>
          <w:lang w:val="en-US"/>
        </w:rPr>
        <w:t xml:space="preserve"> Ứng dụng</w:t>
      </w:r>
    </w:p>
    <w:p w:rsidR="0052747D" w:rsidRPr="00C948F1" w:rsidRDefault="0052747D" w:rsidP="00B25F80">
      <w:pPr>
        <w:autoSpaceDE w:val="0"/>
        <w:autoSpaceDN w:val="0"/>
        <w:adjustRightInd w:val="0"/>
        <w:spacing w:line="360" w:lineRule="auto"/>
        <w:ind w:firstLine="0"/>
        <w:rPr>
          <w:rFonts w:asciiTheme="majorHAnsi" w:hAnsiTheme="majorHAnsi" w:cstheme="majorHAnsi"/>
          <w:b/>
          <w:bCs/>
          <w:sz w:val="26"/>
          <w:szCs w:val="26"/>
          <w:lang w:val="en-US"/>
        </w:rPr>
      </w:pPr>
      <w:r w:rsidRPr="00C948F1">
        <w:rPr>
          <w:rFonts w:asciiTheme="majorHAnsi" w:hAnsiTheme="majorHAnsi" w:cstheme="majorHAnsi"/>
          <w:b/>
          <w:bCs/>
          <w:sz w:val="26"/>
          <w:szCs w:val="26"/>
          <w:lang w:val="en-US"/>
        </w:rPr>
        <w:t xml:space="preserve">Chương </w:t>
      </w:r>
      <w:proofErr w:type="gramStart"/>
      <w:r w:rsidRPr="00C948F1">
        <w:rPr>
          <w:rFonts w:asciiTheme="majorHAnsi" w:hAnsiTheme="majorHAnsi" w:cstheme="majorHAnsi"/>
          <w:b/>
          <w:bCs/>
          <w:sz w:val="26"/>
          <w:szCs w:val="26"/>
          <w:lang w:val="en-US"/>
        </w:rPr>
        <w:t>5 :</w:t>
      </w:r>
      <w:proofErr w:type="gramEnd"/>
      <w:r w:rsidRPr="00C948F1">
        <w:rPr>
          <w:rFonts w:asciiTheme="majorHAnsi" w:hAnsiTheme="majorHAnsi" w:cstheme="majorHAnsi"/>
          <w:b/>
          <w:bCs/>
          <w:sz w:val="26"/>
          <w:szCs w:val="26"/>
          <w:lang w:val="en-US"/>
        </w:rPr>
        <w:t xml:space="preserve"> Kết luận</w:t>
      </w:r>
    </w:p>
    <w:p w:rsidR="00B25F80" w:rsidRPr="00C948F1" w:rsidRDefault="00B25F80" w:rsidP="00B25F80">
      <w:pPr>
        <w:autoSpaceDE w:val="0"/>
        <w:autoSpaceDN w:val="0"/>
        <w:adjustRightInd w:val="0"/>
        <w:spacing w:line="360" w:lineRule="auto"/>
        <w:ind w:firstLine="0"/>
        <w:rPr>
          <w:rFonts w:asciiTheme="majorHAnsi" w:hAnsiTheme="majorHAnsi" w:cstheme="majorHAnsi"/>
          <w:b/>
          <w:bCs/>
          <w:sz w:val="26"/>
          <w:szCs w:val="26"/>
          <w:lang w:val="en-US"/>
        </w:rPr>
      </w:pPr>
      <w:r w:rsidRPr="00C948F1">
        <w:rPr>
          <w:rFonts w:asciiTheme="majorHAnsi" w:hAnsiTheme="majorHAnsi" w:cstheme="majorHAnsi"/>
          <w:b/>
          <w:bCs/>
          <w:sz w:val="26"/>
          <w:szCs w:val="26"/>
          <w:lang w:val="en-US"/>
        </w:rPr>
        <w:t>Phụ lục A: Đăng ký Google App Engine</w:t>
      </w:r>
    </w:p>
    <w:p w:rsidR="00B25F80" w:rsidRPr="00C948F1" w:rsidRDefault="00B25F80" w:rsidP="00B25F80">
      <w:pPr>
        <w:autoSpaceDE w:val="0"/>
        <w:autoSpaceDN w:val="0"/>
        <w:adjustRightInd w:val="0"/>
        <w:spacing w:line="360" w:lineRule="auto"/>
        <w:ind w:firstLine="0"/>
        <w:rPr>
          <w:rFonts w:asciiTheme="majorHAnsi" w:hAnsiTheme="majorHAnsi" w:cstheme="majorHAnsi"/>
          <w:b/>
          <w:bCs/>
          <w:sz w:val="26"/>
          <w:szCs w:val="26"/>
          <w:lang w:val="en-US"/>
        </w:rPr>
      </w:pPr>
      <w:r w:rsidRPr="00C948F1">
        <w:rPr>
          <w:rFonts w:asciiTheme="majorHAnsi" w:hAnsiTheme="majorHAnsi" w:cstheme="majorHAnsi"/>
          <w:b/>
          <w:bCs/>
          <w:sz w:val="26"/>
          <w:szCs w:val="26"/>
          <w:lang w:val="en-US"/>
        </w:rPr>
        <w:t>Phụ lục B: Cài đặt môi trường lập trình GAE cho java</w:t>
      </w:r>
    </w:p>
    <w:p w:rsidR="00FD7CEB" w:rsidRPr="00C948F1" w:rsidRDefault="00FD7CEB" w:rsidP="00B25F80">
      <w:pPr>
        <w:autoSpaceDE w:val="0"/>
        <w:autoSpaceDN w:val="0"/>
        <w:adjustRightInd w:val="0"/>
        <w:spacing w:line="360" w:lineRule="auto"/>
        <w:ind w:firstLine="0"/>
        <w:rPr>
          <w:rFonts w:asciiTheme="majorHAnsi" w:hAnsiTheme="majorHAnsi" w:cstheme="majorHAnsi"/>
          <w:b/>
          <w:bCs/>
          <w:sz w:val="26"/>
          <w:szCs w:val="26"/>
          <w:lang w:val="en-US"/>
        </w:rPr>
      </w:pPr>
      <w:r w:rsidRPr="00C948F1">
        <w:rPr>
          <w:rFonts w:asciiTheme="majorHAnsi" w:hAnsiTheme="majorHAnsi" w:cstheme="majorHAnsi"/>
          <w:b/>
          <w:bCs/>
          <w:sz w:val="26"/>
          <w:szCs w:val="26"/>
          <w:lang w:val="en-US"/>
        </w:rPr>
        <w:t>Phụ lụ</w:t>
      </w:r>
      <w:r w:rsidR="00B25F80" w:rsidRPr="00C948F1">
        <w:rPr>
          <w:rFonts w:asciiTheme="majorHAnsi" w:hAnsiTheme="majorHAnsi" w:cstheme="majorHAnsi"/>
          <w:b/>
          <w:bCs/>
          <w:sz w:val="26"/>
          <w:szCs w:val="26"/>
          <w:lang w:val="en-US"/>
        </w:rPr>
        <w:t>c C</w:t>
      </w:r>
      <w:r w:rsidR="00CC3C8B">
        <w:rPr>
          <w:rFonts w:asciiTheme="majorHAnsi" w:hAnsiTheme="majorHAnsi" w:cstheme="majorHAnsi"/>
          <w:b/>
          <w:bCs/>
          <w:sz w:val="26"/>
          <w:szCs w:val="26"/>
          <w:lang w:val="en-US"/>
        </w:rPr>
        <w:t xml:space="preserve">: </w:t>
      </w:r>
      <w:r w:rsidRPr="00C948F1">
        <w:rPr>
          <w:rFonts w:asciiTheme="majorHAnsi" w:hAnsiTheme="majorHAnsi" w:cstheme="majorHAnsi"/>
          <w:b/>
          <w:bCs/>
          <w:sz w:val="26"/>
          <w:szCs w:val="26"/>
          <w:lang w:val="en-US"/>
        </w:rPr>
        <w:t>Các văn bản pháp quy liên quan đến thương mại điện tử</w:t>
      </w:r>
    </w:p>
    <w:p w:rsidR="00FD7CEB" w:rsidRPr="00C948F1" w:rsidRDefault="00000789" w:rsidP="00B25F80">
      <w:pPr>
        <w:autoSpaceDE w:val="0"/>
        <w:autoSpaceDN w:val="0"/>
        <w:adjustRightInd w:val="0"/>
        <w:spacing w:line="360" w:lineRule="auto"/>
        <w:ind w:firstLine="0"/>
        <w:rPr>
          <w:rFonts w:asciiTheme="majorHAnsi" w:hAnsiTheme="majorHAnsi" w:cstheme="majorHAnsi"/>
          <w:b/>
          <w:bCs/>
          <w:sz w:val="26"/>
          <w:szCs w:val="26"/>
          <w:lang w:val="en-US"/>
        </w:rPr>
      </w:pPr>
      <w:r w:rsidRPr="00C948F1">
        <w:rPr>
          <w:rFonts w:asciiTheme="majorHAnsi" w:hAnsiTheme="majorHAnsi" w:cstheme="majorHAnsi"/>
          <w:b/>
          <w:bCs/>
          <w:sz w:val="26"/>
          <w:szCs w:val="26"/>
          <w:lang w:val="en-US"/>
        </w:rPr>
        <w:t>Tài liệu tham khảo</w:t>
      </w:r>
    </w:p>
    <w:p w:rsidR="00FD7CEB" w:rsidRPr="008025CD" w:rsidRDefault="00FD7CEB" w:rsidP="009A2D29">
      <w:pPr>
        <w:autoSpaceDE w:val="0"/>
        <w:autoSpaceDN w:val="0"/>
        <w:adjustRightInd w:val="0"/>
        <w:ind w:firstLine="0"/>
        <w:rPr>
          <w:rFonts w:asciiTheme="majorHAnsi" w:hAnsiTheme="majorHAnsi" w:cstheme="majorHAnsi"/>
          <w:b/>
          <w:bCs/>
          <w:sz w:val="26"/>
          <w:szCs w:val="26"/>
          <w:lang w:val="en-US"/>
        </w:rPr>
      </w:pPr>
    </w:p>
    <w:p w:rsidR="00DF77F4" w:rsidRPr="008025CD" w:rsidRDefault="00DF77F4" w:rsidP="009A2D29">
      <w:pPr>
        <w:autoSpaceDE w:val="0"/>
        <w:autoSpaceDN w:val="0"/>
        <w:adjustRightInd w:val="0"/>
        <w:ind w:firstLine="0"/>
        <w:rPr>
          <w:rFonts w:asciiTheme="majorHAnsi" w:hAnsiTheme="majorHAnsi" w:cstheme="majorHAnsi"/>
          <w:b/>
          <w:bCs/>
          <w:sz w:val="26"/>
          <w:szCs w:val="26"/>
          <w:lang w:val="en-US"/>
        </w:rPr>
      </w:pPr>
    </w:p>
    <w:p w:rsidR="00DF77F4" w:rsidRPr="008025CD" w:rsidRDefault="00DF77F4" w:rsidP="009A2D29">
      <w:pPr>
        <w:autoSpaceDE w:val="0"/>
        <w:autoSpaceDN w:val="0"/>
        <w:adjustRightInd w:val="0"/>
        <w:ind w:firstLine="0"/>
        <w:rPr>
          <w:rFonts w:asciiTheme="majorHAnsi" w:hAnsiTheme="majorHAnsi" w:cstheme="majorHAnsi"/>
          <w:b/>
          <w:bCs/>
          <w:sz w:val="26"/>
          <w:szCs w:val="26"/>
          <w:lang w:val="en-US"/>
        </w:rPr>
      </w:pPr>
    </w:p>
    <w:p w:rsidR="00DF77F4" w:rsidRPr="008025CD" w:rsidRDefault="00DF77F4" w:rsidP="009A2D29">
      <w:pPr>
        <w:autoSpaceDE w:val="0"/>
        <w:autoSpaceDN w:val="0"/>
        <w:adjustRightInd w:val="0"/>
        <w:ind w:firstLine="0"/>
        <w:rPr>
          <w:rFonts w:asciiTheme="majorHAnsi" w:hAnsiTheme="majorHAnsi" w:cstheme="majorHAnsi"/>
          <w:b/>
          <w:bCs/>
          <w:sz w:val="26"/>
          <w:szCs w:val="26"/>
          <w:lang w:val="en-US"/>
        </w:rPr>
      </w:pPr>
    </w:p>
    <w:p w:rsidR="00DF77F4" w:rsidRPr="008025CD" w:rsidRDefault="00DF77F4" w:rsidP="009A2D29">
      <w:pPr>
        <w:autoSpaceDE w:val="0"/>
        <w:autoSpaceDN w:val="0"/>
        <w:adjustRightInd w:val="0"/>
        <w:ind w:firstLine="0"/>
        <w:rPr>
          <w:rFonts w:asciiTheme="majorHAnsi" w:hAnsiTheme="majorHAnsi" w:cstheme="majorHAnsi"/>
          <w:b/>
          <w:bCs/>
          <w:sz w:val="26"/>
          <w:szCs w:val="26"/>
          <w:lang w:val="en-US"/>
        </w:rPr>
      </w:pPr>
    </w:p>
    <w:p w:rsidR="00DF77F4" w:rsidRPr="008025CD" w:rsidRDefault="00DF77F4" w:rsidP="009A2D29">
      <w:pPr>
        <w:autoSpaceDE w:val="0"/>
        <w:autoSpaceDN w:val="0"/>
        <w:adjustRightInd w:val="0"/>
        <w:ind w:firstLine="0"/>
        <w:rPr>
          <w:rFonts w:asciiTheme="majorHAnsi" w:hAnsiTheme="majorHAnsi" w:cstheme="majorHAnsi"/>
          <w:b/>
          <w:bCs/>
          <w:sz w:val="26"/>
          <w:szCs w:val="26"/>
          <w:lang w:val="en-US"/>
        </w:rPr>
      </w:pPr>
    </w:p>
    <w:p w:rsidR="00DF77F4" w:rsidRPr="008025CD" w:rsidRDefault="00DF77F4" w:rsidP="009A2D29">
      <w:pPr>
        <w:autoSpaceDE w:val="0"/>
        <w:autoSpaceDN w:val="0"/>
        <w:adjustRightInd w:val="0"/>
        <w:ind w:firstLine="0"/>
        <w:rPr>
          <w:rFonts w:asciiTheme="majorHAnsi" w:hAnsiTheme="majorHAnsi" w:cstheme="majorHAnsi"/>
          <w:b/>
          <w:bCs/>
          <w:sz w:val="26"/>
          <w:szCs w:val="26"/>
          <w:lang w:val="en-US"/>
        </w:rPr>
      </w:pPr>
    </w:p>
    <w:p w:rsidR="00DF77F4" w:rsidRPr="008025CD" w:rsidRDefault="00DF77F4" w:rsidP="009A2D29">
      <w:pPr>
        <w:autoSpaceDE w:val="0"/>
        <w:autoSpaceDN w:val="0"/>
        <w:adjustRightInd w:val="0"/>
        <w:ind w:firstLine="0"/>
        <w:rPr>
          <w:rFonts w:asciiTheme="majorHAnsi" w:hAnsiTheme="majorHAnsi" w:cstheme="majorHAnsi"/>
          <w:b/>
          <w:bCs/>
          <w:sz w:val="26"/>
          <w:szCs w:val="26"/>
          <w:lang w:val="en-US"/>
        </w:rPr>
      </w:pPr>
    </w:p>
    <w:p w:rsidR="00D553DE" w:rsidRPr="008025CD" w:rsidRDefault="00D553DE" w:rsidP="009A2D29">
      <w:pPr>
        <w:autoSpaceDE w:val="0"/>
        <w:autoSpaceDN w:val="0"/>
        <w:adjustRightInd w:val="0"/>
        <w:ind w:firstLine="0"/>
        <w:rPr>
          <w:rFonts w:asciiTheme="majorHAnsi" w:hAnsiTheme="majorHAnsi" w:cstheme="majorHAnsi"/>
          <w:b/>
          <w:bCs/>
          <w:sz w:val="26"/>
          <w:szCs w:val="26"/>
          <w:lang w:val="en-US"/>
        </w:rPr>
      </w:pPr>
    </w:p>
    <w:p w:rsidR="00D553DE" w:rsidRPr="008025CD" w:rsidRDefault="00D553DE" w:rsidP="009A2D29">
      <w:pPr>
        <w:autoSpaceDE w:val="0"/>
        <w:autoSpaceDN w:val="0"/>
        <w:adjustRightInd w:val="0"/>
        <w:ind w:firstLine="0"/>
        <w:rPr>
          <w:rFonts w:asciiTheme="majorHAnsi" w:hAnsiTheme="majorHAnsi" w:cstheme="majorHAnsi"/>
          <w:b/>
          <w:bCs/>
          <w:sz w:val="26"/>
          <w:szCs w:val="26"/>
          <w:lang w:val="en-US"/>
        </w:rPr>
      </w:pPr>
    </w:p>
    <w:p w:rsidR="00D553DE" w:rsidRPr="008025CD" w:rsidRDefault="00D553DE" w:rsidP="009A2D29">
      <w:pPr>
        <w:autoSpaceDE w:val="0"/>
        <w:autoSpaceDN w:val="0"/>
        <w:adjustRightInd w:val="0"/>
        <w:ind w:firstLine="0"/>
        <w:rPr>
          <w:rFonts w:asciiTheme="majorHAnsi" w:hAnsiTheme="majorHAnsi" w:cstheme="majorHAnsi"/>
          <w:b/>
          <w:bCs/>
          <w:sz w:val="26"/>
          <w:szCs w:val="26"/>
          <w:lang w:val="en-US"/>
        </w:rPr>
      </w:pPr>
    </w:p>
    <w:p w:rsidR="00D553DE" w:rsidRPr="008025CD" w:rsidRDefault="00D553DE" w:rsidP="009A2D29">
      <w:pPr>
        <w:autoSpaceDE w:val="0"/>
        <w:autoSpaceDN w:val="0"/>
        <w:adjustRightInd w:val="0"/>
        <w:ind w:firstLine="0"/>
        <w:rPr>
          <w:rFonts w:asciiTheme="majorHAnsi" w:hAnsiTheme="majorHAnsi" w:cstheme="majorHAnsi"/>
          <w:b/>
          <w:bCs/>
          <w:sz w:val="26"/>
          <w:szCs w:val="26"/>
          <w:lang w:val="en-US"/>
        </w:rPr>
      </w:pPr>
    </w:p>
    <w:p w:rsidR="00D553DE" w:rsidRPr="008025CD" w:rsidRDefault="00D553DE" w:rsidP="009A2D29">
      <w:pPr>
        <w:autoSpaceDE w:val="0"/>
        <w:autoSpaceDN w:val="0"/>
        <w:adjustRightInd w:val="0"/>
        <w:ind w:firstLine="0"/>
        <w:rPr>
          <w:rFonts w:asciiTheme="majorHAnsi" w:hAnsiTheme="majorHAnsi" w:cstheme="majorHAnsi"/>
          <w:b/>
          <w:bCs/>
          <w:sz w:val="26"/>
          <w:szCs w:val="26"/>
          <w:lang w:val="en-US"/>
        </w:rPr>
      </w:pPr>
    </w:p>
    <w:p w:rsidR="00D553DE" w:rsidRPr="008025CD" w:rsidRDefault="00D553DE" w:rsidP="009A2D29">
      <w:pPr>
        <w:autoSpaceDE w:val="0"/>
        <w:autoSpaceDN w:val="0"/>
        <w:adjustRightInd w:val="0"/>
        <w:ind w:firstLine="0"/>
        <w:rPr>
          <w:rFonts w:asciiTheme="majorHAnsi" w:hAnsiTheme="majorHAnsi" w:cstheme="majorHAnsi"/>
          <w:b/>
          <w:bCs/>
          <w:sz w:val="26"/>
          <w:szCs w:val="26"/>
          <w:lang w:val="en-US"/>
        </w:rPr>
      </w:pPr>
    </w:p>
    <w:p w:rsidR="00D553DE" w:rsidRPr="008025CD" w:rsidRDefault="00D553DE" w:rsidP="009A2D29">
      <w:pPr>
        <w:autoSpaceDE w:val="0"/>
        <w:autoSpaceDN w:val="0"/>
        <w:adjustRightInd w:val="0"/>
        <w:ind w:firstLine="0"/>
        <w:rPr>
          <w:rFonts w:asciiTheme="majorHAnsi" w:hAnsiTheme="majorHAnsi" w:cstheme="majorHAnsi"/>
          <w:b/>
          <w:bCs/>
          <w:sz w:val="26"/>
          <w:szCs w:val="26"/>
          <w:lang w:val="en-US"/>
        </w:rPr>
      </w:pPr>
    </w:p>
    <w:p w:rsidR="00D553DE" w:rsidRPr="008025CD" w:rsidRDefault="00D553DE" w:rsidP="009A2D29">
      <w:pPr>
        <w:autoSpaceDE w:val="0"/>
        <w:autoSpaceDN w:val="0"/>
        <w:adjustRightInd w:val="0"/>
        <w:ind w:firstLine="0"/>
        <w:rPr>
          <w:rFonts w:asciiTheme="majorHAnsi" w:hAnsiTheme="majorHAnsi" w:cstheme="majorHAnsi"/>
          <w:b/>
          <w:bCs/>
          <w:sz w:val="26"/>
          <w:szCs w:val="26"/>
          <w:lang w:val="en-US"/>
        </w:rPr>
      </w:pPr>
    </w:p>
    <w:p w:rsidR="00D553DE" w:rsidRPr="008025CD" w:rsidRDefault="00D553DE" w:rsidP="009A2D29">
      <w:pPr>
        <w:autoSpaceDE w:val="0"/>
        <w:autoSpaceDN w:val="0"/>
        <w:adjustRightInd w:val="0"/>
        <w:ind w:firstLine="0"/>
        <w:rPr>
          <w:rFonts w:asciiTheme="majorHAnsi" w:hAnsiTheme="majorHAnsi" w:cstheme="majorHAnsi"/>
          <w:b/>
          <w:bCs/>
          <w:sz w:val="26"/>
          <w:szCs w:val="26"/>
          <w:lang w:val="en-US"/>
        </w:rPr>
      </w:pPr>
    </w:p>
    <w:p w:rsidR="00D553DE" w:rsidRPr="008025CD" w:rsidRDefault="00D553DE" w:rsidP="009A2D29">
      <w:pPr>
        <w:autoSpaceDE w:val="0"/>
        <w:autoSpaceDN w:val="0"/>
        <w:adjustRightInd w:val="0"/>
        <w:ind w:firstLine="0"/>
        <w:rPr>
          <w:rFonts w:asciiTheme="majorHAnsi" w:hAnsiTheme="majorHAnsi" w:cstheme="majorHAnsi"/>
          <w:b/>
          <w:bCs/>
          <w:sz w:val="26"/>
          <w:szCs w:val="26"/>
          <w:lang w:val="en-US"/>
        </w:rPr>
      </w:pPr>
    </w:p>
    <w:p w:rsidR="00D553DE" w:rsidRPr="008025CD" w:rsidRDefault="00D553DE" w:rsidP="009A2D29">
      <w:pPr>
        <w:autoSpaceDE w:val="0"/>
        <w:autoSpaceDN w:val="0"/>
        <w:adjustRightInd w:val="0"/>
        <w:ind w:firstLine="0"/>
        <w:rPr>
          <w:rFonts w:asciiTheme="majorHAnsi" w:hAnsiTheme="majorHAnsi" w:cstheme="majorHAnsi"/>
          <w:b/>
          <w:bCs/>
          <w:sz w:val="26"/>
          <w:szCs w:val="26"/>
          <w:lang w:val="en-US"/>
        </w:rPr>
      </w:pPr>
    </w:p>
    <w:p w:rsidR="00D553DE" w:rsidRPr="008025CD" w:rsidRDefault="00D553DE" w:rsidP="009A2D29">
      <w:pPr>
        <w:autoSpaceDE w:val="0"/>
        <w:autoSpaceDN w:val="0"/>
        <w:adjustRightInd w:val="0"/>
        <w:ind w:firstLine="0"/>
        <w:rPr>
          <w:rFonts w:asciiTheme="majorHAnsi" w:hAnsiTheme="majorHAnsi" w:cstheme="majorHAnsi"/>
          <w:b/>
          <w:bCs/>
          <w:sz w:val="26"/>
          <w:szCs w:val="26"/>
          <w:lang w:val="en-US"/>
        </w:rPr>
      </w:pPr>
    </w:p>
    <w:p w:rsidR="00D553DE" w:rsidRPr="008025CD" w:rsidRDefault="00D553DE" w:rsidP="009A2D29">
      <w:pPr>
        <w:autoSpaceDE w:val="0"/>
        <w:autoSpaceDN w:val="0"/>
        <w:adjustRightInd w:val="0"/>
        <w:ind w:firstLine="0"/>
        <w:rPr>
          <w:rFonts w:asciiTheme="majorHAnsi" w:hAnsiTheme="majorHAnsi" w:cstheme="majorHAnsi"/>
          <w:b/>
          <w:bCs/>
          <w:sz w:val="26"/>
          <w:szCs w:val="26"/>
          <w:lang w:val="en-US"/>
        </w:rPr>
      </w:pPr>
    </w:p>
    <w:p w:rsidR="00DF77F4" w:rsidRPr="008025CD" w:rsidRDefault="00DF77F4" w:rsidP="009A2D29">
      <w:pPr>
        <w:autoSpaceDE w:val="0"/>
        <w:autoSpaceDN w:val="0"/>
        <w:adjustRightInd w:val="0"/>
        <w:ind w:firstLine="0"/>
        <w:rPr>
          <w:rFonts w:asciiTheme="majorHAnsi" w:hAnsiTheme="majorHAnsi" w:cstheme="majorHAnsi"/>
          <w:b/>
          <w:bCs/>
          <w:sz w:val="26"/>
          <w:szCs w:val="26"/>
          <w:lang w:val="en-US"/>
        </w:rPr>
      </w:pPr>
    </w:p>
    <w:p w:rsidR="00DF77F4" w:rsidRDefault="00DF77F4" w:rsidP="000F6A3B">
      <w:pPr>
        <w:autoSpaceDE w:val="0"/>
        <w:autoSpaceDN w:val="0"/>
        <w:adjustRightInd w:val="0"/>
        <w:spacing w:line="360" w:lineRule="auto"/>
        <w:ind w:firstLine="0"/>
        <w:jc w:val="center"/>
        <w:rPr>
          <w:rFonts w:asciiTheme="majorHAnsi" w:hAnsiTheme="majorHAnsi" w:cstheme="majorHAnsi"/>
          <w:b/>
          <w:bCs/>
          <w:sz w:val="36"/>
          <w:szCs w:val="26"/>
          <w:lang w:val="en-US"/>
        </w:rPr>
      </w:pPr>
      <w:r w:rsidRPr="000F6A3B">
        <w:rPr>
          <w:rFonts w:asciiTheme="majorHAnsi" w:hAnsiTheme="majorHAnsi" w:cstheme="majorHAnsi"/>
          <w:b/>
          <w:bCs/>
          <w:sz w:val="36"/>
          <w:szCs w:val="26"/>
          <w:lang w:val="en-US"/>
        </w:rPr>
        <w:t>LỜI CẢM ƠN</w:t>
      </w:r>
    </w:p>
    <w:p w:rsidR="00B662E2" w:rsidRPr="000F6A3B" w:rsidRDefault="00B662E2" w:rsidP="000F6A3B">
      <w:pPr>
        <w:autoSpaceDE w:val="0"/>
        <w:autoSpaceDN w:val="0"/>
        <w:adjustRightInd w:val="0"/>
        <w:spacing w:line="360" w:lineRule="auto"/>
        <w:ind w:firstLine="0"/>
        <w:jc w:val="center"/>
        <w:rPr>
          <w:rFonts w:asciiTheme="majorHAnsi" w:hAnsiTheme="majorHAnsi" w:cstheme="majorHAnsi"/>
          <w:b/>
          <w:bCs/>
          <w:sz w:val="36"/>
          <w:szCs w:val="26"/>
          <w:lang w:val="en-US"/>
        </w:rPr>
      </w:pPr>
    </w:p>
    <w:p w:rsidR="00DF77F4" w:rsidRPr="008025CD" w:rsidRDefault="00DF77F4" w:rsidP="00DB638B">
      <w:pPr>
        <w:autoSpaceDE w:val="0"/>
        <w:autoSpaceDN w:val="0"/>
        <w:adjustRightInd w:val="0"/>
        <w:spacing w:line="360" w:lineRule="auto"/>
        <w:ind w:firstLine="0"/>
        <w:jc w:val="both"/>
        <w:rPr>
          <w:rFonts w:asciiTheme="majorHAnsi" w:hAnsiTheme="majorHAnsi" w:cstheme="majorHAnsi"/>
          <w:sz w:val="26"/>
          <w:szCs w:val="26"/>
          <w:lang w:val="en-US"/>
        </w:rPr>
      </w:pPr>
      <w:r w:rsidRPr="008025CD">
        <w:rPr>
          <w:rFonts w:asciiTheme="majorHAnsi" w:hAnsiTheme="majorHAnsi" w:cstheme="majorHAnsi"/>
          <w:sz w:val="26"/>
          <w:szCs w:val="26"/>
          <w:lang w:val="en-US"/>
        </w:rPr>
        <w:t>Chúng em xin chân thành cảm ơn Khoa Mạng Máy Tính và Truyền Thông, trường</w:t>
      </w:r>
    </w:p>
    <w:p w:rsidR="00DF77F4" w:rsidRPr="008025CD" w:rsidRDefault="00DF77F4" w:rsidP="00DB638B">
      <w:pPr>
        <w:autoSpaceDE w:val="0"/>
        <w:autoSpaceDN w:val="0"/>
        <w:adjustRightInd w:val="0"/>
        <w:spacing w:line="360" w:lineRule="auto"/>
        <w:ind w:firstLine="0"/>
        <w:jc w:val="both"/>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Đại Học Công Nghệ Thông Tin, Đại Học Quốc Gia TP.HCM đ. tạo điều kiện cho chúngem thực hiện đề tài tốt nghiệp này.</w:t>
      </w:r>
      <w:proofErr w:type="gramEnd"/>
    </w:p>
    <w:p w:rsidR="00DF77F4" w:rsidRPr="008025CD" w:rsidRDefault="00DF77F4" w:rsidP="00DB638B">
      <w:pPr>
        <w:autoSpaceDE w:val="0"/>
        <w:autoSpaceDN w:val="0"/>
        <w:adjustRightInd w:val="0"/>
        <w:spacing w:line="360" w:lineRule="auto"/>
        <w:ind w:firstLine="0"/>
        <w:jc w:val="both"/>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Chúng em xin chân thành cảm ơn thầy Phạm Thi Vương và anh </w:t>
      </w:r>
      <w:r w:rsidR="00E56317" w:rsidRPr="008025CD">
        <w:rPr>
          <w:rFonts w:asciiTheme="majorHAnsi" w:hAnsiTheme="majorHAnsi" w:cstheme="majorHAnsi"/>
          <w:sz w:val="26"/>
          <w:szCs w:val="26"/>
          <w:lang w:val="en-US"/>
        </w:rPr>
        <w:t>Lê</w:t>
      </w:r>
      <w:r w:rsidRPr="008025CD">
        <w:rPr>
          <w:rFonts w:asciiTheme="majorHAnsi" w:hAnsiTheme="majorHAnsi" w:cstheme="majorHAnsi"/>
          <w:sz w:val="26"/>
          <w:szCs w:val="26"/>
          <w:lang w:val="en-US"/>
        </w:rPr>
        <w:t xml:space="preserve"> Ngọc Thạch đã tận tình hướng dẫn, chỉ bảo chúng em trong suốt thời gian thực hiện đề tài. </w:t>
      </w:r>
    </w:p>
    <w:p w:rsidR="00DF77F4" w:rsidRPr="008025CD" w:rsidRDefault="00DF77F4" w:rsidP="00DB638B">
      <w:pPr>
        <w:autoSpaceDE w:val="0"/>
        <w:autoSpaceDN w:val="0"/>
        <w:adjustRightInd w:val="0"/>
        <w:spacing w:line="360" w:lineRule="auto"/>
        <w:ind w:firstLine="0"/>
        <w:jc w:val="both"/>
        <w:rPr>
          <w:rFonts w:asciiTheme="majorHAnsi" w:hAnsiTheme="majorHAnsi" w:cstheme="majorHAnsi"/>
          <w:sz w:val="26"/>
          <w:szCs w:val="26"/>
          <w:lang w:val="en-US"/>
        </w:rPr>
      </w:pPr>
      <w:r w:rsidRPr="008025CD">
        <w:rPr>
          <w:rFonts w:asciiTheme="majorHAnsi" w:hAnsiTheme="majorHAnsi" w:cstheme="majorHAnsi"/>
          <w:sz w:val="26"/>
          <w:szCs w:val="26"/>
          <w:lang w:val="en-US"/>
        </w:rPr>
        <w:t>Chúng em cũng xin chân thành cảm ơ</w:t>
      </w:r>
      <w:r w:rsidR="00680C7B" w:rsidRPr="008025CD">
        <w:rPr>
          <w:rFonts w:asciiTheme="majorHAnsi" w:hAnsiTheme="majorHAnsi" w:cstheme="majorHAnsi"/>
          <w:sz w:val="26"/>
          <w:szCs w:val="26"/>
          <w:lang w:val="en-US"/>
        </w:rPr>
        <w:t>n quý</w:t>
      </w:r>
      <w:r w:rsidRPr="008025CD">
        <w:rPr>
          <w:rFonts w:asciiTheme="majorHAnsi" w:hAnsiTheme="majorHAnsi" w:cstheme="majorHAnsi"/>
          <w:sz w:val="26"/>
          <w:szCs w:val="26"/>
          <w:lang w:val="en-US"/>
        </w:rPr>
        <w:t xml:space="preserve"> Thầy Cô trong Khoa MMT&amp;TT đ</w:t>
      </w:r>
      <w:r w:rsidR="00680C7B" w:rsidRPr="008025CD">
        <w:rPr>
          <w:rFonts w:asciiTheme="majorHAnsi" w:hAnsiTheme="majorHAnsi" w:cstheme="majorHAnsi"/>
          <w:sz w:val="26"/>
          <w:szCs w:val="26"/>
          <w:lang w:val="en-US"/>
        </w:rPr>
        <w:t>ã</w:t>
      </w:r>
      <w:r w:rsidRPr="008025CD">
        <w:rPr>
          <w:rFonts w:asciiTheme="majorHAnsi" w:hAnsiTheme="majorHAnsi" w:cstheme="majorHAnsi"/>
          <w:sz w:val="26"/>
          <w:szCs w:val="26"/>
          <w:lang w:val="en-US"/>
        </w:rPr>
        <w:t xml:space="preserve"> tận</w:t>
      </w:r>
    </w:p>
    <w:p w:rsidR="00DF77F4" w:rsidRPr="008025CD" w:rsidRDefault="00680C7B" w:rsidP="00DB638B">
      <w:pPr>
        <w:autoSpaceDE w:val="0"/>
        <w:autoSpaceDN w:val="0"/>
        <w:adjustRightInd w:val="0"/>
        <w:spacing w:line="360" w:lineRule="auto"/>
        <w:ind w:firstLine="0"/>
        <w:jc w:val="both"/>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tì</w:t>
      </w:r>
      <w:r w:rsidR="00DF77F4" w:rsidRPr="008025CD">
        <w:rPr>
          <w:rFonts w:asciiTheme="majorHAnsi" w:hAnsiTheme="majorHAnsi" w:cstheme="majorHAnsi"/>
          <w:sz w:val="26"/>
          <w:szCs w:val="26"/>
          <w:lang w:val="en-US"/>
        </w:rPr>
        <w:t>nh</w:t>
      </w:r>
      <w:proofErr w:type="gramEnd"/>
      <w:r w:rsidR="00DF77F4" w:rsidRPr="008025CD">
        <w:rPr>
          <w:rFonts w:asciiTheme="majorHAnsi" w:hAnsiTheme="majorHAnsi" w:cstheme="majorHAnsi"/>
          <w:sz w:val="26"/>
          <w:szCs w:val="26"/>
          <w:lang w:val="en-US"/>
        </w:rPr>
        <w:t xml:space="preserve"> giảng dạy, trang bị cho chúng em những kiến thức cần thiết trong suố</w:t>
      </w:r>
      <w:r w:rsidRPr="008025CD">
        <w:rPr>
          <w:rFonts w:asciiTheme="majorHAnsi" w:hAnsiTheme="majorHAnsi" w:cstheme="majorHAnsi"/>
          <w:sz w:val="26"/>
          <w:szCs w:val="26"/>
          <w:lang w:val="en-US"/>
        </w:rPr>
        <w:t>t quá trì</w:t>
      </w:r>
      <w:r w:rsidR="00DF77F4" w:rsidRPr="008025CD">
        <w:rPr>
          <w:rFonts w:asciiTheme="majorHAnsi" w:hAnsiTheme="majorHAnsi" w:cstheme="majorHAnsi"/>
          <w:sz w:val="26"/>
          <w:szCs w:val="26"/>
          <w:lang w:val="en-US"/>
        </w:rPr>
        <w:t>nh họ</w:t>
      </w:r>
      <w:r w:rsidRPr="008025CD">
        <w:rPr>
          <w:rFonts w:asciiTheme="majorHAnsi" w:hAnsiTheme="majorHAnsi" w:cstheme="majorHAnsi"/>
          <w:sz w:val="26"/>
          <w:szCs w:val="26"/>
          <w:lang w:val="en-US"/>
        </w:rPr>
        <w:t xml:space="preserve">c </w:t>
      </w:r>
      <w:r w:rsidR="00DF77F4" w:rsidRPr="008025CD">
        <w:rPr>
          <w:rFonts w:asciiTheme="majorHAnsi" w:hAnsiTheme="majorHAnsi" w:cstheme="majorHAnsi"/>
          <w:sz w:val="26"/>
          <w:szCs w:val="26"/>
          <w:lang w:val="en-US"/>
        </w:rPr>
        <w:t>tập tạ</w:t>
      </w:r>
      <w:r w:rsidRPr="008025CD">
        <w:rPr>
          <w:rFonts w:asciiTheme="majorHAnsi" w:hAnsiTheme="majorHAnsi" w:cstheme="majorHAnsi"/>
          <w:sz w:val="26"/>
          <w:szCs w:val="26"/>
          <w:lang w:val="en-US"/>
        </w:rPr>
        <w:t xml:space="preserve">i Khoa. </w:t>
      </w:r>
    </w:p>
    <w:p w:rsidR="00DF77F4" w:rsidRPr="008025CD" w:rsidRDefault="00DF77F4" w:rsidP="00DB638B">
      <w:pPr>
        <w:autoSpaceDE w:val="0"/>
        <w:autoSpaceDN w:val="0"/>
        <w:adjustRightInd w:val="0"/>
        <w:spacing w:line="360" w:lineRule="auto"/>
        <w:ind w:firstLine="0"/>
        <w:jc w:val="both"/>
        <w:rPr>
          <w:rFonts w:asciiTheme="majorHAnsi" w:hAnsiTheme="majorHAnsi" w:cstheme="majorHAnsi"/>
          <w:sz w:val="26"/>
          <w:szCs w:val="26"/>
          <w:lang w:val="en-US"/>
        </w:rPr>
      </w:pPr>
      <w:r w:rsidRPr="008025CD">
        <w:rPr>
          <w:rFonts w:asciiTheme="majorHAnsi" w:hAnsiTheme="majorHAnsi" w:cstheme="majorHAnsi"/>
          <w:sz w:val="26"/>
          <w:szCs w:val="26"/>
          <w:lang w:val="en-US"/>
        </w:rPr>
        <w:t>Mặc dù đ</w:t>
      </w:r>
      <w:r w:rsidR="00476C13" w:rsidRPr="008025CD">
        <w:rPr>
          <w:rFonts w:asciiTheme="majorHAnsi" w:hAnsiTheme="majorHAnsi" w:cstheme="majorHAnsi"/>
          <w:sz w:val="26"/>
          <w:szCs w:val="26"/>
          <w:lang w:val="en-US"/>
        </w:rPr>
        <w:t>ã</w:t>
      </w:r>
      <w:r w:rsidRPr="008025CD">
        <w:rPr>
          <w:rFonts w:asciiTheme="majorHAnsi" w:hAnsiTheme="majorHAnsi" w:cstheme="majorHAnsi"/>
          <w:sz w:val="26"/>
          <w:szCs w:val="26"/>
          <w:lang w:val="en-US"/>
        </w:rPr>
        <w:t xml:space="preserve"> cố gắng hoàn thành luận văn với tất cả sự nỗ lực của bản thân, nhưng luận</w:t>
      </w:r>
    </w:p>
    <w:p w:rsidR="00DF77F4" w:rsidRPr="008025CD" w:rsidRDefault="00DF77F4" w:rsidP="00DB638B">
      <w:pPr>
        <w:autoSpaceDE w:val="0"/>
        <w:autoSpaceDN w:val="0"/>
        <w:adjustRightInd w:val="0"/>
        <w:spacing w:line="360" w:lineRule="auto"/>
        <w:ind w:firstLine="0"/>
        <w:jc w:val="both"/>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văn</w:t>
      </w:r>
      <w:proofErr w:type="gramEnd"/>
      <w:r w:rsidRPr="008025CD">
        <w:rPr>
          <w:rFonts w:asciiTheme="majorHAnsi" w:hAnsiTheme="majorHAnsi" w:cstheme="majorHAnsi"/>
          <w:sz w:val="26"/>
          <w:szCs w:val="26"/>
          <w:lang w:val="en-US"/>
        </w:rPr>
        <w:t xml:space="preserve"> chắc chắn không tránh khỏi những thiế</w:t>
      </w:r>
      <w:r w:rsidR="00476C13" w:rsidRPr="008025CD">
        <w:rPr>
          <w:rFonts w:asciiTheme="majorHAnsi" w:hAnsiTheme="majorHAnsi" w:cstheme="majorHAnsi"/>
          <w:sz w:val="26"/>
          <w:szCs w:val="26"/>
          <w:lang w:val="en-US"/>
        </w:rPr>
        <w:t>u sót, kính mong quý</w:t>
      </w:r>
      <w:r w:rsidRPr="008025CD">
        <w:rPr>
          <w:rFonts w:asciiTheme="majorHAnsi" w:hAnsiTheme="majorHAnsi" w:cstheme="majorHAnsi"/>
          <w:sz w:val="26"/>
          <w:szCs w:val="26"/>
          <w:lang w:val="en-US"/>
        </w:rPr>
        <w:t xml:space="preserve"> Thầy Cô tận t</w:t>
      </w:r>
      <w:r w:rsidR="00476C13" w:rsidRPr="008025CD">
        <w:rPr>
          <w:rFonts w:asciiTheme="majorHAnsi" w:hAnsiTheme="majorHAnsi" w:cstheme="majorHAnsi"/>
          <w:sz w:val="26"/>
          <w:szCs w:val="26"/>
          <w:lang w:val="en-US"/>
        </w:rPr>
        <w:t>ì</w:t>
      </w:r>
      <w:r w:rsidRPr="008025CD">
        <w:rPr>
          <w:rFonts w:asciiTheme="majorHAnsi" w:hAnsiTheme="majorHAnsi" w:cstheme="majorHAnsi"/>
          <w:sz w:val="26"/>
          <w:szCs w:val="26"/>
          <w:lang w:val="en-US"/>
        </w:rPr>
        <w:t>nh chỉ</w:t>
      </w:r>
    </w:p>
    <w:p w:rsidR="00DF77F4" w:rsidRPr="008025CD" w:rsidRDefault="00DF77F4" w:rsidP="00DB638B">
      <w:pPr>
        <w:autoSpaceDE w:val="0"/>
        <w:autoSpaceDN w:val="0"/>
        <w:adjustRightInd w:val="0"/>
        <w:spacing w:line="360" w:lineRule="auto"/>
        <w:ind w:firstLine="0"/>
        <w:jc w:val="both"/>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bảo</w:t>
      </w:r>
      <w:proofErr w:type="gramEnd"/>
      <w:r w:rsidRPr="008025CD">
        <w:rPr>
          <w:rFonts w:asciiTheme="majorHAnsi" w:hAnsiTheme="majorHAnsi" w:cstheme="majorHAnsi"/>
          <w:sz w:val="26"/>
          <w:szCs w:val="26"/>
          <w:lang w:val="en-US"/>
        </w:rPr>
        <w:t>.</w:t>
      </w:r>
    </w:p>
    <w:p w:rsidR="00B662E2" w:rsidRDefault="00B662E2" w:rsidP="009A2D29">
      <w:pPr>
        <w:autoSpaceDE w:val="0"/>
        <w:autoSpaceDN w:val="0"/>
        <w:adjustRightInd w:val="0"/>
        <w:spacing w:line="360" w:lineRule="auto"/>
        <w:ind w:firstLine="0"/>
        <w:rPr>
          <w:rFonts w:asciiTheme="majorHAnsi" w:hAnsiTheme="majorHAnsi" w:cstheme="majorHAnsi"/>
          <w:bCs/>
          <w:sz w:val="26"/>
          <w:szCs w:val="26"/>
          <w:lang w:val="en-US"/>
        </w:rPr>
      </w:pPr>
    </w:p>
    <w:p w:rsidR="00476C13" w:rsidRPr="008025CD" w:rsidRDefault="00476C13" w:rsidP="009A2D29">
      <w:pPr>
        <w:autoSpaceDE w:val="0"/>
        <w:autoSpaceDN w:val="0"/>
        <w:adjustRightInd w:val="0"/>
        <w:spacing w:line="360" w:lineRule="auto"/>
        <w:ind w:firstLine="0"/>
        <w:rPr>
          <w:rFonts w:asciiTheme="majorHAnsi" w:hAnsiTheme="majorHAnsi" w:cstheme="majorHAnsi"/>
          <w:bCs/>
          <w:sz w:val="26"/>
          <w:szCs w:val="26"/>
          <w:lang w:val="en-US"/>
        </w:rPr>
      </w:pPr>
      <w:r w:rsidRPr="008025CD">
        <w:rPr>
          <w:rFonts w:asciiTheme="majorHAnsi" w:hAnsiTheme="majorHAnsi" w:cstheme="majorHAnsi"/>
          <w:bCs/>
          <w:sz w:val="26"/>
          <w:szCs w:val="26"/>
          <w:lang w:val="en-US"/>
        </w:rPr>
        <w:t>Xin trân trọng cảm ơn!</w:t>
      </w:r>
    </w:p>
    <w:p w:rsidR="0016571E" w:rsidRPr="008025CD" w:rsidRDefault="0016571E" w:rsidP="009A2D29">
      <w:pPr>
        <w:autoSpaceDE w:val="0"/>
        <w:autoSpaceDN w:val="0"/>
        <w:adjustRightInd w:val="0"/>
        <w:spacing w:line="360" w:lineRule="auto"/>
        <w:ind w:firstLine="0"/>
        <w:rPr>
          <w:rFonts w:asciiTheme="majorHAnsi" w:hAnsiTheme="majorHAnsi" w:cstheme="majorHAnsi"/>
          <w:bCs/>
          <w:sz w:val="26"/>
          <w:szCs w:val="26"/>
          <w:lang w:val="en-US"/>
        </w:rPr>
      </w:pPr>
    </w:p>
    <w:p w:rsidR="0016571E" w:rsidRPr="008025CD" w:rsidRDefault="0016571E" w:rsidP="009A2D29">
      <w:pPr>
        <w:autoSpaceDE w:val="0"/>
        <w:autoSpaceDN w:val="0"/>
        <w:adjustRightInd w:val="0"/>
        <w:spacing w:line="360" w:lineRule="auto"/>
        <w:ind w:firstLine="0"/>
        <w:rPr>
          <w:rFonts w:asciiTheme="majorHAnsi" w:hAnsiTheme="majorHAnsi" w:cstheme="majorHAnsi"/>
          <w:bCs/>
          <w:sz w:val="26"/>
          <w:szCs w:val="26"/>
          <w:lang w:val="en-US"/>
        </w:rPr>
      </w:pPr>
    </w:p>
    <w:p w:rsidR="0016571E" w:rsidRPr="008025CD" w:rsidRDefault="0016571E" w:rsidP="009A2D29">
      <w:pPr>
        <w:autoSpaceDE w:val="0"/>
        <w:autoSpaceDN w:val="0"/>
        <w:adjustRightInd w:val="0"/>
        <w:spacing w:line="360" w:lineRule="auto"/>
        <w:ind w:firstLine="0"/>
        <w:rPr>
          <w:rFonts w:asciiTheme="majorHAnsi" w:hAnsiTheme="majorHAnsi" w:cstheme="majorHAnsi"/>
          <w:bCs/>
          <w:sz w:val="26"/>
          <w:szCs w:val="26"/>
          <w:lang w:val="en-US"/>
        </w:rPr>
      </w:pPr>
    </w:p>
    <w:p w:rsidR="0016571E" w:rsidRPr="008025CD" w:rsidRDefault="0016571E" w:rsidP="009A2D29">
      <w:pPr>
        <w:autoSpaceDE w:val="0"/>
        <w:autoSpaceDN w:val="0"/>
        <w:adjustRightInd w:val="0"/>
        <w:spacing w:line="360" w:lineRule="auto"/>
        <w:ind w:firstLine="0"/>
        <w:rPr>
          <w:rFonts w:asciiTheme="majorHAnsi" w:hAnsiTheme="majorHAnsi" w:cstheme="majorHAnsi"/>
          <w:bCs/>
          <w:sz w:val="26"/>
          <w:szCs w:val="26"/>
          <w:lang w:val="en-US"/>
        </w:rPr>
      </w:pPr>
    </w:p>
    <w:p w:rsidR="0016571E" w:rsidRPr="008025CD" w:rsidRDefault="0016571E" w:rsidP="009A2D29">
      <w:pPr>
        <w:autoSpaceDE w:val="0"/>
        <w:autoSpaceDN w:val="0"/>
        <w:adjustRightInd w:val="0"/>
        <w:spacing w:line="360" w:lineRule="auto"/>
        <w:ind w:firstLine="0"/>
        <w:rPr>
          <w:rFonts w:asciiTheme="majorHAnsi" w:hAnsiTheme="majorHAnsi" w:cstheme="majorHAnsi"/>
          <w:bCs/>
          <w:sz w:val="26"/>
          <w:szCs w:val="26"/>
          <w:lang w:val="en-US"/>
        </w:rPr>
      </w:pPr>
    </w:p>
    <w:p w:rsidR="0016571E" w:rsidRPr="008025CD" w:rsidRDefault="0016571E" w:rsidP="009A2D29">
      <w:pPr>
        <w:autoSpaceDE w:val="0"/>
        <w:autoSpaceDN w:val="0"/>
        <w:adjustRightInd w:val="0"/>
        <w:spacing w:line="360" w:lineRule="auto"/>
        <w:ind w:firstLine="0"/>
        <w:rPr>
          <w:rFonts w:asciiTheme="majorHAnsi" w:hAnsiTheme="majorHAnsi" w:cstheme="majorHAnsi"/>
          <w:bCs/>
          <w:sz w:val="26"/>
          <w:szCs w:val="26"/>
          <w:lang w:val="en-US"/>
        </w:rPr>
      </w:pPr>
    </w:p>
    <w:p w:rsidR="0016571E" w:rsidRPr="008025CD" w:rsidRDefault="0016571E" w:rsidP="009A2D29">
      <w:pPr>
        <w:autoSpaceDE w:val="0"/>
        <w:autoSpaceDN w:val="0"/>
        <w:adjustRightInd w:val="0"/>
        <w:spacing w:line="360" w:lineRule="auto"/>
        <w:ind w:firstLine="0"/>
        <w:rPr>
          <w:rFonts w:asciiTheme="majorHAnsi" w:hAnsiTheme="majorHAnsi" w:cstheme="majorHAnsi"/>
          <w:bCs/>
          <w:sz w:val="26"/>
          <w:szCs w:val="26"/>
          <w:lang w:val="en-US"/>
        </w:rPr>
      </w:pPr>
    </w:p>
    <w:p w:rsidR="0016571E" w:rsidRPr="008025CD" w:rsidRDefault="0016571E" w:rsidP="009A2D29">
      <w:pPr>
        <w:autoSpaceDE w:val="0"/>
        <w:autoSpaceDN w:val="0"/>
        <w:adjustRightInd w:val="0"/>
        <w:spacing w:line="360" w:lineRule="auto"/>
        <w:ind w:firstLine="0"/>
        <w:rPr>
          <w:rFonts w:asciiTheme="majorHAnsi" w:hAnsiTheme="majorHAnsi" w:cstheme="majorHAnsi"/>
          <w:bCs/>
          <w:sz w:val="26"/>
          <w:szCs w:val="26"/>
          <w:lang w:val="en-US"/>
        </w:rPr>
      </w:pPr>
    </w:p>
    <w:p w:rsidR="0016571E" w:rsidRPr="008025CD" w:rsidRDefault="0016571E" w:rsidP="009A2D29">
      <w:pPr>
        <w:autoSpaceDE w:val="0"/>
        <w:autoSpaceDN w:val="0"/>
        <w:adjustRightInd w:val="0"/>
        <w:spacing w:line="360" w:lineRule="auto"/>
        <w:ind w:firstLine="0"/>
        <w:rPr>
          <w:rFonts w:asciiTheme="majorHAnsi" w:hAnsiTheme="majorHAnsi" w:cstheme="majorHAnsi"/>
          <w:bCs/>
          <w:sz w:val="26"/>
          <w:szCs w:val="26"/>
          <w:lang w:val="en-US"/>
        </w:rPr>
      </w:pPr>
    </w:p>
    <w:p w:rsidR="0016571E" w:rsidRPr="008025CD" w:rsidRDefault="0016571E" w:rsidP="009A2D29">
      <w:pPr>
        <w:autoSpaceDE w:val="0"/>
        <w:autoSpaceDN w:val="0"/>
        <w:adjustRightInd w:val="0"/>
        <w:spacing w:line="360" w:lineRule="auto"/>
        <w:ind w:firstLine="0"/>
        <w:rPr>
          <w:rFonts w:asciiTheme="majorHAnsi" w:hAnsiTheme="majorHAnsi" w:cstheme="majorHAnsi"/>
          <w:bCs/>
          <w:sz w:val="26"/>
          <w:szCs w:val="26"/>
          <w:lang w:val="en-US"/>
        </w:rPr>
      </w:pPr>
    </w:p>
    <w:p w:rsidR="0016571E" w:rsidRPr="008025CD" w:rsidRDefault="0016571E" w:rsidP="009A2D29">
      <w:pPr>
        <w:autoSpaceDE w:val="0"/>
        <w:autoSpaceDN w:val="0"/>
        <w:adjustRightInd w:val="0"/>
        <w:spacing w:line="360" w:lineRule="auto"/>
        <w:ind w:firstLine="0"/>
        <w:rPr>
          <w:rFonts w:asciiTheme="majorHAnsi" w:hAnsiTheme="majorHAnsi" w:cstheme="majorHAnsi"/>
          <w:bCs/>
          <w:sz w:val="26"/>
          <w:szCs w:val="26"/>
          <w:lang w:val="en-US"/>
        </w:rPr>
      </w:pPr>
    </w:p>
    <w:p w:rsidR="0016571E" w:rsidRPr="008025CD" w:rsidRDefault="0016571E" w:rsidP="009A2D29">
      <w:pPr>
        <w:autoSpaceDE w:val="0"/>
        <w:autoSpaceDN w:val="0"/>
        <w:adjustRightInd w:val="0"/>
        <w:spacing w:line="360" w:lineRule="auto"/>
        <w:ind w:firstLine="0"/>
        <w:rPr>
          <w:rFonts w:asciiTheme="majorHAnsi" w:hAnsiTheme="majorHAnsi" w:cstheme="majorHAnsi"/>
          <w:bCs/>
          <w:sz w:val="26"/>
          <w:szCs w:val="26"/>
          <w:lang w:val="en-US"/>
        </w:rPr>
      </w:pPr>
    </w:p>
    <w:p w:rsidR="0016571E" w:rsidRPr="008025CD" w:rsidRDefault="0016571E" w:rsidP="009A2D29">
      <w:pPr>
        <w:autoSpaceDE w:val="0"/>
        <w:autoSpaceDN w:val="0"/>
        <w:adjustRightInd w:val="0"/>
        <w:spacing w:line="360" w:lineRule="auto"/>
        <w:ind w:firstLine="0"/>
        <w:rPr>
          <w:rFonts w:asciiTheme="majorHAnsi" w:hAnsiTheme="majorHAnsi" w:cstheme="majorHAnsi"/>
          <w:bCs/>
          <w:sz w:val="26"/>
          <w:szCs w:val="26"/>
          <w:lang w:val="en-US"/>
        </w:rPr>
      </w:pPr>
    </w:p>
    <w:p w:rsidR="0016571E" w:rsidRPr="008025CD" w:rsidRDefault="0016571E" w:rsidP="009A2D29">
      <w:pPr>
        <w:autoSpaceDE w:val="0"/>
        <w:autoSpaceDN w:val="0"/>
        <w:adjustRightInd w:val="0"/>
        <w:spacing w:line="360" w:lineRule="auto"/>
        <w:ind w:firstLine="0"/>
        <w:rPr>
          <w:rFonts w:asciiTheme="majorHAnsi" w:hAnsiTheme="majorHAnsi" w:cstheme="majorHAnsi"/>
          <w:bCs/>
          <w:sz w:val="26"/>
          <w:szCs w:val="26"/>
          <w:lang w:val="en-US"/>
        </w:rPr>
      </w:pPr>
    </w:p>
    <w:p w:rsidR="001970E9" w:rsidRDefault="001970E9" w:rsidP="009A2D29">
      <w:pPr>
        <w:autoSpaceDE w:val="0"/>
        <w:autoSpaceDN w:val="0"/>
        <w:adjustRightInd w:val="0"/>
        <w:ind w:firstLine="0"/>
        <w:rPr>
          <w:rFonts w:asciiTheme="majorHAnsi" w:hAnsiTheme="majorHAnsi" w:cstheme="majorHAnsi"/>
          <w:bCs/>
          <w:sz w:val="26"/>
          <w:szCs w:val="26"/>
          <w:lang w:val="en-US"/>
        </w:rPr>
      </w:pPr>
    </w:p>
    <w:p w:rsidR="00DB73F5" w:rsidRPr="008025CD" w:rsidRDefault="00DB73F5" w:rsidP="009A2D29">
      <w:pPr>
        <w:autoSpaceDE w:val="0"/>
        <w:autoSpaceDN w:val="0"/>
        <w:adjustRightInd w:val="0"/>
        <w:ind w:firstLine="0"/>
        <w:rPr>
          <w:rFonts w:asciiTheme="majorHAnsi" w:hAnsiTheme="majorHAnsi" w:cstheme="majorHAnsi"/>
          <w:b/>
          <w:bCs/>
          <w:sz w:val="26"/>
          <w:szCs w:val="26"/>
          <w:lang w:val="en-US"/>
        </w:rPr>
      </w:pPr>
    </w:p>
    <w:p w:rsidR="00FE698E" w:rsidRPr="008025CD" w:rsidRDefault="00FE698E" w:rsidP="009A2D29">
      <w:pPr>
        <w:autoSpaceDE w:val="0"/>
        <w:autoSpaceDN w:val="0"/>
        <w:adjustRightInd w:val="0"/>
        <w:ind w:firstLine="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Chương 1</w:t>
      </w:r>
    </w:p>
    <w:p w:rsidR="001970E9" w:rsidRPr="00DB73F5" w:rsidRDefault="00FE698E" w:rsidP="00DB73F5">
      <w:pPr>
        <w:autoSpaceDE w:val="0"/>
        <w:autoSpaceDN w:val="0"/>
        <w:adjustRightInd w:val="0"/>
        <w:ind w:firstLine="0"/>
        <w:jc w:val="center"/>
        <w:rPr>
          <w:rFonts w:asciiTheme="majorHAnsi" w:hAnsiTheme="majorHAnsi" w:cstheme="majorHAnsi"/>
          <w:b/>
          <w:bCs/>
          <w:sz w:val="36"/>
          <w:szCs w:val="36"/>
          <w:lang w:val="en-US"/>
        </w:rPr>
      </w:pPr>
      <w:r w:rsidRPr="00DB73F5">
        <w:rPr>
          <w:rFonts w:asciiTheme="majorHAnsi" w:hAnsiTheme="majorHAnsi" w:cstheme="majorHAnsi"/>
          <w:b/>
          <w:bCs/>
          <w:sz w:val="36"/>
          <w:szCs w:val="36"/>
          <w:lang w:val="en-US"/>
        </w:rPr>
        <w:t>CƠ SỞ LÝ THUYẾT</w:t>
      </w:r>
    </w:p>
    <w:p w:rsidR="00FE698E" w:rsidRPr="008025CD" w:rsidRDefault="00FE698E" w:rsidP="009A2D29">
      <w:pPr>
        <w:autoSpaceDE w:val="0"/>
        <w:autoSpaceDN w:val="0"/>
        <w:adjustRightInd w:val="0"/>
        <w:ind w:firstLine="0"/>
        <w:rPr>
          <w:rFonts w:asciiTheme="majorHAnsi" w:hAnsiTheme="majorHAnsi" w:cstheme="majorHAnsi"/>
          <w:b/>
          <w:bCs/>
          <w:sz w:val="26"/>
          <w:szCs w:val="26"/>
          <w:lang w:val="en-US"/>
        </w:rPr>
      </w:pPr>
    </w:p>
    <w:p w:rsidR="00FE698E" w:rsidRPr="008025CD" w:rsidRDefault="00FE698E" w:rsidP="00DB73F5">
      <w:pPr>
        <w:autoSpaceDE w:val="0"/>
        <w:autoSpaceDN w:val="0"/>
        <w:adjustRightInd w:val="0"/>
        <w:spacing w:line="360" w:lineRule="auto"/>
        <w:ind w:firstLine="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 xml:space="preserve">1.1 </w:t>
      </w:r>
      <w:r w:rsidR="00DB73F5">
        <w:rPr>
          <w:rFonts w:asciiTheme="majorHAnsi" w:hAnsiTheme="majorHAnsi" w:cstheme="majorHAnsi"/>
          <w:b/>
          <w:bCs/>
          <w:sz w:val="26"/>
          <w:szCs w:val="26"/>
          <w:lang w:val="en-US"/>
        </w:rPr>
        <w:t xml:space="preserve">  </w:t>
      </w:r>
      <w:r w:rsidRPr="008025CD">
        <w:rPr>
          <w:rFonts w:asciiTheme="majorHAnsi" w:hAnsiTheme="majorHAnsi" w:cstheme="majorHAnsi"/>
          <w:b/>
          <w:bCs/>
          <w:sz w:val="26"/>
          <w:szCs w:val="26"/>
          <w:lang w:val="en-US"/>
        </w:rPr>
        <w:t>Tổng quan về ứng dụng thương mại điện tử</w:t>
      </w:r>
    </w:p>
    <w:p w:rsidR="00C94DD7" w:rsidRPr="008025CD" w:rsidRDefault="00DD1578" w:rsidP="00DB73F5">
      <w:pPr>
        <w:autoSpaceDE w:val="0"/>
        <w:autoSpaceDN w:val="0"/>
        <w:adjustRightInd w:val="0"/>
        <w:spacing w:line="360" w:lineRule="auto"/>
        <w:ind w:firstLine="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1.1.1</w:t>
      </w:r>
      <w:r w:rsidR="00DB73F5">
        <w:rPr>
          <w:rFonts w:asciiTheme="majorHAnsi" w:hAnsiTheme="majorHAnsi" w:cstheme="majorHAnsi"/>
          <w:b/>
          <w:bCs/>
          <w:sz w:val="26"/>
          <w:szCs w:val="26"/>
          <w:lang w:val="en-US"/>
        </w:rPr>
        <w:t xml:space="preserve">   </w:t>
      </w:r>
      <w:r w:rsidRPr="008025CD">
        <w:rPr>
          <w:rFonts w:asciiTheme="majorHAnsi" w:hAnsiTheme="majorHAnsi" w:cstheme="majorHAnsi"/>
          <w:b/>
          <w:bCs/>
          <w:sz w:val="26"/>
          <w:szCs w:val="26"/>
          <w:lang w:val="en-US"/>
        </w:rPr>
        <w:t>Định nghĩa thương mại điện tử</w:t>
      </w:r>
    </w:p>
    <w:p w:rsidR="005B17D7" w:rsidRPr="008025CD" w:rsidRDefault="005B17D7" w:rsidP="00DB638B">
      <w:pPr>
        <w:autoSpaceDE w:val="0"/>
        <w:autoSpaceDN w:val="0"/>
        <w:adjustRightInd w:val="0"/>
        <w:spacing w:line="360" w:lineRule="auto"/>
        <w:jc w:val="both"/>
        <w:rPr>
          <w:rFonts w:asciiTheme="majorHAnsi" w:hAnsiTheme="majorHAnsi" w:cstheme="majorHAnsi"/>
          <w:sz w:val="26"/>
          <w:szCs w:val="26"/>
          <w:lang w:val="en-US"/>
        </w:rPr>
      </w:pPr>
      <w:r w:rsidRPr="008025CD">
        <w:rPr>
          <w:rFonts w:asciiTheme="majorHAnsi" w:hAnsiTheme="majorHAnsi" w:cstheme="majorHAnsi"/>
          <w:sz w:val="26"/>
          <w:szCs w:val="26"/>
        </w:rPr>
        <w:t xml:space="preserve">Thương mại điện tử (còn gọi là </w:t>
      </w:r>
      <w:r w:rsidRPr="008025CD">
        <w:rPr>
          <w:rFonts w:asciiTheme="majorHAnsi" w:hAnsiTheme="majorHAnsi" w:cstheme="majorHAnsi"/>
          <w:b/>
          <w:bCs/>
          <w:sz w:val="26"/>
          <w:szCs w:val="26"/>
        </w:rPr>
        <w:t>E-Commerce</w:t>
      </w:r>
      <w:r w:rsidRPr="008025CD">
        <w:rPr>
          <w:rFonts w:asciiTheme="majorHAnsi" w:hAnsiTheme="majorHAnsi" w:cstheme="majorHAnsi"/>
          <w:sz w:val="26"/>
          <w:szCs w:val="26"/>
        </w:rPr>
        <w:t xml:space="preserve"> hay </w:t>
      </w:r>
      <w:r w:rsidRPr="008025CD">
        <w:rPr>
          <w:rFonts w:asciiTheme="majorHAnsi" w:hAnsiTheme="majorHAnsi" w:cstheme="majorHAnsi"/>
          <w:b/>
          <w:bCs/>
          <w:sz w:val="26"/>
          <w:szCs w:val="26"/>
        </w:rPr>
        <w:t>E-Business</w:t>
      </w:r>
      <w:r w:rsidRPr="008025CD">
        <w:rPr>
          <w:rFonts w:asciiTheme="majorHAnsi" w:hAnsiTheme="majorHAnsi" w:cstheme="majorHAnsi"/>
          <w:sz w:val="26"/>
          <w:szCs w:val="26"/>
        </w:rPr>
        <w:t xml:space="preserve">) là quy trình mua bán hàng hóa và dịch vụ thông qua các phương tiện điện tử và mạng viễn thông, đặc biệt là qua máy tính và mạng Internet. </w:t>
      </w:r>
      <w:r w:rsidRPr="008025CD">
        <w:rPr>
          <w:rFonts w:asciiTheme="majorHAnsi" w:hAnsiTheme="majorHAnsi" w:cstheme="majorHAnsi"/>
          <w:b/>
          <w:bCs/>
          <w:sz w:val="26"/>
          <w:szCs w:val="26"/>
        </w:rPr>
        <w:t>Thương mại điện tử</w:t>
      </w:r>
      <w:r w:rsidRPr="008025CD">
        <w:rPr>
          <w:rFonts w:asciiTheme="majorHAnsi" w:hAnsiTheme="majorHAnsi" w:cstheme="majorHAnsi"/>
          <w:sz w:val="26"/>
          <w:szCs w:val="26"/>
        </w:rPr>
        <w:t xml:space="preserve"> (Electronic Commerce), một yếu tố hợp thành của nền "</w:t>
      </w:r>
      <w:r w:rsidRPr="008025CD">
        <w:rPr>
          <w:rFonts w:asciiTheme="majorHAnsi" w:hAnsiTheme="majorHAnsi" w:cstheme="majorHAnsi"/>
          <w:i/>
          <w:iCs/>
          <w:sz w:val="26"/>
          <w:szCs w:val="26"/>
        </w:rPr>
        <w:t>Kinh tế số hóa</w:t>
      </w:r>
      <w:r w:rsidRPr="008025CD">
        <w:rPr>
          <w:rFonts w:asciiTheme="majorHAnsi" w:hAnsiTheme="majorHAnsi" w:cstheme="majorHAnsi"/>
          <w:sz w:val="26"/>
          <w:szCs w:val="26"/>
        </w:rPr>
        <w:t xml:space="preserve">", là hình thái hoạt động thương mại bằng các phương pháp điện tử; là việc trao đổi </w:t>
      </w:r>
      <w:r w:rsidRPr="008025CD">
        <w:rPr>
          <w:rFonts w:asciiTheme="majorHAnsi" w:hAnsiTheme="majorHAnsi" w:cstheme="majorHAnsi"/>
          <w:i/>
          <w:iCs/>
          <w:sz w:val="26"/>
          <w:szCs w:val="26"/>
        </w:rPr>
        <w:t>thông tin</w:t>
      </w:r>
      <w:r w:rsidRPr="008025CD">
        <w:rPr>
          <w:rFonts w:asciiTheme="majorHAnsi" w:hAnsiTheme="majorHAnsi" w:cstheme="majorHAnsi"/>
          <w:sz w:val="26"/>
          <w:szCs w:val="26"/>
        </w:rPr>
        <w:t xml:space="preserve"> thương mại thông qua các phương tiện công nghệ điện tử mà nói chung là không cần phải in ra giấy trong bất cứ công đoạn nào của quá trình giao dịch (nên còn gọi là "</w:t>
      </w:r>
      <w:r w:rsidRPr="008025CD">
        <w:rPr>
          <w:rFonts w:asciiTheme="majorHAnsi" w:hAnsiTheme="majorHAnsi" w:cstheme="majorHAnsi"/>
          <w:i/>
          <w:iCs/>
          <w:sz w:val="26"/>
          <w:szCs w:val="26"/>
        </w:rPr>
        <w:t>Thương mại không có giấy tờ</w:t>
      </w:r>
      <w:r w:rsidRPr="008025CD">
        <w:rPr>
          <w:rFonts w:asciiTheme="majorHAnsi" w:hAnsiTheme="majorHAnsi" w:cstheme="majorHAnsi"/>
          <w:sz w:val="26"/>
          <w:szCs w:val="26"/>
        </w:rPr>
        <w:t>").</w:t>
      </w:r>
    </w:p>
    <w:p w:rsidR="005B17D7" w:rsidRDefault="005B17D7" w:rsidP="00DB638B">
      <w:pPr>
        <w:autoSpaceDE w:val="0"/>
        <w:autoSpaceDN w:val="0"/>
        <w:adjustRightInd w:val="0"/>
        <w:spacing w:line="360" w:lineRule="auto"/>
        <w:jc w:val="both"/>
        <w:rPr>
          <w:rFonts w:asciiTheme="majorHAnsi" w:hAnsiTheme="majorHAnsi" w:cstheme="majorHAnsi"/>
          <w:sz w:val="26"/>
          <w:szCs w:val="26"/>
          <w:lang w:val="en-US"/>
        </w:rPr>
      </w:pPr>
      <w:r w:rsidRPr="008025CD">
        <w:rPr>
          <w:rFonts w:asciiTheme="majorHAnsi" w:hAnsiTheme="majorHAnsi" w:cstheme="majorHAnsi"/>
          <w:sz w:val="26"/>
          <w:szCs w:val="26"/>
        </w:rPr>
        <w:t>Tại Việt Nam, thương mại điện tử thường được hiểu theo cả nghĩa hẹp và nghĩa rộng. Theo nghĩa hẹp, thương mại điện tử là việc mua bán hàng hóa và dịch vụ thông qua các phương tiện điện tử và mạng viễn thông. Theo nghĩa rộng, thương mại điiện tử là việc ứng dụng các thành tựu của công nghệ thông tin và truyền thông vào các hoạt động quản lý và kinh doanh.</w:t>
      </w:r>
    </w:p>
    <w:p w:rsidR="00DB638B" w:rsidRPr="00DB638B" w:rsidRDefault="00DB638B" w:rsidP="00DB638B">
      <w:pPr>
        <w:autoSpaceDE w:val="0"/>
        <w:autoSpaceDN w:val="0"/>
        <w:adjustRightInd w:val="0"/>
        <w:spacing w:line="360" w:lineRule="auto"/>
        <w:jc w:val="both"/>
        <w:rPr>
          <w:rFonts w:asciiTheme="majorHAnsi" w:hAnsiTheme="majorHAnsi" w:cstheme="majorHAnsi"/>
          <w:sz w:val="26"/>
          <w:szCs w:val="26"/>
          <w:lang w:val="en-US"/>
        </w:rPr>
      </w:pPr>
    </w:p>
    <w:p w:rsidR="005B17D7" w:rsidRPr="008025CD" w:rsidRDefault="005B17D7" w:rsidP="00DB73F5">
      <w:pPr>
        <w:autoSpaceDE w:val="0"/>
        <w:autoSpaceDN w:val="0"/>
        <w:adjustRightInd w:val="0"/>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lang w:val="en-US"/>
        </w:rPr>
        <w:t>1.1.2</w:t>
      </w:r>
      <w:r w:rsidR="00DB73F5">
        <w:rPr>
          <w:rFonts w:asciiTheme="majorHAnsi" w:hAnsiTheme="majorHAnsi" w:cstheme="majorHAnsi"/>
          <w:b/>
          <w:sz w:val="26"/>
          <w:szCs w:val="26"/>
          <w:lang w:val="en-US"/>
        </w:rPr>
        <w:t xml:space="preserve">  </w:t>
      </w:r>
      <w:r w:rsidRPr="008025CD">
        <w:rPr>
          <w:rFonts w:asciiTheme="majorHAnsi" w:hAnsiTheme="majorHAnsi" w:cstheme="majorHAnsi"/>
          <w:b/>
          <w:sz w:val="26"/>
          <w:szCs w:val="26"/>
          <w:lang w:val="en-US"/>
        </w:rPr>
        <w:t xml:space="preserve"> Ứng dụng thương mại điện tử tại Việt Nam</w:t>
      </w:r>
    </w:p>
    <w:p w:rsidR="00FA02DD" w:rsidRPr="008025CD" w:rsidRDefault="00FA02DD" w:rsidP="00DB73F5">
      <w:pPr>
        <w:autoSpaceDE w:val="0"/>
        <w:autoSpaceDN w:val="0"/>
        <w:adjustRightInd w:val="0"/>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lang w:val="en-US"/>
        </w:rPr>
        <w:t>1.1.2.1</w:t>
      </w:r>
      <w:r w:rsidR="00DB73F5">
        <w:rPr>
          <w:rFonts w:asciiTheme="majorHAnsi" w:hAnsiTheme="majorHAnsi" w:cstheme="majorHAnsi"/>
          <w:b/>
          <w:sz w:val="26"/>
          <w:szCs w:val="26"/>
          <w:lang w:val="en-US"/>
        </w:rPr>
        <w:t xml:space="preserve">  </w:t>
      </w:r>
      <w:r w:rsidRPr="008025CD">
        <w:rPr>
          <w:rFonts w:asciiTheme="majorHAnsi" w:hAnsiTheme="majorHAnsi" w:cstheme="majorHAnsi"/>
          <w:b/>
          <w:sz w:val="26"/>
          <w:szCs w:val="26"/>
          <w:lang w:val="en-US"/>
        </w:rPr>
        <w:t xml:space="preserve"> Website thương mại điện tử</w:t>
      </w:r>
    </w:p>
    <w:p w:rsidR="00D610F9" w:rsidRDefault="00FA02DD" w:rsidP="00DB638B">
      <w:pPr>
        <w:spacing w:line="360" w:lineRule="auto"/>
        <w:jc w:val="both"/>
        <w:rPr>
          <w:rFonts w:asciiTheme="majorHAnsi" w:hAnsiTheme="majorHAnsi" w:cstheme="majorHAnsi"/>
          <w:sz w:val="26"/>
          <w:szCs w:val="26"/>
          <w:lang w:val="en-US"/>
        </w:rPr>
      </w:pPr>
      <w:r w:rsidRPr="00DB73F5">
        <w:rPr>
          <w:rFonts w:asciiTheme="majorHAnsi" w:hAnsiTheme="majorHAnsi" w:cstheme="majorHAnsi"/>
          <w:sz w:val="26"/>
          <w:szCs w:val="26"/>
        </w:rPr>
        <w:t>Năm 2010, tỷ lệ doanh nghiệp có website riêng duy trì ở mức 38%.Tuy nhiên, có 21 % doanh nghiệp dự kiến sẽ xây dựng website trong tương lai so với 17% của năm 2009.</w:t>
      </w:r>
      <w:r w:rsidR="00AE5CD1" w:rsidRPr="00DB73F5">
        <w:rPr>
          <w:rFonts w:asciiTheme="majorHAnsi" w:hAnsiTheme="majorHAnsi" w:cstheme="majorHAnsi"/>
          <w:sz w:val="26"/>
          <w:szCs w:val="26"/>
        </w:rPr>
        <w:t>Tuy tỷ lệ này không cao nhưng với tỷ lệ các doanh nghiệp vừa và nhỏ có website riêng là điều đáng mừng trong xu thế mới. V</w:t>
      </w:r>
      <w:r w:rsidRPr="00DB73F5">
        <w:rPr>
          <w:rFonts w:asciiTheme="majorHAnsi" w:hAnsiTheme="majorHAnsi" w:cstheme="majorHAnsi"/>
          <w:sz w:val="26"/>
          <w:szCs w:val="26"/>
        </w:rPr>
        <w:t>iệc xây dựng trang web</w:t>
      </w:r>
      <w:r w:rsidR="00AE5CD1" w:rsidRPr="00DB73F5">
        <w:rPr>
          <w:rFonts w:asciiTheme="majorHAnsi" w:hAnsiTheme="majorHAnsi" w:cstheme="majorHAnsi"/>
          <w:sz w:val="26"/>
          <w:szCs w:val="26"/>
        </w:rPr>
        <w:t>site</w:t>
      </w:r>
      <w:r w:rsidRPr="00DB73F5">
        <w:rPr>
          <w:rFonts w:asciiTheme="majorHAnsi" w:hAnsiTheme="majorHAnsi" w:cstheme="majorHAnsi"/>
          <w:sz w:val="26"/>
          <w:szCs w:val="26"/>
        </w:rPr>
        <w:t>, các doanh nghiệp Việt nam đã tạo cho mình một văn phòng giao dịch</w:t>
      </w:r>
      <w:r w:rsidR="00D610F9" w:rsidRPr="00DB73F5">
        <w:rPr>
          <w:rFonts w:asciiTheme="majorHAnsi" w:hAnsiTheme="majorHAnsi" w:cstheme="majorHAnsi"/>
          <w:sz w:val="26"/>
          <w:szCs w:val="26"/>
        </w:rPr>
        <w:t xml:space="preserve"> trực tuyến</w:t>
      </w:r>
      <w:r w:rsidRPr="00DB73F5">
        <w:rPr>
          <w:rFonts w:asciiTheme="majorHAnsi" w:hAnsiTheme="majorHAnsi" w:cstheme="majorHAnsi"/>
          <w:sz w:val="26"/>
          <w:szCs w:val="26"/>
        </w:rPr>
        <w:t>, chuẩn bị sẵn sàng cho các giao dịch thương mại điện tử trong thời gian tới</w:t>
      </w:r>
      <w:r w:rsidR="00D610F9" w:rsidRPr="00DB73F5">
        <w:rPr>
          <w:rFonts w:asciiTheme="majorHAnsi" w:hAnsiTheme="majorHAnsi" w:cstheme="majorHAnsi"/>
          <w:sz w:val="26"/>
          <w:szCs w:val="26"/>
        </w:rPr>
        <w:t>.</w:t>
      </w:r>
    </w:p>
    <w:p w:rsidR="00DB73F5" w:rsidRPr="00DB73F5" w:rsidRDefault="00DB73F5" w:rsidP="00DB638B">
      <w:pPr>
        <w:spacing w:line="360" w:lineRule="auto"/>
        <w:jc w:val="both"/>
        <w:rPr>
          <w:rFonts w:asciiTheme="majorHAnsi" w:hAnsiTheme="majorHAnsi" w:cstheme="majorHAnsi"/>
          <w:sz w:val="26"/>
          <w:szCs w:val="26"/>
          <w:lang w:val="en-US"/>
        </w:rPr>
      </w:pPr>
    </w:p>
    <w:p w:rsidR="00FA02DD" w:rsidRDefault="00FA02DD" w:rsidP="00DB638B">
      <w:pPr>
        <w:spacing w:line="360" w:lineRule="auto"/>
        <w:jc w:val="both"/>
        <w:rPr>
          <w:rFonts w:asciiTheme="majorHAnsi" w:hAnsiTheme="majorHAnsi" w:cstheme="majorHAnsi"/>
          <w:sz w:val="26"/>
          <w:szCs w:val="26"/>
          <w:lang w:val="en-US"/>
        </w:rPr>
      </w:pPr>
      <w:r w:rsidRPr="00DB73F5">
        <w:rPr>
          <w:rFonts w:asciiTheme="majorHAnsi" w:hAnsiTheme="majorHAnsi" w:cstheme="majorHAnsi"/>
          <w:sz w:val="26"/>
          <w:szCs w:val="26"/>
        </w:rPr>
        <w:t>Ngoài ra hàng ngàn các công ty, cơ sở sản xuất, kinh doanh cũng đưa thông tin quảng cáo trên các web site của các nhà cung cấp thông tin trên Interne</w:t>
      </w:r>
      <w:r w:rsidR="00F203E4" w:rsidRPr="00DB73F5">
        <w:rPr>
          <w:rFonts w:asciiTheme="majorHAnsi" w:hAnsiTheme="majorHAnsi" w:cstheme="majorHAnsi"/>
          <w:sz w:val="26"/>
          <w:szCs w:val="26"/>
        </w:rPr>
        <w:t>t như VDC, FPT, Netnam, Phương N</w:t>
      </w:r>
      <w:r w:rsidRPr="00DB73F5">
        <w:rPr>
          <w:rFonts w:asciiTheme="majorHAnsi" w:hAnsiTheme="majorHAnsi" w:cstheme="majorHAnsi"/>
          <w:sz w:val="26"/>
          <w:szCs w:val="26"/>
        </w:rPr>
        <w:t xml:space="preserve">am... Khi vào bất kì trang web nào của Việt nam hiện nay, chúng ta đều thấy khá nhiều logo, banner </w:t>
      </w:r>
      <w:r w:rsidR="00D610F9" w:rsidRPr="00DB73F5">
        <w:rPr>
          <w:rFonts w:asciiTheme="majorHAnsi" w:hAnsiTheme="majorHAnsi" w:cstheme="majorHAnsi"/>
          <w:sz w:val="26"/>
          <w:szCs w:val="26"/>
        </w:rPr>
        <w:t xml:space="preserve">quảng cáo </w:t>
      </w:r>
      <w:r w:rsidRPr="00DB73F5">
        <w:rPr>
          <w:rFonts w:asciiTheme="majorHAnsi" w:hAnsiTheme="majorHAnsi" w:cstheme="majorHAnsi"/>
          <w:sz w:val="26"/>
          <w:szCs w:val="26"/>
        </w:rPr>
        <w:t>của các tổ chức doanh nghiệp thuộc mọi lĩnh vực của nền kinh tế: từ điện tử, viễn thông, tin học, sản xuất chế biến, xuất nhập khẩu, du lịch đến các cửa hàng kinh doanh, các nhà may, thậm chí cả các phòng tranh của các hoạ sĩ. Trang web càng đẹp, hấp dẫn, càng nhiều người truy cập thì càng có nhiều công ty quảng cáo.</w:t>
      </w:r>
    </w:p>
    <w:p w:rsidR="00DB638B" w:rsidRPr="00DB638B" w:rsidRDefault="00DB638B" w:rsidP="00DB638B">
      <w:pPr>
        <w:spacing w:line="360" w:lineRule="auto"/>
        <w:jc w:val="both"/>
        <w:rPr>
          <w:rFonts w:asciiTheme="majorHAnsi" w:hAnsiTheme="majorHAnsi" w:cstheme="majorHAnsi"/>
          <w:sz w:val="26"/>
          <w:szCs w:val="26"/>
          <w:lang w:val="en-US"/>
        </w:rPr>
      </w:pPr>
    </w:p>
    <w:p w:rsidR="00FA02DD" w:rsidRPr="008025CD" w:rsidRDefault="00D610F9" w:rsidP="00DB638B">
      <w:pPr>
        <w:ind w:firstLine="0"/>
        <w:jc w:val="center"/>
        <w:rPr>
          <w:lang w:val="en-US"/>
        </w:rPr>
      </w:pPr>
      <w:r w:rsidRPr="008025CD">
        <w:rPr>
          <w:noProof/>
          <w:lang w:val="en-US" w:eastAsia="en-US"/>
        </w:rPr>
        <w:drawing>
          <wp:inline distT="0" distB="0" distL="0" distR="0" wp14:anchorId="541E34B6" wp14:editId="25D91771">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F203E4" w:rsidRPr="008025CD" w:rsidRDefault="00F203E4" w:rsidP="009A2D29">
      <w:pPr>
        <w:autoSpaceDE w:val="0"/>
        <w:autoSpaceDN w:val="0"/>
        <w:adjustRightInd w:val="0"/>
        <w:spacing w:line="360" w:lineRule="auto"/>
        <w:ind w:firstLine="0"/>
        <w:rPr>
          <w:rFonts w:asciiTheme="majorHAnsi" w:hAnsiTheme="majorHAnsi" w:cstheme="majorHAnsi"/>
          <w:bCs/>
          <w:sz w:val="26"/>
          <w:szCs w:val="26"/>
          <w:lang w:val="en-US"/>
        </w:rPr>
      </w:pPr>
    </w:p>
    <w:p w:rsidR="00F203E4" w:rsidRPr="008025CD" w:rsidRDefault="005E32C1" w:rsidP="00DB638B">
      <w:pPr>
        <w:autoSpaceDE w:val="0"/>
        <w:autoSpaceDN w:val="0"/>
        <w:adjustRightInd w:val="0"/>
        <w:spacing w:line="360" w:lineRule="auto"/>
        <w:jc w:val="both"/>
        <w:rPr>
          <w:rFonts w:asciiTheme="majorHAnsi" w:hAnsiTheme="majorHAnsi" w:cstheme="majorHAnsi"/>
          <w:bCs/>
          <w:sz w:val="26"/>
          <w:szCs w:val="26"/>
          <w:lang w:val="en-US"/>
        </w:rPr>
      </w:pPr>
      <w:r w:rsidRPr="008025CD">
        <w:rPr>
          <w:rFonts w:asciiTheme="majorHAnsi" w:hAnsiTheme="majorHAnsi" w:cstheme="majorHAnsi"/>
          <w:bCs/>
          <w:sz w:val="26"/>
          <w:szCs w:val="26"/>
          <w:lang w:val="en-US"/>
        </w:rPr>
        <w:t xml:space="preserve">Theo lĩnh vực hoạt động, tỷ lệ các doanh nghiệp Tài chính,CNTT và TMĐT có website riêng cao nhất tương ứng là 64% và 63%. Tỷ lệ doanh nghiệp thuộc lĩnh vực Dịch vụ có website đạt 45%.Các lĩnh vực còn lại, tỷ lệ các doanh nghiệp sở hữu website nằm trong khoảng 27%-39%.Qua những số liệu thông kê trên đã khẵng định TMĐT ngày càng đi sâu và rộng vào trong hoạt động kinh doanh của các doanh nghiệp trong thời đại mới này. Thương mại điện tử trở thành một nhu cầu tất yếu hay một thứ không thể thiếu đối với việc kinh doanh của doanh nghiệp hiện nay. </w:t>
      </w:r>
    </w:p>
    <w:p w:rsidR="005E32C1" w:rsidRPr="008025CD" w:rsidRDefault="005E32C1" w:rsidP="009A2D29">
      <w:pPr>
        <w:autoSpaceDE w:val="0"/>
        <w:autoSpaceDN w:val="0"/>
        <w:adjustRightInd w:val="0"/>
        <w:spacing w:line="360" w:lineRule="auto"/>
        <w:ind w:firstLine="0"/>
        <w:rPr>
          <w:rFonts w:asciiTheme="majorHAnsi" w:hAnsiTheme="majorHAnsi" w:cstheme="majorHAnsi"/>
          <w:b/>
          <w:bCs/>
          <w:sz w:val="26"/>
          <w:szCs w:val="26"/>
          <w:lang w:val="en-US"/>
        </w:rPr>
      </w:pPr>
    </w:p>
    <w:tbl>
      <w:tblPr>
        <w:tblStyle w:val="LightGrid1"/>
        <w:tblW w:w="0" w:type="auto"/>
        <w:tblLook w:val="04A0" w:firstRow="1" w:lastRow="0" w:firstColumn="1" w:lastColumn="0" w:noHBand="0" w:noVBand="1"/>
      </w:tblPr>
      <w:tblGrid>
        <w:gridCol w:w="3978"/>
        <w:gridCol w:w="2790"/>
        <w:gridCol w:w="2474"/>
      </w:tblGrid>
      <w:tr w:rsidR="005E32C1" w:rsidRPr="008025CD" w:rsidTr="005E32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5E32C1" w:rsidRPr="008025CD" w:rsidRDefault="005E32C1" w:rsidP="009A2D29">
            <w:pPr>
              <w:autoSpaceDE w:val="0"/>
              <w:autoSpaceDN w:val="0"/>
              <w:adjustRightInd w:val="0"/>
              <w:spacing w:line="360" w:lineRule="auto"/>
              <w:ind w:firstLine="0"/>
              <w:rPr>
                <w:rFonts w:cstheme="majorHAnsi"/>
                <w:bCs w:val="0"/>
                <w:sz w:val="26"/>
                <w:szCs w:val="26"/>
                <w:lang w:val="en-US"/>
              </w:rPr>
            </w:pPr>
            <w:r w:rsidRPr="008025CD">
              <w:rPr>
                <w:rFonts w:cstheme="majorHAnsi"/>
                <w:bCs w:val="0"/>
                <w:sz w:val="26"/>
                <w:szCs w:val="26"/>
                <w:lang w:val="en-US"/>
              </w:rPr>
              <w:lastRenderedPageBreak/>
              <w:t>Lĩnh vực</w:t>
            </w:r>
          </w:p>
        </w:tc>
        <w:tc>
          <w:tcPr>
            <w:tcW w:w="2790" w:type="dxa"/>
          </w:tcPr>
          <w:p w:rsidR="005E32C1" w:rsidRPr="008025CD" w:rsidRDefault="005E32C1" w:rsidP="009A2D29">
            <w:pPr>
              <w:autoSpaceDE w:val="0"/>
              <w:autoSpaceDN w:val="0"/>
              <w:adjustRightInd w:val="0"/>
              <w:spacing w:line="360" w:lineRule="auto"/>
              <w:ind w:firstLine="0"/>
              <w:cnfStyle w:val="100000000000" w:firstRow="1" w:lastRow="0" w:firstColumn="0" w:lastColumn="0" w:oddVBand="0" w:evenVBand="0" w:oddHBand="0" w:evenHBand="0" w:firstRowFirstColumn="0" w:firstRowLastColumn="0" w:lastRowFirstColumn="0" w:lastRowLastColumn="0"/>
              <w:rPr>
                <w:rFonts w:cstheme="majorHAnsi"/>
                <w:bCs w:val="0"/>
                <w:sz w:val="26"/>
                <w:szCs w:val="26"/>
                <w:lang w:val="en-US"/>
              </w:rPr>
            </w:pPr>
            <w:r w:rsidRPr="008025CD">
              <w:rPr>
                <w:rFonts w:cstheme="majorHAnsi"/>
                <w:bCs w:val="0"/>
                <w:sz w:val="26"/>
                <w:szCs w:val="26"/>
                <w:lang w:val="en-US"/>
              </w:rPr>
              <w:t>Có website</w:t>
            </w:r>
          </w:p>
        </w:tc>
        <w:tc>
          <w:tcPr>
            <w:tcW w:w="2474" w:type="dxa"/>
          </w:tcPr>
          <w:p w:rsidR="005E32C1" w:rsidRPr="008025CD" w:rsidRDefault="005E32C1" w:rsidP="009A2D29">
            <w:pPr>
              <w:autoSpaceDE w:val="0"/>
              <w:autoSpaceDN w:val="0"/>
              <w:adjustRightInd w:val="0"/>
              <w:spacing w:line="360" w:lineRule="auto"/>
              <w:ind w:firstLine="0"/>
              <w:cnfStyle w:val="100000000000" w:firstRow="1" w:lastRow="0" w:firstColumn="0" w:lastColumn="0" w:oddVBand="0" w:evenVBand="0" w:oddHBand="0" w:evenHBand="0" w:firstRowFirstColumn="0" w:firstRowLastColumn="0" w:lastRowFirstColumn="0" w:lastRowLastColumn="0"/>
              <w:rPr>
                <w:rFonts w:cstheme="majorHAnsi"/>
                <w:bCs w:val="0"/>
                <w:sz w:val="26"/>
                <w:szCs w:val="26"/>
                <w:lang w:val="en-US"/>
              </w:rPr>
            </w:pPr>
            <w:r w:rsidRPr="008025CD">
              <w:rPr>
                <w:rFonts w:cstheme="majorHAnsi"/>
                <w:bCs w:val="0"/>
                <w:sz w:val="26"/>
                <w:szCs w:val="26"/>
                <w:lang w:val="en-US"/>
              </w:rPr>
              <w:t>Sẽ xây dựng Website</w:t>
            </w:r>
          </w:p>
        </w:tc>
      </w:tr>
      <w:tr w:rsidR="005E32C1" w:rsidRPr="008025CD" w:rsidTr="005E3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5E32C1" w:rsidRPr="008025CD" w:rsidRDefault="005E32C1" w:rsidP="009A2D29">
            <w:pPr>
              <w:autoSpaceDE w:val="0"/>
              <w:autoSpaceDN w:val="0"/>
              <w:adjustRightInd w:val="0"/>
              <w:spacing w:line="360" w:lineRule="auto"/>
              <w:ind w:firstLine="0"/>
              <w:rPr>
                <w:rFonts w:cstheme="majorHAnsi"/>
                <w:b w:val="0"/>
                <w:bCs w:val="0"/>
                <w:sz w:val="26"/>
                <w:szCs w:val="26"/>
                <w:lang w:val="en-US"/>
              </w:rPr>
            </w:pPr>
            <w:r w:rsidRPr="008025CD">
              <w:rPr>
                <w:rFonts w:cstheme="majorHAnsi"/>
                <w:b w:val="0"/>
                <w:bCs w:val="0"/>
                <w:sz w:val="26"/>
                <w:szCs w:val="26"/>
                <w:lang w:val="en-US"/>
              </w:rPr>
              <w:t>Tài chính</w:t>
            </w:r>
          </w:p>
        </w:tc>
        <w:tc>
          <w:tcPr>
            <w:tcW w:w="2790" w:type="dxa"/>
          </w:tcPr>
          <w:p w:rsidR="005E32C1" w:rsidRPr="008025CD" w:rsidRDefault="005E32C1" w:rsidP="009A2D29">
            <w:pPr>
              <w:autoSpaceDE w:val="0"/>
              <w:autoSpaceDN w:val="0"/>
              <w:adjustRightInd w:val="0"/>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64%</w:t>
            </w:r>
          </w:p>
        </w:tc>
        <w:tc>
          <w:tcPr>
            <w:tcW w:w="2474" w:type="dxa"/>
          </w:tcPr>
          <w:p w:rsidR="005E32C1" w:rsidRPr="008025CD" w:rsidRDefault="00C543A7" w:rsidP="009A2D29">
            <w:pPr>
              <w:autoSpaceDE w:val="0"/>
              <w:autoSpaceDN w:val="0"/>
              <w:adjustRightInd w:val="0"/>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30%</w:t>
            </w:r>
          </w:p>
        </w:tc>
      </w:tr>
      <w:tr w:rsidR="005E32C1" w:rsidRPr="008025CD" w:rsidTr="005E3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5E32C1" w:rsidRPr="008025CD" w:rsidRDefault="005E32C1" w:rsidP="009A2D29">
            <w:pPr>
              <w:autoSpaceDE w:val="0"/>
              <w:autoSpaceDN w:val="0"/>
              <w:adjustRightInd w:val="0"/>
              <w:spacing w:line="360" w:lineRule="auto"/>
              <w:ind w:firstLine="0"/>
              <w:rPr>
                <w:rFonts w:cstheme="majorHAnsi"/>
                <w:b w:val="0"/>
                <w:bCs w:val="0"/>
                <w:sz w:val="26"/>
                <w:szCs w:val="26"/>
                <w:lang w:val="en-US"/>
              </w:rPr>
            </w:pPr>
            <w:r w:rsidRPr="008025CD">
              <w:rPr>
                <w:rFonts w:cstheme="majorHAnsi"/>
                <w:b w:val="0"/>
                <w:bCs w:val="0"/>
                <w:sz w:val="26"/>
                <w:szCs w:val="26"/>
                <w:lang w:val="en-US"/>
              </w:rPr>
              <w:t>CNTT, TMĐT</w:t>
            </w:r>
          </w:p>
        </w:tc>
        <w:tc>
          <w:tcPr>
            <w:tcW w:w="2790" w:type="dxa"/>
          </w:tcPr>
          <w:p w:rsidR="005E32C1" w:rsidRPr="008025CD" w:rsidRDefault="005E32C1" w:rsidP="009A2D29">
            <w:pPr>
              <w:autoSpaceDE w:val="0"/>
              <w:autoSpaceDN w:val="0"/>
              <w:adjustRightInd w:val="0"/>
              <w:spacing w:line="360" w:lineRule="auto"/>
              <w:ind w:firstLine="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63%</w:t>
            </w:r>
          </w:p>
        </w:tc>
        <w:tc>
          <w:tcPr>
            <w:tcW w:w="2474" w:type="dxa"/>
          </w:tcPr>
          <w:p w:rsidR="005E32C1" w:rsidRPr="008025CD" w:rsidRDefault="00C543A7" w:rsidP="009A2D29">
            <w:pPr>
              <w:autoSpaceDE w:val="0"/>
              <w:autoSpaceDN w:val="0"/>
              <w:adjustRightInd w:val="0"/>
              <w:spacing w:line="360" w:lineRule="auto"/>
              <w:ind w:firstLine="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16%</w:t>
            </w:r>
          </w:p>
        </w:tc>
      </w:tr>
      <w:tr w:rsidR="005E32C1" w:rsidRPr="008025CD" w:rsidTr="005E3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5E32C1" w:rsidRPr="008025CD" w:rsidRDefault="005E32C1" w:rsidP="009A2D29">
            <w:pPr>
              <w:autoSpaceDE w:val="0"/>
              <w:autoSpaceDN w:val="0"/>
              <w:adjustRightInd w:val="0"/>
              <w:spacing w:line="360" w:lineRule="auto"/>
              <w:ind w:firstLine="0"/>
              <w:rPr>
                <w:rFonts w:cstheme="majorHAnsi"/>
                <w:b w:val="0"/>
                <w:bCs w:val="0"/>
                <w:sz w:val="26"/>
                <w:szCs w:val="26"/>
                <w:lang w:val="en-US"/>
              </w:rPr>
            </w:pPr>
            <w:r w:rsidRPr="008025CD">
              <w:rPr>
                <w:rFonts w:cstheme="majorHAnsi"/>
                <w:b w:val="0"/>
                <w:bCs w:val="0"/>
                <w:sz w:val="26"/>
                <w:szCs w:val="26"/>
                <w:lang w:val="en-US"/>
              </w:rPr>
              <w:t>Dịch vụ</w:t>
            </w:r>
          </w:p>
        </w:tc>
        <w:tc>
          <w:tcPr>
            <w:tcW w:w="2790" w:type="dxa"/>
          </w:tcPr>
          <w:p w:rsidR="005E32C1" w:rsidRPr="008025CD" w:rsidRDefault="005E32C1" w:rsidP="009A2D29">
            <w:pPr>
              <w:autoSpaceDE w:val="0"/>
              <w:autoSpaceDN w:val="0"/>
              <w:adjustRightInd w:val="0"/>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45%</w:t>
            </w:r>
          </w:p>
        </w:tc>
        <w:tc>
          <w:tcPr>
            <w:tcW w:w="2474" w:type="dxa"/>
          </w:tcPr>
          <w:p w:rsidR="005E32C1" w:rsidRPr="008025CD" w:rsidRDefault="00C543A7" w:rsidP="009A2D29">
            <w:pPr>
              <w:autoSpaceDE w:val="0"/>
              <w:autoSpaceDN w:val="0"/>
              <w:adjustRightInd w:val="0"/>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25%</w:t>
            </w:r>
          </w:p>
        </w:tc>
      </w:tr>
      <w:tr w:rsidR="005E32C1" w:rsidRPr="008025CD" w:rsidTr="005E3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5E32C1" w:rsidRPr="008025CD" w:rsidRDefault="005E32C1" w:rsidP="009A2D29">
            <w:pPr>
              <w:autoSpaceDE w:val="0"/>
              <w:autoSpaceDN w:val="0"/>
              <w:adjustRightInd w:val="0"/>
              <w:spacing w:line="360" w:lineRule="auto"/>
              <w:ind w:firstLine="0"/>
              <w:rPr>
                <w:rFonts w:cstheme="majorHAnsi"/>
                <w:b w:val="0"/>
                <w:bCs w:val="0"/>
                <w:sz w:val="26"/>
                <w:szCs w:val="26"/>
                <w:lang w:val="en-US"/>
              </w:rPr>
            </w:pPr>
            <w:r w:rsidRPr="008025CD">
              <w:rPr>
                <w:rFonts w:cstheme="majorHAnsi"/>
                <w:b w:val="0"/>
                <w:bCs w:val="0"/>
                <w:sz w:val="26"/>
                <w:szCs w:val="26"/>
                <w:lang w:val="en-US"/>
              </w:rPr>
              <w:t>Sản xuất, công nghiệp, năng lượng</w:t>
            </w:r>
          </w:p>
        </w:tc>
        <w:tc>
          <w:tcPr>
            <w:tcW w:w="2790" w:type="dxa"/>
          </w:tcPr>
          <w:p w:rsidR="005E32C1" w:rsidRPr="008025CD" w:rsidRDefault="005E32C1" w:rsidP="009A2D29">
            <w:pPr>
              <w:autoSpaceDE w:val="0"/>
              <w:autoSpaceDN w:val="0"/>
              <w:adjustRightInd w:val="0"/>
              <w:spacing w:line="360" w:lineRule="auto"/>
              <w:ind w:firstLine="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39%</w:t>
            </w:r>
          </w:p>
        </w:tc>
        <w:tc>
          <w:tcPr>
            <w:tcW w:w="2474" w:type="dxa"/>
          </w:tcPr>
          <w:p w:rsidR="005E32C1" w:rsidRPr="008025CD" w:rsidRDefault="00C543A7" w:rsidP="009A2D29">
            <w:pPr>
              <w:autoSpaceDE w:val="0"/>
              <w:autoSpaceDN w:val="0"/>
              <w:adjustRightInd w:val="0"/>
              <w:spacing w:line="360" w:lineRule="auto"/>
              <w:ind w:firstLine="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22%</w:t>
            </w:r>
          </w:p>
        </w:tc>
      </w:tr>
      <w:tr w:rsidR="005E32C1" w:rsidRPr="008025CD" w:rsidTr="005E3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5E32C1" w:rsidRPr="008025CD" w:rsidRDefault="005E32C1" w:rsidP="009A2D29">
            <w:pPr>
              <w:autoSpaceDE w:val="0"/>
              <w:autoSpaceDN w:val="0"/>
              <w:adjustRightInd w:val="0"/>
              <w:spacing w:line="360" w:lineRule="auto"/>
              <w:ind w:firstLine="0"/>
              <w:rPr>
                <w:rFonts w:cstheme="majorHAnsi"/>
                <w:b w:val="0"/>
                <w:bCs w:val="0"/>
                <w:sz w:val="26"/>
                <w:szCs w:val="26"/>
                <w:lang w:val="en-US"/>
              </w:rPr>
            </w:pPr>
            <w:r w:rsidRPr="008025CD">
              <w:rPr>
                <w:rFonts w:cstheme="majorHAnsi"/>
                <w:b w:val="0"/>
                <w:bCs w:val="0"/>
                <w:sz w:val="26"/>
                <w:szCs w:val="26"/>
                <w:lang w:val="en-US"/>
              </w:rPr>
              <w:t>Thương mại, buôn bán, bán lẻ</w:t>
            </w:r>
          </w:p>
        </w:tc>
        <w:tc>
          <w:tcPr>
            <w:tcW w:w="2790" w:type="dxa"/>
          </w:tcPr>
          <w:p w:rsidR="005E32C1" w:rsidRPr="008025CD" w:rsidRDefault="005E32C1" w:rsidP="009A2D29">
            <w:pPr>
              <w:autoSpaceDE w:val="0"/>
              <w:autoSpaceDN w:val="0"/>
              <w:adjustRightInd w:val="0"/>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36%</w:t>
            </w:r>
          </w:p>
        </w:tc>
        <w:tc>
          <w:tcPr>
            <w:tcW w:w="2474" w:type="dxa"/>
          </w:tcPr>
          <w:p w:rsidR="005E32C1" w:rsidRPr="008025CD" w:rsidRDefault="00C543A7" w:rsidP="009A2D29">
            <w:pPr>
              <w:autoSpaceDE w:val="0"/>
              <w:autoSpaceDN w:val="0"/>
              <w:adjustRightInd w:val="0"/>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20%</w:t>
            </w:r>
          </w:p>
        </w:tc>
      </w:tr>
      <w:tr w:rsidR="005E32C1" w:rsidRPr="008025CD" w:rsidTr="005E3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5E32C1" w:rsidRPr="008025CD" w:rsidRDefault="005E32C1" w:rsidP="009A2D29">
            <w:pPr>
              <w:autoSpaceDE w:val="0"/>
              <w:autoSpaceDN w:val="0"/>
              <w:adjustRightInd w:val="0"/>
              <w:spacing w:line="360" w:lineRule="auto"/>
              <w:ind w:firstLine="0"/>
              <w:rPr>
                <w:rFonts w:cstheme="majorHAnsi"/>
                <w:b w:val="0"/>
                <w:bCs w:val="0"/>
                <w:sz w:val="26"/>
                <w:szCs w:val="26"/>
                <w:lang w:val="en-US"/>
              </w:rPr>
            </w:pPr>
            <w:r w:rsidRPr="008025CD">
              <w:rPr>
                <w:rFonts w:cstheme="majorHAnsi"/>
                <w:b w:val="0"/>
                <w:bCs w:val="0"/>
                <w:sz w:val="26"/>
                <w:szCs w:val="26"/>
                <w:lang w:val="en-US"/>
              </w:rPr>
              <w:t>Nông, lâm, thủy sản</w:t>
            </w:r>
          </w:p>
        </w:tc>
        <w:tc>
          <w:tcPr>
            <w:tcW w:w="2790" w:type="dxa"/>
          </w:tcPr>
          <w:p w:rsidR="005E32C1" w:rsidRPr="008025CD" w:rsidRDefault="005E32C1" w:rsidP="009A2D29">
            <w:pPr>
              <w:autoSpaceDE w:val="0"/>
              <w:autoSpaceDN w:val="0"/>
              <w:adjustRightInd w:val="0"/>
              <w:spacing w:line="360" w:lineRule="auto"/>
              <w:ind w:firstLine="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32%</w:t>
            </w:r>
          </w:p>
        </w:tc>
        <w:tc>
          <w:tcPr>
            <w:tcW w:w="2474" w:type="dxa"/>
          </w:tcPr>
          <w:p w:rsidR="005E32C1" w:rsidRPr="008025CD" w:rsidRDefault="00C543A7" w:rsidP="009A2D29">
            <w:pPr>
              <w:autoSpaceDE w:val="0"/>
              <w:autoSpaceDN w:val="0"/>
              <w:adjustRightInd w:val="0"/>
              <w:spacing w:line="360" w:lineRule="auto"/>
              <w:ind w:firstLine="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21%</w:t>
            </w:r>
          </w:p>
        </w:tc>
      </w:tr>
      <w:tr w:rsidR="005E32C1" w:rsidRPr="008025CD" w:rsidTr="005E3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5E32C1" w:rsidRPr="008025CD" w:rsidRDefault="005E32C1" w:rsidP="009A2D29">
            <w:pPr>
              <w:autoSpaceDE w:val="0"/>
              <w:autoSpaceDN w:val="0"/>
              <w:adjustRightInd w:val="0"/>
              <w:spacing w:line="360" w:lineRule="auto"/>
              <w:ind w:firstLine="0"/>
              <w:rPr>
                <w:rFonts w:cstheme="majorHAnsi"/>
                <w:b w:val="0"/>
                <w:bCs w:val="0"/>
                <w:sz w:val="26"/>
                <w:szCs w:val="26"/>
                <w:lang w:val="en-US"/>
              </w:rPr>
            </w:pPr>
            <w:r w:rsidRPr="008025CD">
              <w:rPr>
                <w:rFonts w:cstheme="majorHAnsi"/>
                <w:b w:val="0"/>
                <w:bCs w:val="0"/>
                <w:sz w:val="26"/>
                <w:szCs w:val="26"/>
                <w:lang w:val="en-US"/>
              </w:rPr>
              <w:t>Xây dựng, vận tải</w:t>
            </w:r>
          </w:p>
        </w:tc>
        <w:tc>
          <w:tcPr>
            <w:tcW w:w="2790" w:type="dxa"/>
          </w:tcPr>
          <w:p w:rsidR="005E32C1" w:rsidRPr="008025CD" w:rsidRDefault="00C543A7" w:rsidP="009A2D29">
            <w:pPr>
              <w:autoSpaceDE w:val="0"/>
              <w:autoSpaceDN w:val="0"/>
              <w:adjustRightInd w:val="0"/>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27%</w:t>
            </w:r>
          </w:p>
        </w:tc>
        <w:tc>
          <w:tcPr>
            <w:tcW w:w="2474" w:type="dxa"/>
          </w:tcPr>
          <w:p w:rsidR="005E32C1" w:rsidRPr="008025CD" w:rsidRDefault="00C543A7" w:rsidP="009A2D29">
            <w:pPr>
              <w:autoSpaceDE w:val="0"/>
              <w:autoSpaceDN w:val="0"/>
              <w:adjustRightInd w:val="0"/>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21%</w:t>
            </w:r>
          </w:p>
        </w:tc>
      </w:tr>
      <w:tr w:rsidR="005E32C1" w:rsidRPr="008025CD" w:rsidTr="005E3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5E32C1" w:rsidRPr="008025CD" w:rsidRDefault="005E32C1" w:rsidP="009A2D29">
            <w:pPr>
              <w:autoSpaceDE w:val="0"/>
              <w:autoSpaceDN w:val="0"/>
              <w:adjustRightInd w:val="0"/>
              <w:spacing w:line="360" w:lineRule="auto"/>
              <w:ind w:firstLine="0"/>
              <w:rPr>
                <w:rFonts w:cstheme="majorHAnsi"/>
                <w:b w:val="0"/>
                <w:bCs w:val="0"/>
                <w:sz w:val="26"/>
                <w:szCs w:val="26"/>
                <w:lang w:val="en-US"/>
              </w:rPr>
            </w:pPr>
            <w:r w:rsidRPr="008025CD">
              <w:rPr>
                <w:rFonts w:cstheme="majorHAnsi"/>
                <w:b w:val="0"/>
                <w:bCs w:val="0"/>
                <w:sz w:val="26"/>
                <w:szCs w:val="26"/>
                <w:lang w:val="en-US"/>
              </w:rPr>
              <w:t>Khác</w:t>
            </w:r>
          </w:p>
        </w:tc>
        <w:tc>
          <w:tcPr>
            <w:tcW w:w="2790" w:type="dxa"/>
          </w:tcPr>
          <w:p w:rsidR="005E32C1" w:rsidRPr="008025CD" w:rsidRDefault="00C543A7" w:rsidP="009A2D29">
            <w:pPr>
              <w:autoSpaceDE w:val="0"/>
              <w:autoSpaceDN w:val="0"/>
              <w:adjustRightInd w:val="0"/>
              <w:spacing w:line="360" w:lineRule="auto"/>
              <w:ind w:firstLine="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42%</w:t>
            </w:r>
          </w:p>
        </w:tc>
        <w:tc>
          <w:tcPr>
            <w:tcW w:w="2474" w:type="dxa"/>
          </w:tcPr>
          <w:p w:rsidR="005E32C1" w:rsidRPr="008025CD" w:rsidRDefault="00C543A7" w:rsidP="009A2D29">
            <w:pPr>
              <w:autoSpaceDE w:val="0"/>
              <w:autoSpaceDN w:val="0"/>
              <w:adjustRightInd w:val="0"/>
              <w:spacing w:line="360" w:lineRule="auto"/>
              <w:ind w:firstLine="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9%</w:t>
            </w:r>
          </w:p>
        </w:tc>
      </w:tr>
    </w:tbl>
    <w:p w:rsidR="005E32C1" w:rsidRPr="008025CD" w:rsidRDefault="005E32C1" w:rsidP="009A2D29">
      <w:pPr>
        <w:autoSpaceDE w:val="0"/>
        <w:autoSpaceDN w:val="0"/>
        <w:adjustRightInd w:val="0"/>
        <w:spacing w:line="360" w:lineRule="auto"/>
        <w:ind w:firstLine="0"/>
        <w:rPr>
          <w:rFonts w:asciiTheme="majorHAnsi" w:hAnsiTheme="majorHAnsi" w:cstheme="majorHAnsi"/>
          <w:b/>
          <w:bCs/>
          <w:sz w:val="26"/>
          <w:szCs w:val="26"/>
          <w:lang w:val="en-US"/>
        </w:rPr>
      </w:pPr>
    </w:p>
    <w:p w:rsidR="004E7F4E" w:rsidRPr="008025CD" w:rsidRDefault="004E7F4E" w:rsidP="00DB638B">
      <w:pPr>
        <w:autoSpaceDE w:val="0"/>
        <w:autoSpaceDN w:val="0"/>
        <w:adjustRightInd w:val="0"/>
        <w:spacing w:line="360" w:lineRule="auto"/>
        <w:jc w:val="both"/>
        <w:rPr>
          <w:rFonts w:asciiTheme="majorHAnsi" w:hAnsiTheme="majorHAnsi" w:cstheme="majorHAnsi"/>
          <w:bCs/>
          <w:sz w:val="26"/>
          <w:szCs w:val="26"/>
          <w:lang w:val="en-US"/>
        </w:rPr>
      </w:pPr>
      <w:proofErr w:type="gramStart"/>
      <w:r w:rsidRPr="008025CD">
        <w:rPr>
          <w:rFonts w:asciiTheme="majorHAnsi" w:hAnsiTheme="majorHAnsi" w:cstheme="majorHAnsi"/>
          <w:bCs/>
          <w:sz w:val="26"/>
          <w:szCs w:val="26"/>
          <w:lang w:val="en-US"/>
        </w:rPr>
        <w:t>Vào những ngày đầu phát triển website thương mại điện tử, đó là thứ thật xa vời với những doanh nghiệp nhỏ hay ở những vùng có mức độ phát triển CNTT thấp.</w:t>
      </w:r>
      <w:proofErr w:type="gramEnd"/>
      <w:r w:rsidRPr="008025CD">
        <w:rPr>
          <w:rFonts w:asciiTheme="majorHAnsi" w:hAnsiTheme="majorHAnsi" w:cstheme="majorHAnsi"/>
          <w:bCs/>
          <w:sz w:val="26"/>
          <w:szCs w:val="26"/>
          <w:lang w:val="en-US"/>
        </w:rPr>
        <w:t xml:space="preserve"> Nhưng chỉ trong một thời gian ngắn</w:t>
      </w:r>
      <w:r w:rsidR="0037087A" w:rsidRPr="008025CD">
        <w:rPr>
          <w:rFonts w:asciiTheme="majorHAnsi" w:hAnsiTheme="majorHAnsi" w:cstheme="majorHAnsi"/>
          <w:bCs/>
          <w:sz w:val="26"/>
          <w:szCs w:val="26"/>
          <w:lang w:val="en-US"/>
        </w:rPr>
        <w:t xml:space="preserve"> mọi thứ đã thay đổi </w:t>
      </w:r>
      <w:proofErr w:type="gramStart"/>
      <w:r w:rsidR="0037087A" w:rsidRPr="008025CD">
        <w:rPr>
          <w:rFonts w:asciiTheme="majorHAnsi" w:hAnsiTheme="majorHAnsi" w:cstheme="majorHAnsi"/>
          <w:bCs/>
          <w:sz w:val="26"/>
          <w:szCs w:val="26"/>
          <w:lang w:val="en-US"/>
        </w:rPr>
        <w:t>theo</w:t>
      </w:r>
      <w:proofErr w:type="gramEnd"/>
      <w:r w:rsidR="0037087A" w:rsidRPr="008025CD">
        <w:rPr>
          <w:rFonts w:asciiTheme="majorHAnsi" w:hAnsiTheme="majorHAnsi" w:cstheme="majorHAnsi"/>
          <w:bCs/>
          <w:sz w:val="26"/>
          <w:szCs w:val="26"/>
          <w:lang w:val="en-US"/>
        </w:rPr>
        <w:t xml:space="preserve"> xu hướng mới. </w:t>
      </w:r>
      <w:proofErr w:type="gramStart"/>
      <w:r w:rsidR="0037087A" w:rsidRPr="008025CD">
        <w:rPr>
          <w:rFonts w:asciiTheme="majorHAnsi" w:hAnsiTheme="majorHAnsi" w:cstheme="majorHAnsi"/>
          <w:bCs/>
          <w:sz w:val="26"/>
          <w:szCs w:val="26"/>
          <w:lang w:val="en-US"/>
        </w:rPr>
        <w:t>Tỷ lệ các doanh nghiệp sở hữu website thương mại điện tử ở những địa phương khác ngày được tăng lên, điều đó thể hiện rõ nhu cầu TMĐT của các doanh nghiệp nhỏ không kém với các doanh nghiệp lớn hay hàng đầu Việt Nam.</w:t>
      </w:r>
      <w:proofErr w:type="gramEnd"/>
    </w:p>
    <w:p w:rsidR="00E94157" w:rsidRPr="008025CD" w:rsidRDefault="00E94157" w:rsidP="009A2D29">
      <w:pPr>
        <w:autoSpaceDE w:val="0"/>
        <w:autoSpaceDN w:val="0"/>
        <w:adjustRightInd w:val="0"/>
        <w:spacing w:line="360" w:lineRule="auto"/>
        <w:ind w:firstLine="0"/>
        <w:rPr>
          <w:rFonts w:asciiTheme="majorHAnsi" w:hAnsiTheme="majorHAnsi" w:cstheme="majorHAnsi"/>
          <w:bCs/>
          <w:sz w:val="26"/>
          <w:szCs w:val="26"/>
          <w:lang w:val="en-US"/>
        </w:rPr>
      </w:pPr>
      <w:r w:rsidRPr="008025CD">
        <w:rPr>
          <w:rFonts w:asciiTheme="majorHAnsi" w:hAnsiTheme="majorHAnsi" w:cstheme="majorHAnsi"/>
          <w:bCs/>
          <w:noProof/>
          <w:sz w:val="26"/>
          <w:szCs w:val="26"/>
          <w:lang w:val="en-US" w:eastAsia="en-US"/>
        </w:rPr>
        <w:drawing>
          <wp:inline distT="0" distB="0" distL="0" distR="0" wp14:anchorId="6F059857" wp14:editId="44B24208">
            <wp:extent cx="5486400" cy="2399385"/>
            <wp:effectExtent l="0" t="0" r="0" b="127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1D2C89" w:rsidRPr="008025CD" w:rsidRDefault="001D2C89" w:rsidP="009A2D29">
      <w:pPr>
        <w:autoSpaceDE w:val="0"/>
        <w:autoSpaceDN w:val="0"/>
        <w:adjustRightInd w:val="0"/>
        <w:spacing w:line="360" w:lineRule="auto"/>
        <w:ind w:firstLine="0"/>
        <w:rPr>
          <w:rFonts w:asciiTheme="majorHAnsi" w:hAnsiTheme="majorHAnsi" w:cstheme="majorHAnsi"/>
          <w:bCs/>
          <w:sz w:val="26"/>
          <w:szCs w:val="26"/>
          <w:lang w:val="en-US"/>
        </w:rPr>
      </w:pPr>
    </w:p>
    <w:p w:rsidR="001D2C89" w:rsidRPr="008025CD" w:rsidRDefault="001D2C89" w:rsidP="009A2D29">
      <w:pPr>
        <w:autoSpaceDE w:val="0"/>
        <w:autoSpaceDN w:val="0"/>
        <w:adjustRightInd w:val="0"/>
        <w:spacing w:line="360" w:lineRule="auto"/>
        <w:ind w:firstLine="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1.1.2.2</w:t>
      </w:r>
      <w:r w:rsidR="00DB638B">
        <w:rPr>
          <w:rFonts w:asciiTheme="majorHAnsi" w:hAnsiTheme="majorHAnsi" w:cstheme="majorHAnsi"/>
          <w:b/>
          <w:bCs/>
          <w:sz w:val="26"/>
          <w:szCs w:val="26"/>
          <w:lang w:val="en-US"/>
        </w:rPr>
        <w:t xml:space="preserve">  </w:t>
      </w:r>
      <w:r w:rsidRPr="008025CD">
        <w:rPr>
          <w:rFonts w:asciiTheme="majorHAnsi" w:hAnsiTheme="majorHAnsi" w:cstheme="majorHAnsi"/>
          <w:b/>
          <w:bCs/>
          <w:sz w:val="26"/>
          <w:szCs w:val="26"/>
          <w:lang w:val="en-US"/>
        </w:rPr>
        <w:t xml:space="preserve"> Phần mềm</w:t>
      </w:r>
    </w:p>
    <w:p w:rsidR="001D2C89" w:rsidRPr="008025CD" w:rsidRDefault="001D2C89" w:rsidP="00DB638B">
      <w:pPr>
        <w:autoSpaceDE w:val="0"/>
        <w:autoSpaceDN w:val="0"/>
        <w:adjustRightInd w:val="0"/>
        <w:spacing w:line="360" w:lineRule="auto"/>
        <w:jc w:val="both"/>
        <w:rPr>
          <w:rFonts w:asciiTheme="majorHAnsi" w:hAnsiTheme="majorHAnsi" w:cstheme="majorHAnsi"/>
          <w:bCs/>
          <w:sz w:val="26"/>
          <w:szCs w:val="26"/>
          <w:lang w:val="en-US"/>
        </w:rPr>
      </w:pPr>
      <w:r w:rsidRPr="008025CD">
        <w:rPr>
          <w:rFonts w:asciiTheme="majorHAnsi" w:hAnsiTheme="majorHAnsi" w:cstheme="majorHAnsi"/>
          <w:bCs/>
          <w:sz w:val="26"/>
          <w:szCs w:val="26"/>
          <w:lang w:val="en-US"/>
        </w:rPr>
        <w:t xml:space="preserve">Ngày càng nhiểu doanh nghiệp quan tâm, ứng dụng các phẩn mềm TMĐT vào trong việc quản lý </w:t>
      </w:r>
      <w:r w:rsidR="003A6CFC" w:rsidRPr="008025CD">
        <w:rPr>
          <w:rFonts w:asciiTheme="majorHAnsi" w:hAnsiTheme="majorHAnsi" w:cstheme="majorHAnsi"/>
          <w:bCs/>
          <w:sz w:val="26"/>
          <w:szCs w:val="26"/>
          <w:lang w:val="en-US"/>
        </w:rPr>
        <w:t>quan hệ khách hàng, quản lý sản phẩm, kế toán, nhân sự …Chênh lệch giữa doanh nghiệp</w:t>
      </w:r>
      <w:r w:rsidR="009D1370" w:rsidRPr="008025CD">
        <w:rPr>
          <w:rFonts w:asciiTheme="majorHAnsi" w:hAnsiTheme="majorHAnsi" w:cstheme="majorHAnsi"/>
          <w:bCs/>
          <w:sz w:val="26"/>
          <w:szCs w:val="26"/>
          <w:lang w:val="en-US"/>
        </w:rPr>
        <w:t xml:space="preserve"> nhỏ và vừa và doanh nghiệp lớn trong việc ứng dụng các phẩn </w:t>
      </w:r>
      <w:r w:rsidR="009D1370" w:rsidRPr="008025CD">
        <w:rPr>
          <w:rFonts w:asciiTheme="majorHAnsi" w:hAnsiTheme="majorHAnsi" w:cstheme="majorHAnsi"/>
          <w:bCs/>
          <w:sz w:val="26"/>
          <w:szCs w:val="26"/>
          <w:lang w:val="en-US"/>
        </w:rPr>
        <w:lastRenderedPageBreak/>
        <w:t>mềm phổ thông như phần mềm văn phòng hay phần mềm kế toán không cao</w:t>
      </w:r>
      <w:r w:rsidR="000B0350" w:rsidRPr="008025CD">
        <w:rPr>
          <w:rFonts w:asciiTheme="majorHAnsi" w:hAnsiTheme="majorHAnsi" w:cstheme="majorHAnsi"/>
          <w:bCs/>
          <w:sz w:val="26"/>
          <w:szCs w:val="26"/>
          <w:lang w:val="en-US"/>
        </w:rPr>
        <w:t>. Mặc dù ngày càng nhiều doanh nghiệp nhỏ và vừa quan tâm và bắt đầu ứng dụng các phần mềm chuyên dụng, phần mềm TMĐT, song so sánh với các doanh nghiệp lớn thì tỷ lệ này còn chênh lệch lớn</w:t>
      </w:r>
    </w:p>
    <w:p w:rsidR="000B0350" w:rsidRPr="008025CD" w:rsidRDefault="000B0350" w:rsidP="009A2D29">
      <w:pPr>
        <w:autoSpaceDE w:val="0"/>
        <w:autoSpaceDN w:val="0"/>
        <w:adjustRightInd w:val="0"/>
        <w:spacing w:line="360" w:lineRule="auto"/>
        <w:ind w:firstLine="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1.1.2.3</w:t>
      </w:r>
      <w:r w:rsidR="00DB638B">
        <w:rPr>
          <w:rFonts w:asciiTheme="majorHAnsi" w:hAnsiTheme="majorHAnsi" w:cstheme="majorHAnsi"/>
          <w:b/>
          <w:bCs/>
          <w:sz w:val="26"/>
          <w:szCs w:val="26"/>
          <w:lang w:val="en-US"/>
        </w:rPr>
        <w:t xml:space="preserve">  </w:t>
      </w:r>
      <w:r w:rsidRPr="008025CD">
        <w:rPr>
          <w:rFonts w:asciiTheme="majorHAnsi" w:hAnsiTheme="majorHAnsi" w:cstheme="majorHAnsi"/>
          <w:b/>
          <w:bCs/>
          <w:sz w:val="26"/>
          <w:szCs w:val="26"/>
          <w:lang w:val="en-US"/>
        </w:rPr>
        <w:t xml:space="preserve"> Sàn giao dịch thương mại điện tử</w:t>
      </w:r>
    </w:p>
    <w:p w:rsidR="000B0350" w:rsidRPr="008025CD" w:rsidRDefault="000B0350" w:rsidP="007364B6">
      <w:pPr>
        <w:autoSpaceDE w:val="0"/>
        <w:autoSpaceDN w:val="0"/>
        <w:adjustRightInd w:val="0"/>
        <w:spacing w:line="360" w:lineRule="auto"/>
        <w:jc w:val="both"/>
        <w:rPr>
          <w:rFonts w:asciiTheme="majorHAnsi" w:hAnsiTheme="majorHAnsi" w:cstheme="majorHAnsi"/>
          <w:bCs/>
          <w:sz w:val="26"/>
          <w:szCs w:val="26"/>
          <w:lang w:val="en-US"/>
        </w:rPr>
      </w:pPr>
      <w:r w:rsidRPr="008025CD">
        <w:rPr>
          <w:rFonts w:asciiTheme="majorHAnsi" w:hAnsiTheme="majorHAnsi" w:cstheme="majorHAnsi"/>
          <w:bCs/>
          <w:sz w:val="26"/>
          <w:szCs w:val="26"/>
          <w:lang w:val="en-US"/>
        </w:rPr>
        <w:t xml:space="preserve">Năm </w:t>
      </w:r>
      <w:r w:rsidR="00AE7D4C" w:rsidRPr="008025CD">
        <w:rPr>
          <w:rFonts w:asciiTheme="majorHAnsi" w:hAnsiTheme="majorHAnsi" w:cstheme="majorHAnsi"/>
          <w:bCs/>
          <w:sz w:val="26"/>
          <w:szCs w:val="26"/>
          <w:lang w:val="en-US"/>
        </w:rPr>
        <w:t>20</w:t>
      </w:r>
      <w:r w:rsidR="006332CD" w:rsidRPr="008025CD">
        <w:rPr>
          <w:rFonts w:asciiTheme="majorHAnsi" w:hAnsiTheme="majorHAnsi" w:cstheme="majorHAnsi"/>
          <w:bCs/>
          <w:sz w:val="26"/>
          <w:szCs w:val="26"/>
          <w:lang w:val="en-US"/>
        </w:rPr>
        <w:t>11 là năm đánh dấu nhiều của sự phát triển của sàn giao dịch thương mại điện tử, đặc biệt đáng kể là một số trang như vatgia.com, nhommua.com, 5giay.com … Tất cả đã tạo nên một khu chợ ảo mà người dùng có thể mua bất kỳ thứ gì mà không cần quan tâm mình đang ở đâu. Mọi thứ thật dễ dàng với người sử dụng với những thao tác đơn giản là có thể mua hàng bằng những tài khoản trực tuyến thông dụng như NganLuong, Paypal … Và tỷ lệ các doanh nghiệp xây dựng sàn giao dịch thương mại điện tử ngày càng gia tăng nhanh đáp ứng xu thế mua hàng và thanh toán trong thời đại số ngày nay. Sau đây là biểu đồ các doanh nghiệp tham gia sàn giao dịch ảo:</w:t>
      </w:r>
    </w:p>
    <w:p w:rsidR="00163843" w:rsidRPr="008025CD" w:rsidRDefault="00163843" w:rsidP="009A2D29">
      <w:pPr>
        <w:autoSpaceDE w:val="0"/>
        <w:autoSpaceDN w:val="0"/>
        <w:adjustRightInd w:val="0"/>
        <w:spacing w:line="360" w:lineRule="auto"/>
        <w:ind w:firstLine="0"/>
        <w:rPr>
          <w:rFonts w:asciiTheme="majorHAnsi" w:hAnsiTheme="majorHAnsi" w:cstheme="majorHAnsi"/>
          <w:bCs/>
          <w:sz w:val="26"/>
          <w:szCs w:val="26"/>
          <w:lang w:val="en-US"/>
        </w:rPr>
      </w:pPr>
      <w:r w:rsidRPr="008025CD">
        <w:rPr>
          <w:rFonts w:asciiTheme="majorHAnsi" w:hAnsiTheme="majorHAnsi" w:cstheme="majorHAnsi"/>
          <w:bCs/>
          <w:noProof/>
          <w:sz w:val="26"/>
          <w:szCs w:val="26"/>
          <w:lang w:val="en-US" w:eastAsia="en-US"/>
        </w:rPr>
        <w:drawing>
          <wp:inline distT="0" distB="0" distL="0" distR="0" wp14:anchorId="059C137D" wp14:editId="4FA44913">
            <wp:extent cx="5486400" cy="32004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6332CD" w:rsidRPr="008025CD" w:rsidRDefault="00560B7A" w:rsidP="009A2D29">
      <w:pPr>
        <w:autoSpaceDE w:val="0"/>
        <w:autoSpaceDN w:val="0"/>
        <w:adjustRightInd w:val="0"/>
        <w:spacing w:line="360" w:lineRule="auto"/>
        <w:ind w:firstLine="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1.1.2.4 Đặt hàng trực tuyến</w:t>
      </w:r>
    </w:p>
    <w:p w:rsidR="00352B35" w:rsidRPr="008025CD" w:rsidRDefault="00352B35" w:rsidP="007364B6">
      <w:pPr>
        <w:autoSpaceDE w:val="0"/>
        <w:autoSpaceDN w:val="0"/>
        <w:adjustRightInd w:val="0"/>
        <w:spacing w:line="360" w:lineRule="auto"/>
        <w:jc w:val="both"/>
        <w:rPr>
          <w:rFonts w:asciiTheme="majorHAnsi" w:hAnsiTheme="majorHAnsi" w:cstheme="majorHAnsi"/>
          <w:bCs/>
          <w:sz w:val="26"/>
          <w:szCs w:val="26"/>
          <w:lang w:val="en-US"/>
        </w:rPr>
      </w:pPr>
      <w:proofErr w:type="gramStart"/>
      <w:r w:rsidRPr="008025CD">
        <w:rPr>
          <w:rFonts w:asciiTheme="majorHAnsi" w:hAnsiTheme="majorHAnsi" w:cstheme="majorHAnsi"/>
          <w:bCs/>
          <w:sz w:val="26"/>
          <w:szCs w:val="26"/>
          <w:lang w:val="en-US"/>
        </w:rPr>
        <w:t>Các doanh nghiệp ngày càng chủ động phương tiện CNTT trong việc đặt hàng của mình.</w:t>
      </w:r>
      <w:r w:rsidR="003B6648" w:rsidRPr="008025CD">
        <w:rPr>
          <w:rFonts w:asciiTheme="majorHAnsi" w:hAnsiTheme="majorHAnsi" w:cstheme="majorHAnsi"/>
          <w:bCs/>
          <w:sz w:val="26"/>
          <w:szCs w:val="26"/>
          <w:lang w:val="en-US"/>
        </w:rPr>
        <w:t>Điều đó mang lại sự tiện dụng cho người sử dụng mà còn nhẹ bớt các khâu quản lý, kế toán trong qua trình kinh doanh của doanh nghiệp.</w:t>
      </w:r>
      <w:proofErr w:type="gramEnd"/>
    </w:p>
    <w:p w:rsidR="0068416A" w:rsidRPr="008025CD" w:rsidRDefault="0068416A" w:rsidP="009A2D29">
      <w:pPr>
        <w:autoSpaceDE w:val="0"/>
        <w:autoSpaceDN w:val="0"/>
        <w:adjustRightInd w:val="0"/>
        <w:spacing w:line="360" w:lineRule="auto"/>
        <w:ind w:firstLine="0"/>
        <w:rPr>
          <w:rFonts w:asciiTheme="majorHAnsi" w:hAnsiTheme="majorHAnsi" w:cstheme="majorHAnsi"/>
          <w:bCs/>
          <w:sz w:val="26"/>
          <w:szCs w:val="26"/>
          <w:lang w:val="en-US"/>
        </w:rPr>
      </w:pPr>
    </w:p>
    <w:tbl>
      <w:tblPr>
        <w:tblStyle w:val="LightGrid1"/>
        <w:tblW w:w="0" w:type="auto"/>
        <w:jc w:val="center"/>
        <w:tblLook w:val="04A0" w:firstRow="1" w:lastRow="0" w:firstColumn="1" w:lastColumn="0" w:noHBand="0" w:noVBand="1"/>
      </w:tblPr>
      <w:tblGrid>
        <w:gridCol w:w="1689"/>
        <w:gridCol w:w="1689"/>
        <w:gridCol w:w="1689"/>
        <w:gridCol w:w="1690"/>
        <w:gridCol w:w="1690"/>
      </w:tblGrid>
      <w:tr w:rsidR="003B6648" w:rsidRPr="008025CD" w:rsidTr="00A802C8">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689" w:type="dxa"/>
          </w:tcPr>
          <w:p w:rsidR="003B6648" w:rsidRPr="008025CD" w:rsidRDefault="003B6648" w:rsidP="009A2D29">
            <w:pPr>
              <w:autoSpaceDE w:val="0"/>
              <w:autoSpaceDN w:val="0"/>
              <w:adjustRightInd w:val="0"/>
              <w:spacing w:line="360" w:lineRule="auto"/>
              <w:ind w:firstLine="0"/>
              <w:rPr>
                <w:rFonts w:cstheme="majorHAnsi"/>
                <w:b w:val="0"/>
                <w:bCs w:val="0"/>
                <w:sz w:val="26"/>
                <w:szCs w:val="26"/>
                <w:lang w:val="en-US"/>
              </w:rPr>
            </w:pPr>
            <w:r w:rsidRPr="008025CD">
              <w:rPr>
                <w:rFonts w:cstheme="majorHAnsi"/>
                <w:b w:val="0"/>
                <w:bCs w:val="0"/>
                <w:sz w:val="26"/>
                <w:szCs w:val="26"/>
                <w:lang w:val="en-US"/>
              </w:rPr>
              <w:lastRenderedPageBreak/>
              <w:t>Phương tiện</w:t>
            </w:r>
          </w:p>
        </w:tc>
        <w:tc>
          <w:tcPr>
            <w:tcW w:w="1689" w:type="dxa"/>
          </w:tcPr>
          <w:p w:rsidR="003B6648" w:rsidRPr="008025CD" w:rsidRDefault="003B6648" w:rsidP="009A2D29">
            <w:pPr>
              <w:autoSpaceDE w:val="0"/>
              <w:autoSpaceDN w:val="0"/>
              <w:adjustRightInd w:val="0"/>
              <w:spacing w:line="360" w:lineRule="auto"/>
              <w:ind w:firstLine="0"/>
              <w:cnfStyle w:val="100000000000" w:firstRow="1" w:lastRow="0" w:firstColumn="0" w:lastColumn="0" w:oddVBand="0" w:evenVBand="0" w:oddHBand="0" w:evenHBand="0" w:firstRowFirstColumn="0" w:firstRowLastColumn="0" w:lastRowFirstColumn="0" w:lastRowLastColumn="0"/>
              <w:rPr>
                <w:rFonts w:cstheme="majorHAnsi"/>
                <w:b w:val="0"/>
                <w:bCs w:val="0"/>
                <w:sz w:val="26"/>
                <w:szCs w:val="26"/>
                <w:lang w:val="en-US"/>
              </w:rPr>
            </w:pPr>
            <w:r w:rsidRPr="008025CD">
              <w:rPr>
                <w:rFonts w:cstheme="majorHAnsi"/>
                <w:b w:val="0"/>
                <w:bCs w:val="0"/>
                <w:sz w:val="26"/>
                <w:szCs w:val="26"/>
                <w:lang w:val="en-US"/>
              </w:rPr>
              <w:t>Điện thoại</w:t>
            </w:r>
          </w:p>
        </w:tc>
        <w:tc>
          <w:tcPr>
            <w:tcW w:w="1689" w:type="dxa"/>
          </w:tcPr>
          <w:p w:rsidR="003B6648" w:rsidRPr="008025CD" w:rsidRDefault="003B6648" w:rsidP="009A2D29">
            <w:pPr>
              <w:autoSpaceDE w:val="0"/>
              <w:autoSpaceDN w:val="0"/>
              <w:adjustRightInd w:val="0"/>
              <w:spacing w:line="360" w:lineRule="auto"/>
              <w:ind w:firstLine="0"/>
              <w:cnfStyle w:val="100000000000" w:firstRow="1" w:lastRow="0" w:firstColumn="0" w:lastColumn="0" w:oddVBand="0" w:evenVBand="0" w:oddHBand="0" w:evenHBand="0" w:firstRowFirstColumn="0" w:firstRowLastColumn="0" w:lastRowFirstColumn="0" w:lastRowLastColumn="0"/>
              <w:rPr>
                <w:rFonts w:cstheme="majorHAnsi"/>
                <w:b w:val="0"/>
                <w:bCs w:val="0"/>
                <w:sz w:val="26"/>
                <w:szCs w:val="26"/>
                <w:lang w:val="en-US"/>
              </w:rPr>
            </w:pPr>
            <w:r w:rsidRPr="008025CD">
              <w:rPr>
                <w:rFonts w:cstheme="majorHAnsi"/>
                <w:b w:val="0"/>
                <w:bCs w:val="0"/>
                <w:sz w:val="26"/>
                <w:szCs w:val="26"/>
                <w:lang w:val="en-US"/>
              </w:rPr>
              <w:t>Fax</w:t>
            </w:r>
          </w:p>
        </w:tc>
        <w:tc>
          <w:tcPr>
            <w:tcW w:w="1690" w:type="dxa"/>
          </w:tcPr>
          <w:p w:rsidR="003B6648" w:rsidRPr="008025CD" w:rsidRDefault="003B6648" w:rsidP="009A2D29">
            <w:pPr>
              <w:autoSpaceDE w:val="0"/>
              <w:autoSpaceDN w:val="0"/>
              <w:adjustRightInd w:val="0"/>
              <w:spacing w:line="360" w:lineRule="auto"/>
              <w:ind w:firstLine="0"/>
              <w:cnfStyle w:val="100000000000" w:firstRow="1" w:lastRow="0" w:firstColumn="0" w:lastColumn="0" w:oddVBand="0" w:evenVBand="0" w:oddHBand="0" w:evenHBand="0" w:firstRowFirstColumn="0" w:firstRowLastColumn="0" w:lastRowFirstColumn="0" w:lastRowLastColumn="0"/>
              <w:rPr>
                <w:rFonts w:cstheme="majorHAnsi"/>
                <w:b w:val="0"/>
                <w:bCs w:val="0"/>
                <w:sz w:val="26"/>
                <w:szCs w:val="26"/>
                <w:lang w:val="en-US"/>
              </w:rPr>
            </w:pPr>
            <w:r w:rsidRPr="008025CD">
              <w:rPr>
                <w:rFonts w:cstheme="majorHAnsi"/>
                <w:b w:val="0"/>
                <w:bCs w:val="0"/>
                <w:sz w:val="26"/>
                <w:szCs w:val="26"/>
                <w:lang w:val="en-US"/>
              </w:rPr>
              <w:t>Email</w:t>
            </w:r>
          </w:p>
        </w:tc>
        <w:tc>
          <w:tcPr>
            <w:tcW w:w="1690" w:type="dxa"/>
          </w:tcPr>
          <w:p w:rsidR="003B6648" w:rsidRPr="008025CD" w:rsidRDefault="003B6648" w:rsidP="009A2D29">
            <w:pPr>
              <w:autoSpaceDE w:val="0"/>
              <w:autoSpaceDN w:val="0"/>
              <w:adjustRightInd w:val="0"/>
              <w:spacing w:line="360" w:lineRule="auto"/>
              <w:ind w:firstLine="0"/>
              <w:cnfStyle w:val="100000000000" w:firstRow="1" w:lastRow="0" w:firstColumn="0" w:lastColumn="0" w:oddVBand="0" w:evenVBand="0" w:oddHBand="0" w:evenHBand="0" w:firstRowFirstColumn="0" w:firstRowLastColumn="0" w:lastRowFirstColumn="0" w:lastRowLastColumn="0"/>
              <w:rPr>
                <w:rFonts w:cstheme="majorHAnsi"/>
                <w:b w:val="0"/>
                <w:bCs w:val="0"/>
                <w:sz w:val="26"/>
                <w:szCs w:val="26"/>
                <w:lang w:val="en-US"/>
              </w:rPr>
            </w:pPr>
            <w:r w:rsidRPr="008025CD">
              <w:rPr>
                <w:rFonts w:cstheme="majorHAnsi"/>
                <w:b w:val="0"/>
                <w:bCs w:val="0"/>
                <w:sz w:val="26"/>
                <w:szCs w:val="26"/>
                <w:lang w:val="en-US"/>
              </w:rPr>
              <w:t>Website</w:t>
            </w:r>
          </w:p>
        </w:tc>
      </w:tr>
      <w:tr w:rsidR="003B6648" w:rsidRPr="008025CD" w:rsidTr="00A802C8">
        <w:trPr>
          <w:cnfStyle w:val="000000100000" w:firstRow="0" w:lastRow="0" w:firstColumn="0" w:lastColumn="0" w:oddVBand="0" w:evenVBand="0" w:oddHBand="1"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689" w:type="dxa"/>
          </w:tcPr>
          <w:p w:rsidR="003B6648" w:rsidRPr="008025CD" w:rsidRDefault="003B6648" w:rsidP="009A2D29">
            <w:pPr>
              <w:autoSpaceDE w:val="0"/>
              <w:autoSpaceDN w:val="0"/>
              <w:adjustRightInd w:val="0"/>
              <w:spacing w:line="360" w:lineRule="auto"/>
              <w:ind w:firstLine="0"/>
              <w:rPr>
                <w:rFonts w:cstheme="majorHAnsi"/>
                <w:b w:val="0"/>
                <w:bCs w:val="0"/>
                <w:sz w:val="26"/>
                <w:szCs w:val="26"/>
                <w:lang w:val="en-US"/>
              </w:rPr>
            </w:pPr>
            <w:r w:rsidRPr="008025CD">
              <w:rPr>
                <w:rFonts w:cstheme="majorHAnsi"/>
                <w:b w:val="0"/>
                <w:bCs w:val="0"/>
                <w:sz w:val="26"/>
                <w:szCs w:val="26"/>
                <w:lang w:val="en-US"/>
              </w:rPr>
              <w:t>Tỷ lệ</w:t>
            </w:r>
          </w:p>
        </w:tc>
        <w:tc>
          <w:tcPr>
            <w:tcW w:w="1689" w:type="dxa"/>
          </w:tcPr>
          <w:p w:rsidR="003B6648" w:rsidRPr="008025CD" w:rsidRDefault="00C53924" w:rsidP="009A2D29">
            <w:pPr>
              <w:autoSpaceDE w:val="0"/>
              <w:autoSpaceDN w:val="0"/>
              <w:adjustRightInd w:val="0"/>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99%</w:t>
            </w:r>
          </w:p>
        </w:tc>
        <w:tc>
          <w:tcPr>
            <w:tcW w:w="1689" w:type="dxa"/>
          </w:tcPr>
          <w:p w:rsidR="003B6648" w:rsidRPr="008025CD" w:rsidRDefault="00C53924" w:rsidP="009A2D29">
            <w:pPr>
              <w:autoSpaceDE w:val="0"/>
              <w:autoSpaceDN w:val="0"/>
              <w:adjustRightInd w:val="0"/>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90%</w:t>
            </w:r>
          </w:p>
        </w:tc>
        <w:tc>
          <w:tcPr>
            <w:tcW w:w="1690" w:type="dxa"/>
          </w:tcPr>
          <w:p w:rsidR="003B6648" w:rsidRPr="008025CD" w:rsidRDefault="00C53924" w:rsidP="009A2D29">
            <w:pPr>
              <w:autoSpaceDE w:val="0"/>
              <w:autoSpaceDN w:val="0"/>
              <w:adjustRightInd w:val="0"/>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53%</w:t>
            </w:r>
          </w:p>
        </w:tc>
        <w:tc>
          <w:tcPr>
            <w:tcW w:w="1690" w:type="dxa"/>
          </w:tcPr>
          <w:p w:rsidR="003B6648" w:rsidRPr="008025CD" w:rsidRDefault="00C53924" w:rsidP="009A2D29">
            <w:pPr>
              <w:autoSpaceDE w:val="0"/>
              <w:autoSpaceDN w:val="0"/>
              <w:adjustRightInd w:val="0"/>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21%</w:t>
            </w:r>
          </w:p>
        </w:tc>
      </w:tr>
    </w:tbl>
    <w:p w:rsidR="0068416A" w:rsidRPr="008025CD" w:rsidRDefault="0068416A" w:rsidP="009A2D29">
      <w:pPr>
        <w:autoSpaceDE w:val="0"/>
        <w:autoSpaceDN w:val="0"/>
        <w:adjustRightInd w:val="0"/>
        <w:spacing w:line="360" w:lineRule="auto"/>
        <w:ind w:firstLine="0"/>
        <w:rPr>
          <w:rFonts w:asciiTheme="majorHAnsi" w:hAnsiTheme="majorHAnsi" w:cstheme="majorHAnsi"/>
          <w:bCs/>
          <w:sz w:val="26"/>
          <w:szCs w:val="26"/>
          <w:lang w:val="en-US"/>
        </w:rPr>
      </w:pPr>
    </w:p>
    <w:p w:rsidR="003B6648" w:rsidRPr="008025CD" w:rsidRDefault="00E94760" w:rsidP="007364B6">
      <w:pPr>
        <w:autoSpaceDE w:val="0"/>
        <w:autoSpaceDN w:val="0"/>
        <w:adjustRightInd w:val="0"/>
        <w:spacing w:line="360" w:lineRule="auto"/>
        <w:jc w:val="both"/>
        <w:rPr>
          <w:rFonts w:asciiTheme="majorHAnsi" w:hAnsiTheme="majorHAnsi" w:cstheme="majorHAnsi"/>
          <w:bCs/>
          <w:sz w:val="26"/>
          <w:szCs w:val="26"/>
          <w:lang w:val="en-US"/>
        </w:rPr>
      </w:pPr>
      <w:proofErr w:type="gramStart"/>
      <w:r w:rsidRPr="008025CD">
        <w:rPr>
          <w:rFonts w:asciiTheme="majorHAnsi" w:hAnsiTheme="majorHAnsi" w:cstheme="majorHAnsi"/>
          <w:bCs/>
          <w:sz w:val="26"/>
          <w:szCs w:val="26"/>
          <w:lang w:val="en-US"/>
        </w:rPr>
        <w:t>Với những các</w:t>
      </w:r>
      <w:r w:rsidR="00954D22" w:rsidRPr="008025CD">
        <w:rPr>
          <w:rFonts w:asciiTheme="majorHAnsi" w:hAnsiTheme="majorHAnsi" w:cstheme="majorHAnsi"/>
          <w:bCs/>
          <w:sz w:val="26"/>
          <w:szCs w:val="26"/>
          <w:lang w:val="en-US"/>
        </w:rPr>
        <w:t>h</w:t>
      </w:r>
      <w:r w:rsidRPr="008025CD">
        <w:rPr>
          <w:rFonts w:asciiTheme="majorHAnsi" w:hAnsiTheme="majorHAnsi" w:cstheme="majorHAnsi"/>
          <w:bCs/>
          <w:sz w:val="26"/>
          <w:szCs w:val="26"/>
          <w:lang w:val="en-US"/>
        </w:rPr>
        <w:t xml:space="preserve"> thức tiếp thị trong đặt hàng</w:t>
      </w:r>
      <w:r w:rsidR="00954D22" w:rsidRPr="008025CD">
        <w:rPr>
          <w:rFonts w:asciiTheme="majorHAnsi" w:hAnsiTheme="majorHAnsi" w:cstheme="majorHAnsi"/>
          <w:bCs/>
          <w:sz w:val="26"/>
          <w:szCs w:val="26"/>
          <w:lang w:val="en-US"/>
        </w:rPr>
        <w:t xml:space="preserve"> trực tuyến đã làm thay đổi dần dần thói quen tiêu dùng của người Việt Nam.Điều đó giúp ích rất nhiều cho chính doanh nghiệp của họ và tạo điều kiện thuận lợi nhất cho khách hàng.</w:t>
      </w:r>
      <w:proofErr w:type="gramEnd"/>
      <w:r w:rsidR="00954D22" w:rsidRPr="008025CD">
        <w:rPr>
          <w:rFonts w:asciiTheme="majorHAnsi" w:hAnsiTheme="majorHAnsi" w:cstheme="majorHAnsi"/>
          <w:bCs/>
          <w:sz w:val="26"/>
          <w:szCs w:val="26"/>
          <w:lang w:val="en-US"/>
        </w:rPr>
        <w:t xml:space="preserve"> Mọi chi phí đi lại, trưng bày sản phẩm, văn phòng đại điện giờ đây được thay thế bằng những website thương mại điện tử với đầy đủ các tính năng như quảng cáo sản phẩm, đặt hàng trực truyến hay cả việc thanh toán trực tuyến. </w:t>
      </w:r>
      <w:proofErr w:type="gramStart"/>
      <w:r w:rsidR="00954D22" w:rsidRPr="008025CD">
        <w:rPr>
          <w:rFonts w:asciiTheme="majorHAnsi" w:hAnsiTheme="majorHAnsi" w:cstheme="majorHAnsi"/>
          <w:bCs/>
          <w:sz w:val="26"/>
          <w:szCs w:val="26"/>
          <w:lang w:val="en-US"/>
        </w:rPr>
        <w:t xml:space="preserve">Tất cả mọi thứ tạo nên một động lực tốt cho chúng ta phát triễn TMĐT trong thời kỳ hội nhập </w:t>
      </w:r>
      <w:r w:rsidR="00300762" w:rsidRPr="008025CD">
        <w:rPr>
          <w:rFonts w:asciiTheme="majorHAnsi" w:hAnsiTheme="majorHAnsi" w:cstheme="majorHAnsi"/>
          <w:bCs/>
          <w:sz w:val="26"/>
          <w:szCs w:val="26"/>
          <w:lang w:val="en-US"/>
        </w:rPr>
        <w:t>ngày nay.</w:t>
      </w:r>
      <w:proofErr w:type="gramEnd"/>
    </w:p>
    <w:p w:rsidR="00A802C8" w:rsidRPr="008025CD" w:rsidRDefault="006A62A2" w:rsidP="009A2D29">
      <w:pPr>
        <w:autoSpaceDE w:val="0"/>
        <w:autoSpaceDN w:val="0"/>
        <w:adjustRightInd w:val="0"/>
        <w:spacing w:line="360" w:lineRule="auto"/>
        <w:ind w:firstLine="0"/>
        <w:rPr>
          <w:rFonts w:asciiTheme="majorHAnsi" w:hAnsiTheme="majorHAnsi" w:cstheme="majorHAnsi"/>
          <w:b/>
          <w:bCs/>
          <w:sz w:val="26"/>
          <w:szCs w:val="26"/>
          <w:lang w:val="en-US"/>
        </w:rPr>
      </w:pPr>
      <w:r>
        <w:rPr>
          <w:rFonts w:asciiTheme="majorHAnsi" w:hAnsiTheme="majorHAnsi" w:cstheme="majorHAnsi"/>
          <w:b/>
          <w:bCs/>
          <w:sz w:val="26"/>
          <w:szCs w:val="26"/>
          <w:lang w:val="en-US"/>
        </w:rPr>
        <w:t>1</w:t>
      </w:r>
      <w:r w:rsidR="00A802C8" w:rsidRPr="008025CD">
        <w:rPr>
          <w:rFonts w:asciiTheme="majorHAnsi" w:hAnsiTheme="majorHAnsi" w:cstheme="majorHAnsi"/>
          <w:b/>
          <w:bCs/>
          <w:sz w:val="26"/>
          <w:szCs w:val="26"/>
          <w:lang w:val="en-US"/>
        </w:rPr>
        <w:t>.3</w:t>
      </w:r>
      <w:r w:rsidR="007364B6">
        <w:rPr>
          <w:rFonts w:asciiTheme="majorHAnsi" w:hAnsiTheme="majorHAnsi" w:cstheme="majorHAnsi"/>
          <w:b/>
          <w:bCs/>
          <w:sz w:val="26"/>
          <w:szCs w:val="26"/>
          <w:lang w:val="en-US"/>
        </w:rPr>
        <w:t xml:space="preserve">   </w:t>
      </w:r>
      <w:r w:rsidR="00476DA3" w:rsidRPr="008025CD">
        <w:rPr>
          <w:rFonts w:asciiTheme="majorHAnsi" w:hAnsiTheme="majorHAnsi" w:cstheme="majorHAnsi"/>
          <w:b/>
          <w:bCs/>
          <w:sz w:val="26"/>
          <w:szCs w:val="26"/>
          <w:lang w:val="en-US"/>
        </w:rPr>
        <w:t>Maketing trực tuyến</w:t>
      </w:r>
    </w:p>
    <w:p w:rsidR="00690EA4" w:rsidRPr="008025CD" w:rsidRDefault="006A62A2" w:rsidP="009A2D29">
      <w:pPr>
        <w:autoSpaceDE w:val="0"/>
        <w:autoSpaceDN w:val="0"/>
        <w:adjustRightInd w:val="0"/>
        <w:spacing w:line="360" w:lineRule="auto"/>
        <w:ind w:firstLine="0"/>
        <w:rPr>
          <w:rFonts w:asciiTheme="majorHAnsi" w:hAnsiTheme="majorHAnsi" w:cstheme="majorHAnsi"/>
          <w:b/>
          <w:bCs/>
          <w:sz w:val="26"/>
          <w:szCs w:val="26"/>
          <w:lang w:val="en-US"/>
        </w:rPr>
      </w:pPr>
      <w:r>
        <w:rPr>
          <w:rFonts w:asciiTheme="majorHAnsi" w:hAnsiTheme="majorHAnsi" w:cstheme="majorHAnsi"/>
          <w:b/>
          <w:bCs/>
          <w:sz w:val="26"/>
          <w:szCs w:val="26"/>
          <w:lang w:val="en-US"/>
        </w:rPr>
        <w:t>1</w:t>
      </w:r>
      <w:r w:rsidR="00690EA4" w:rsidRPr="008025CD">
        <w:rPr>
          <w:rFonts w:asciiTheme="majorHAnsi" w:hAnsiTheme="majorHAnsi" w:cstheme="majorHAnsi"/>
          <w:b/>
          <w:bCs/>
          <w:sz w:val="26"/>
          <w:szCs w:val="26"/>
          <w:lang w:val="en-US"/>
        </w:rPr>
        <w:t>.3.1 Nhu cầu tiếp thị trực tuyến</w:t>
      </w:r>
    </w:p>
    <w:p w:rsidR="009E605A" w:rsidRPr="008025CD" w:rsidRDefault="00690EA4" w:rsidP="00CC0D90">
      <w:pPr>
        <w:autoSpaceDE w:val="0"/>
        <w:autoSpaceDN w:val="0"/>
        <w:adjustRightInd w:val="0"/>
        <w:spacing w:line="360" w:lineRule="auto"/>
        <w:jc w:val="both"/>
        <w:rPr>
          <w:rFonts w:asciiTheme="majorHAnsi" w:hAnsiTheme="majorHAnsi" w:cstheme="majorHAnsi"/>
          <w:bCs/>
          <w:sz w:val="26"/>
          <w:szCs w:val="26"/>
          <w:lang w:val="en-US"/>
        </w:rPr>
      </w:pPr>
      <w:r w:rsidRPr="008025CD">
        <w:rPr>
          <w:rFonts w:asciiTheme="majorHAnsi" w:hAnsiTheme="majorHAnsi" w:cstheme="majorHAnsi"/>
          <w:bCs/>
          <w:sz w:val="26"/>
          <w:szCs w:val="26"/>
          <w:lang w:val="en-US"/>
        </w:rPr>
        <w:t>Xu hướng truy cập Internet tại gia đình ngày càng tăng cao, cùng với việc bùng nổ công nghệ 3G tại thì trường Việt Nam đã làm quảng cáo ngon trở thành một chiến lược hàng đầu đối doanh nghiệp. Số lượng người mua hàng qua mạng cũng tăng đáng kể và các trang mạng xã hội đang trở thành một hình thức hoạt động phổ biến.</w:t>
      </w:r>
      <w:r w:rsidR="00FE23AB" w:rsidRPr="008025CD">
        <w:rPr>
          <w:rFonts w:asciiTheme="majorHAnsi" w:hAnsiTheme="majorHAnsi" w:cstheme="majorHAnsi"/>
          <w:bCs/>
          <w:sz w:val="26"/>
          <w:szCs w:val="26"/>
          <w:lang w:val="en-US"/>
        </w:rPr>
        <w:t>Những điều đó cho thấy tiếp thị trực tuyến sẻ trở thành một trong những xu hướng chiến lược trong việc quảng bá thương hiệu, sản phẩm để các doanh nghiệp cạnh tranh với đối thủ, duy trì, mở rộng và phát triển thị trường.</w:t>
      </w:r>
      <w:r w:rsidR="00FD00BD" w:rsidRPr="008025CD">
        <w:rPr>
          <w:rFonts w:asciiTheme="majorHAnsi" w:hAnsiTheme="majorHAnsi" w:cstheme="majorHAnsi"/>
          <w:bCs/>
          <w:sz w:val="26"/>
          <w:szCs w:val="26"/>
          <w:lang w:val="en-US"/>
        </w:rPr>
        <w:t xml:space="preserve"> Trong thời gian gần đây, nhiều doanh nghiệp đã triễn khai khá thành công các chương trình tiếp thị trực tuyến như Coca-Cola, Zing Me... Những thành công đã có tác dụng khuyến khích doanh nghiệp đầu tư và phát triển các loại hình tiếp thị hay quảng cáo trực tuyến của mình.</w:t>
      </w:r>
      <w:r w:rsidR="009E605A" w:rsidRPr="008025CD">
        <w:rPr>
          <w:rFonts w:asciiTheme="majorHAnsi" w:hAnsiTheme="majorHAnsi" w:cstheme="majorHAnsi"/>
          <w:bCs/>
          <w:sz w:val="26"/>
          <w:szCs w:val="26"/>
          <w:lang w:val="en-US"/>
        </w:rPr>
        <w:t xml:space="preserve">Sự </w:t>
      </w:r>
      <w:r w:rsidR="002A3DFD" w:rsidRPr="008025CD">
        <w:rPr>
          <w:rFonts w:asciiTheme="majorHAnsi" w:hAnsiTheme="majorHAnsi" w:cstheme="majorHAnsi"/>
          <w:bCs/>
          <w:sz w:val="26"/>
          <w:szCs w:val="26"/>
          <w:lang w:val="en-US"/>
        </w:rPr>
        <w:t xml:space="preserve">phát triển của hạ tầng công nghệ và thương mại điện tử, sự hoàn thiện của hệ thống thanh toán và sự gia tăng của hoạt động mua bán trên mạng sẽ tạo nền tảng thúc đẩy sự phát triễn của quảng cáo trực tuyến. Do đó trong thời gian tới nhu cầu quang cáo trực tuyến sẽ ngày càng tăng cao. Để đáp ứng tốt nhu cầu này, doanh nghiệp cung cấp các dịch vụ quảng cáo trực tuyến cần nâng cao chất lượng, đầu tư công nghệ mới để khách hàng được </w:t>
      </w:r>
      <w:proofErr w:type="gramStart"/>
      <w:r w:rsidR="002A3DFD" w:rsidRPr="008025CD">
        <w:rPr>
          <w:rFonts w:asciiTheme="majorHAnsi" w:hAnsiTheme="majorHAnsi" w:cstheme="majorHAnsi"/>
          <w:bCs/>
          <w:sz w:val="26"/>
          <w:szCs w:val="26"/>
          <w:lang w:val="en-US"/>
        </w:rPr>
        <w:t>theo</w:t>
      </w:r>
      <w:proofErr w:type="gramEnd"/>
      <w:r w:rsidR="002A3DFD" w:rsidRPr="008025CD">
        <w:rPr>
          <w:rFonts w:asciiTheme="majorHAnsi" w:hAnsiTheme="majorHAnsi" w:cstheme="majorHAnsi"/>
          <w:bCs/>
          <w:sz w:val="26"/>
          <w:szCs w:val="26"/>
          <w:lang w:val="en-US"/>
        </w:rPr>
        <w:t xml:space="preserve"> dõi hiệu quả của hình thức dịch vụ thông tin này.</w:t>
      </w:r>
    </w:p>
    <w:p w:rsidR="00566686" w:rsidRPr="008025CD" w:rsidRDefault="006A62A2" w:rsidP="009A2D29">
      <w:pPr>
        <w:autoSpaceDE w:val="0"/>
        <w:autoSpaceDN w:val="0"/>
        <w:adjustRightInd w:val="0"/>
        <w:spacing w:line="360" w:lineRule="auto"/>
        <w:ind w:firstLine="0"/>
        <w:rPr>
          <w:rFonts w:asciiTheme="majorHAnsi" w:hAnsiTheme="majorHAnsi" w:cstheme="majorHAnsi"/>
          <w:b/>
          <w:bCs/>
          <w:sz w:val="26"/>
          <w:szCs w:val="26"/>
          <w:lang w:val="en-US"/>
        </w:rPr>
      </w:pPr>
      <w:r>
        <w:rPr>
          <w:rFonts w:asciiTheme="majorHAnsi" w:hAnsiTheme="majorHAnsi" w:cstheme="majorHAnsi"/>
          <w:b/>
          <w:bCs/>
          <w:sz w:val="26"/>
          <w:szCs w:val="26"/>
          <w:lang w:val="en-US"/>
        </w:rPr>
        <w:t>1</w:t>
      </w:r>
      <w:r w:rsidR="00566686" w:rsidRPr="008025CD">
        <w:rPr>
          <w:rFonts w:asciiTheme="majorHAnsi" w:hAnsiTheme="majorHAnsi" w:cstheme="majorHAnsi"/>
          <w:b/>
          <w:bCs/>
          <w:sz w:val="26"/>
          <w:szCs w:val="26"/>
          <w:lang w:val="en-US"/>
        </w:rPr>
        <w:t xml:space="preserve">.3.2 </w:t>
      </w:r>
      <w:r w:rsidR="00F90B66" w:rsidRPr="008025CD">
        <w:rPr>
          <w:rFonts w:asciiTheme="majorHAnsi" w:hAnsiTheme="majorHAnsi" w:cstheme="majorHAnsi"/>
          <w:b/>
          <w:bCs/>
          <w:sz w:val="26"/>
          <w:szCs w:val="26"/>
          <w:lang w:val="en-US"/>
        </w:rPr>
        <w:t>Các loại hình cung cấp</w:t>
      </w:r>
      <w:r w:rsidR="00566686" w:rsidRPr="008025CD">
        <w:rPr>
          <w:rFonts w:asciiTheme="majorHAnsi" w:hAnsiTheme="majorHAnsi" w:cstheme="majorHAnsi"/>
          <w:b/>
          <w:bCs/>
          <w:sz w:val="26"/>
          <w:szCs w:val="26"/>
          <w:lang w:val="en-US"/>
        </w:rPr>
        <w:t xml:space="preserve"> tiếp thị trực tuyến</w:t>
      </w:r>
    </w:p>
    <w:p w:rsidR="00566686" w:rsidRPr="008025CD" w:rsidRDefault="00F90B66" w:rsidP="00CC0D90">
      <w:pPr>
        <w:autoSpaceDE w:val="0"/>
        <w:autoSpaceDN w:val="0"/>
        <w:adjustRightInd w:val="0"/>
        <w:spacing w:line="360" w:lineRule="auto"/>
        <w:jc w:val="both"/>
        <w:rPr>
          <w:rFonts w:asciiTheme="majorHAnsi" w:hAnsiTheme="majorHAnsi" w:cstheme="majorHAnsi"/>
          <w:bCs/>
          <w:sz w:val="26"/>
          <w:szCs w:val="26"/>
          <w:lang w:val="en-US"/>
        </w:rPr>
      </w:pPr>
      <w:r w:rsidRPr="008025CD">
        <w:rPr>
          <w:rFonts w:asciiTheme="majorHAnsi" w:hAnsiTheme="majorHAnsi" w:cstheme="majorHAnsi"/>
          <w:bCs/>
          <w:sz w:val="26"/>
          <w:szCs w:val="26"/>
          <w:lang w:val="en-US"/>
        </w:rPr>
        <w:t>Thiết</w:t>
      </w:r>
      <w:r w:rsidR="00BC7E35" w:rsidRPr="008025CD">
        <w:rPr>
          <w:rFonts w:asciiTheme="majorHAnsi" w:hAnsiTheme="majorHAnsi" w:cstheme="majorHAnsi"/>
          <w:bCs/>
          <w:sz w:val="26"/>
          <w:szCs w:val="26"/>
          <w:lang w:val="en-US"/>
        </w:rPr>
        <w:t xml:space="preserve"> kế website cho doanh nghiệp đã trở thành một ngành kinh doanh khá sôi động và </w:t>
      </w:r>
      <w:proofErr w:type="gramStart"/>
      <w:r w:rsidR="00BC7E35" w:rsidRPr="008025CD">
        <w:rPr>
          <w:rFonts w:asciiTheme="majorHAnsi" w:hAnsiTheme="majorHAnsi" w:cstheme="majorHAnsi"/>
          <w:bCs/>
          <w:sz w:val="26"/>
          <w:szCs w:val="26"/>
          <w:lang w:val="en-US"/>
        </w:rPr>
        <w:t>thu</w:t>
      </w:r>
      <w:proofErr w:type="gramEnd"/>
      <w:r w:rsidR="00BC7E35" w:rsidRPr="008025CD">
        <w:rPr>
          <w:rFonts w:asciiTheme="majorHAnsi" w:hAnsiTheme="majorHAnsi" w:cstheme="majorHAnsi"/>
          <w:bCs/>
          <w:sz w:val="26"/>
          <w:szCs w:val="26"/>
          <w:lang w:val="en-US"/>
        </w:rPr>
        <w:t xml:space="preserve"> hút nhiều đối tượng doanh nghiệp tham gia cung cấp dịch vụ. </w:t>
      </w:r>
      <w:proofErr w:type="gramStart"/>
      <w:r w:rsidR="00BC7E35" w:rsidRPr="008025CD">
        <w:rPr>
          <w:rFonts w:asciiTheme="majorHAnsi" w:hAnsiTheme="majorHAnsi" w:cstheme="majorHAnsi"/>
          <w:bCs/>
          <w:sz w:val="26"/>
          <w:szCs w:val="26"/>
          <w:lang w:val="en-US"/>
        </w:rPr>
        <w:t xml:space="preserve">Điều này </w:t>
      </w:r>
      <w:r w:rsidR="00BC7E35" w:rsidRPr="008025CD">
        <w:rPr>
          <w:rFonts w:asciiTheme="majorHAnsi" w:hAnsiTheme="majorHAnsi" w:cstheme="majorHAnsi"/>
          <w:bCs/>
          <w:sz w:val="26"/>
          <w:szCs w:val="26"/>
          <w:lang w:val="en-US"/>
        </w:rPr>
        <w:lastRenderedPageBreak/>
        <w:t>cho thấy các doanh nghiệp đã nhận thức rõ hiệu quả của việc quảng bá hình ảnh, sản phẩm qua website.</w:t>
      </w:r>
      <w:proofErr w:type="gramEnd"/>
      <w:r w:rsidR="009E3435" w:rsidRPr="008025CD">
        <w:rPr>
          <w:rFonts w:asciiTheme="majorHAnsi" w:hAnsiTheme="majorHAnsi" w:cstheme="majorHAnsi"/>
          <w:bCs/>
          <w:sz w:val="26"/>
          <w:szCs w:val="26"/>
          <w:lang w:val="en-US"/>
        </w:rPr>
        <w:t xml:space="preserve"> Cùng với sự ra đời của phiên bản Google tiếng Việt và dịch vụ Yahoo Search làm cho các doanh nghiệp công nghệ thông tin và thương mại điện tử đã nghiên cứu nghiêm túc để triễn khai them tính năng SEO tại website cho doanh nghiệp nhằm tăng khả năng tìm kiếm, kết nối giữa doanh nghiệp và khách hàng.</w:t>
      </w:r>
      <w:r w:rsidR="00782268" w:rsidRPr="008025CD">
        <w:rPr>
          <w:rFonts w:asciiTheme="majorHAnsi" w:hAnsiTheme="majorHAnsi" w:cstheme="majorHAnsi"/>
          <w:bCs/>
          <w:sz w:val="26"/>
          <w:szCs w:val="26"/>
          <w:lang w:val="en-US"/>
        </w:rPr>
        <w:t>Ở Việt Nam với sự ra đời hàng loạt các website thương mại điện tử làm cho thị trường quảng cáo trực tuyến ngày càng sôi động hơn và tạo ra nhiều hình thức tiếp thị quảng cáo mới hơn trên thị trường.</w:t>
      </w:r>
    </w:p>
    <w:p w:rsidR="00782268" w:rsidRPr="008025CD" w:rsidRDefault="00782268" w:rsidP="00CC0D90">
      <w:pPr>
        <w:autoSpaceDE w:val="0"/>
        <w:autoSpaceDN w:val="0"/>
        <w:adjustRightInd w:val="0"/>
        <w:spacing w:line="360" w:lineRule="auto"/>
        <w:ind w:firstLine="0"/>
        <w:jc w:val="both"/>
        <w:rPr>
          <w:rFonts w:asciiTheme="majorHAnsi" w:hAnsiTheme="majorHAnsi" w:cstheme="majorHAnsi"/>
          <w:bCs/>
          <w:sz w:val="26"/>
          <w:szCs w:val="26"/>
          <w:lang w:val="en-US"/>
        </w:rPr>
      </w:pPr>
      <w:r w:rsidRPr="008025CD">
        <w:rPr>
          <w:rFonts w:asciiTheme="majorHAnsi" w:hAnsiTheme="majorHAnsi" w:cstheme="majorHAnsi"/>
          <w:bCs/>
          <w:sz w:val="26"/>
          <w:szCs w:val="26"/>
          <w:lang w:val="en-US"/>
        </w:rPr>
        <w:t xml:space="preserve">Và bên cạnh những website tên tuổi thì thị trường quảng cáo tiếp thị trên mạng xã hội cũng được sự </w:t>
      </w:r>
      <w:proofErr w:type="gramStart"/>
      <w:r w:rsidRPr="008025CD">
        <w:rPr>
          <w:rFonts w:asciiTheme="majorHAnsi" w:hAnsiTheme="majorHAnsi" w:cstheme="majorHAnsi"/>
          <w:bCs/>
          <w:sz w:val="26"/>
          <w:szCs w:val="26"/>
          <w:lang w:val="en-US"/>
        </w:rPr>
        <w:t>thu</w:t>
      </w:r>
      <w:proofErr w:type="gramEnd"/>
      <w:r w:rsidRPr="008025CD">
        <w:rPr>
          <w:rFonts w:asciiTheme="majorHAnsi" w:hAnsiTheme="majorHAnsi" w:cstheme="majorHAnsi"/>
          <w:bCs/>
          <w:sz w:val="26"/>
          <w:szCs w:val="26"/>
          <w:lang w:val="en-US"/>
        </w:rPr>
        <w:t xml:space="preserve"> hút không ít các doanh nghiệp. Với các ưu điểm của quảng cáo trực tuyến như không bị giới hạn về không gian và thời </w:t>
      </w:r>
      <w:proofErr w:type="gramStart"/>
      <w:r w:rsidRPr="008025CD">
        <w:rPr>
          <w:rFonts w:asciiTheme="majorHAnsi" w:hAnsiTheme="majorHAnsi" w:cstheme="majorHAnsi"/>
          <w:bCs/>
          <w:sz w:val="26"/>
          <w:szCs w:val="26"/>
          <w:lang w:val="en-US"/>
        </w:rPr>
        <w:t>gian ,</w:t>
      </w:r>
      <w:proofErr w:type="gramEnd"/>
      <w:r w:rsidRPr="008025CD">
        <w:rPr>
          <w:rFonts w:asciiTheme="majorHAnsi" w:hAnsiTheme="majorHAnsi" w:cstheme="majorHAnsi"/>
          <w:bCs/>
          <w:sz w:val="26"/>
          <w:szCs w:val="26"/>
          <w:lang w:val="en-US"/>
        </w:rPr>
        <w:t xml:space="preserve"> chi phí hợp lý, dễ xác định phân khúc khách hàng mục tiêu… cộng thêm các ưu điểm đặc biệt của mạng xã hội về tình tương tác cao, hiệu ứng lan truyền theo cấp số nhân, quảng cáo trên mạng xã hội là bước đi đúng cho các doanh nghiệp.</w:t>
      </w:r>
      <w:r w:rsidR="00CE1C7A" w:rsidRPr="008025CD">
        <w:rPr>
          <w:rFonts w:asciiTheme="majorHAnsi" w:hAnsiTheme="majorHAnsi" w:cstheme="majorHAnsi"/>
          <w:bCs/>
          <w:sz w:val="26"/>
          <w:szCs w:val="26"/>
          <w:lang w:val="en-US"/>
        </w:rPr>
        <w:t xml:space="preserve"> Quảng cáo trên mạng xã hội là việc tiến hành một phần hay toàn bộ quy trình tuyên truyền, giới thiệu thông tin về sản phẩm, dịch vụ, doanh nghiệp hay ý tưởng… của doanh nghiệp tới người tiêu dùng thông qua môi trường mạng xã hội. Sau đây là bảng thông kê các mạng xã hội được yêu thích nhất Việt Nam do FTA Viettrack 09/2009 khảo sát:</w:t>
      </w:r>
    </w:p>
    <w:p w:rsidR="00CE1C7A" w:rsidRPr="008025CD" w:rsidRDefault="00CE1C7A" w:rsidP="009A2D29">
      <w:pPr>
        <w:autoSpaceDE w:val="0"/>
        <w:autoSpaceDN w:val="0"/>
        <w:adjustRightInd w:val="0"/>
        <w:spacing w:line="360" w:lineRule="auto"/>
        <w:ind w:firstLine="0"/>
        <w:rPr>
          <w:rFonts w:asciiTheme="majorHAnsi" w:hAnsiTheme="majorHAnsi" w:cstheme="majorHAnsi"/>
          <w:bCs/>
          <w:sz w:val="26"/>
          <w:szCs w:val="26"/>
          <w:lang w:val="en-US"/>
        </w:rPr>
      </w:pPr>
      <w:r w:rsidRPr="008025CD">
        <w:rPr>
          <w:rFonts w:asciiTheme="majorHAnsi" w:hAnsiTheme="majorHAnsi" w:cstheme="majorHAnsi"/>
          <w:bCs/>
          <w:noProof/>
          <w:sz w:val="26"/>
          <w:szCs w:val="26"/>
          <w:lang w:val="en-US" w:eastAsia="en-US"/>
        </w:rPr>
        <w:drawing>
          <wp:inline distT="0" distB="0" distL="0" distR="0" wp14:anchorId="6C942D40" wp14:editId="0B98D7CE">
            <wp:extent cx="5486400" cy="32004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23C02" w:rsidRPr="008025CD" w:rsidRDefault="00A23C02" w:rsidP="009A2D29">
      <w:pPr>
        <w:autoSpaceDE w:val="0"/>
        <w:autoSpaceDN w:val="0"/>
        <w:adjustRightInd w:val="0"/>
        <w:spacing w:line="360" w:lineRule="auto"/>
        <w:ind w:firstLine="0"/>
        <w:rPr>
          <w:rFonts w:asciiTheme="majorHAnsi" w:hAnsiTheme="majorHAnsi" w:cstheme="majorHAnsi"/>
          <w:bCs/>
          <w:sz w:val="26"/>
          <w:szCs w:val="26"/>
          <w:lang w:val="en-US"/>
        </w:rPr>
      </w:pPr>
    </w:p>
    <w:p w:rsidR="00782268" w:rsidRPr="008025CD" w:rsidRDefault="00B85147" w:rsidP="00CC0D90">
      <w:pPr>
        <w:autoSpaceDE w:val="0"/>
        <w:autoSpaceDN w:val="0"/>
        <w:adjustRightInd w:val="0"/>
        <w:spacing w:line="360" w:lineRule="auto"/>
        <w:jc w:val="both"/>
        <w:rPr>
          <w:rFonts w:asciiTheme="majorHAnsi" w:eastAsia="MyriadPro-Light" w:hAnsiTheme="majorHAnsi" w:cstheme="majorHAnsi"/>
          <w:sz w:val="26"/>
          <w:szCs w:val="26"/>
          <w:lang w:val="en-US"/>
        </w:rPr>
      </w:pPr>
      <w:proofErr w:type="gramStart"/>
      <w:r w:rsidRPr="008025CD">
        <w:rPr>
          <w:rFonts w:asciiTheme="majorHAnsi" w:hAnsiTheme="majorHAnsi" w:cstheme="majorHAnsi"/>
          <w:bCs/>
          <w:sz w:val="26"/>
          <w:szCs w:val="26"/>
          <w:lang w:val="en-US"/>
        </w:rPr>
        <w:lastRenderedPageBreak/>
        <w:t>Q</w:t>
      </w:r>
      <w:r w:rsidRPr="008025CD">
        <w:rPr>
          <w:rFonts w:asciiTheme="majorHAnsi" w:eastAsia="MyriadPro-Light" w:hAnsiTheme="majorHAnsi" w:cstheme="majorHAnsi"/>
          <w:sz w:val="26"/>
          <w:szCs w:val="26"/>
          <w:lang w:val="en-US"/>
        </w:rPr>
        <w:t>uảng cáo trên mạng xã hội là một hình thức mới mẻ và còn chiếm thị phần nhỏ tạ</w:t>
      </w:r>
      <w:r w:rsidR="00CC0D90">
        <w:rPr>
          <w:rFonts w:asciiTheme="majorHAnsi" w:eastAsia="MyriadPro-Light" w:hAnsiTheme="majorHAnsi" w:cstheme="majorHAnsi"/>
          <w:sz w:val="26"/>
          <w:szCs w:val="26"/>
          <w:lang w:val="en-US"/>
        </w:rPr>
        <w:t xml:space="preserve">i </w:t>
      </w:r>
      <w:r w:rsidRPr="008025CD">
        <w:rPr>
          <w:rFonts w:asciiTheme="majorHAnsi" w:eastAsia="MyriadPro-Light" w:hAnsiTheme="majorHAnsi" w:cstheme="majorHAnsi"/>
          <w:sz w:val="26"/>
          <w:szCs w:val="26"/>
          <w:lang w:val="en-US"/>
        </w:rPr>
        <w:t>thị trường Việt Nam.</w:t>
      </w:r>
      <w:proofErr w:type="gramEnd"/>
      <w:r w:rsidRPr="008025CD">
        <w:rPr>
          <w:rFonts w:asciiTheme="majorHAnsi" w:eastAsia="MyriadPro-Light" w:hAnsiTheme="majorHAnsi" w:cstheme="majorHAnsi"/>
          <w:sz w:val="26"/>
          <w:szCs w:val="26"/>
          <w:lang w:val="en-US"/>
        </w:rPr>
        <w:t xml:space="preserve"> Tuy nhiên, những ưu điểm của quảng cáo trên mạng xã hội cùng những thành công của nhiều doanh nghiệp khi thử nghiệm hình thức quảng cáo này đã khiến cho quảng cáo trên mạng xã hội trở thành một hiện tượng được chú ý</w:t>
      </w:r>
      <w:r w:rsidR="00C541B3" w:rsidRPr="008025CD">
        <w:rPr>
          <w:rFonts w:asciiTheme="majorHAnsi" w:eastAsia="MyriadPro-Light" w:hAnsiTheme="majorHAnsi" w:cstheme="majorHAnsi"/>
          <w:sz w:val="26"/>
          <w:szCs w:val="26"/>
          <w:lang w:val="en-US"/>
        </w:rPr>
        <w:t>. Khi cá</w:t>
      </w:r>
      <w:r w:rsidRPr="008025CD">
        <w:rPr>
          <w:rFonts w:asciiTheme="majorHAnsi" w:eastAsia="MyriadPro-Light" w:hAnsiTheme="majorHAnsi" w:cstheme="majorHAnsi"/>
          <w:sz w:val="26"/>
          <w:szCs w:val="26"/>
          <w:lang w:val="en-US"/>
        </w:rPr>
        <w:t>c mạ</w:t>
      </w:r>
      <w:r w:rsidR="00C541B3" w:rsidRPr="008025CD">
        <w:rPr>
          <w:rFonts w:asciiTheme="majorHAnsi" w:eastAsia="MyriadPro-Light" w:hAnsiTheme="majorHAnsi" w:cstheme="majorHAnsi"/>
          <w:sz w:val="26"/>
          <w:szCs w:val="26"/>
          <w:lang w:val="en-US"/>
        </w:rPr>
        <w:t>ng xã</w:t>
      </w:r>
      <w:r w:rsidRPr="008025CD">
        <w:rPr>
          <w:rFonts w:asciiTheme="majorHAnsi" w:eastAsia="MyriadPro-Light" w:hAnsiTheme="majorHAnsi" w:cstheme="majorHAnsi"/>
          <w:sz w:val="26"/>
          <w:szCs w:val="26"/>
          <w:lang w:val="en-US"/>
        </w:rPr>
        <w:t xml:space="preserve"> hội đa trở</w:t>
      </w:r>
      <w:r w:rsidR="00C541B3" w:rsidRPr="008025CD">
        <w:rPr>
          <w:rFonts w:asciiTheme="majorHAnsi" w:eastAsia="MyriadPro-Light" w:hAnsiTheme="majorHAnsi" w:cstheme="majorHAnsi"/>
          <w:sz w:val="26"/>
          <w:szCs w:val="26"/>
          <w:lang w:val="en-US"/>
        </w:rPr>
        <w:t xml:space="preserve"> nê</w:t>
      </w:r>
      <w:r w:rsidRPr="008025CD">
        <w:rPr>
          <w:rFonts w:asciiTheme="majorHAnsi" w:eastAsia="MyriadPro-Light" w:hAnsiTheme="majorHAnsi" w:cstheme="majorHAnsi"/>
          <w:sz w:val="26"/>
          <w:szCs w:val="26"/>
          <w:lang w:val="en-US"/>
        </w:rPr>
        <w:t>n phổ biến, xu hướng quả</w:t>
      </w:r>
      <w:r w:rsidR="00C541B3" w:rsidRPr="008025CD">
        <w:rPr>
          <w:rFonts w:asciiTheme="majorHAnsi" w:eastAsia="MyriadPro-Light" w:hAnsiTheme="majorHAnsi" w:cstheme="majorHAnsi"/>
          <w:sz w:val="26"/>
          <w:szCs w:val="26"/>
          <w:lang w:val="en-US"/>
        </w:rPr>
        <w:t>ng cáo trê</w:t>
      </w:r>
      <w:r w:rsidRPr="008025CD">
        <w:rPr>
          <w:rFonts w:asciiTheme="majorHAnsi" w:eastAsia="MyriadPro-Light" w:hAnsiTheme="majorHAnsi" w:cstheme="majorHAnsi"/>
          <w:sz w:val="26"/>
          <w:szCs w:val="26"/>
          <w:lang w:val="en-US"/>
        </w:rPr>
        <w:t>n mạ</w:t>
      </w:r>
      <w:r w:rsidR="00C541B3" w:rsidRPr="008025CD">
        <w:rPr>
          <w:rFonts w:asciiTheme="majorHAnsi" w:eastAsia="MyriadPro-Light" w:hAnsiTheme="majorHAnsi" w:cstheme="majorHAnsi"/>
          <w:sz w:val="26"/>
          <w:szCs w:val="26"/>
          <w:lang w:val="en-US"/>
        </w:rPr>
        <w:t>ng xã</w:t>
      </w:r>
      <w:r w:rsidRPr="008025CD">
        <w:rPr>
          <w:rFonts w:asciiTheme="majorHAnsi" w:eastAsia="MyriadPro-Light" w:hAnsiTheme="majorHAnsi" w:cstheme="majorHAnsi"/>
          <w:sz w:val="26"/>
          <w:szCs w:val="26"/>
          <w:lang w:val="en-US"/>
        </w:rPr>
        <w:t xml:space="preserve"> hội tại Việt Nam sẽ</w:t>
      </w:r>
      <w:r w:rsidR="00C541B3" w:rsidRPr="008025CD">
        <w:rPr>
          <w:rFonts w:asciiTheme="majorHAnsi" w:eastAsia="MyriadPro-Light" w:hAnsiTheme="majorHAnsi" w:cstheme="majorHAnsi"/>
          <w:sz w:val="26"/>
          <w:szCs w:val="26"/>
          <w:lang w:val="en-US"/>
        </w:rPr>
        <w:t xml:space="preserve"> còn phá</w:t>
      </w:r>
      <w:r w:rsidRPr="008025CD">
        <w:rPr>
          <w:rFonts w:asciiTheme="majorHAnsi" w:eastAsia="MyriadPro-Light" w:hAnsiTheme="majorHAnsi" w:cstheme="majorHAnsi"/>
          <w:sz w:val="26"/>
          <w:szCs w:val="26"/>
          <w:lang w:val="en-US"/>
        </w:rPr>
        <w:t>t triển mạnh mẽhơn nữa, đ</w:t>
      </w:r>
      <w:r w:rsidR="00C541B3" w:rsidRPr="008025CD">
        <w:rPr>
          <w:rFonts w:asciiTheme="majorHAnsi" w:eastAsia="MyriadPro-Light" w:hAnsiTheme="majorHAnsi" w:cstheme="majorHAnsi"/>
          <w:sz w:val="26"/>
          <w:szCs w:val="26"/>
          <w:lang w:val="en-US"/>
        </w:rPr>
        <w:t>ò</w:t>
      </w:r>
      <w:r w:rsidRPr="008025CD">
        <w:rPr>
          <w:rFonts w:asciiTheme="majorHAnsi" w:eastAsia="MyriadPro-Light" w:hAnsiTheme="majorHAnsi" w:cstheme="majorHAnsi"/>
          <w:sz w:val="26"/>
          <w:szCs w:val="26"/>
          <w:lang w:val="en-US"/>
        </w:rPr>
        <w:t>i hỏi sự</w:t>
      </w:r>
      <w:r w:rsidR="00C541B3" w:rsidRPr="008025CD">
        <w:rPr>
          <w:rFonts w:asciiTheme="majorHAnsi" w:eastAsia="MyriadPro-Light" w:hAnsiTheme="majorHAnsi" w:cstheme="majorHAnsi"/>
          <w:sz w:val="26"/>
          <w:szCs w:val="26"/>
          <w:lang w:val="en-US"/>
        </w:rPr>
        <w:t xml:space="preserve"> nghiê</w:t>
      </w:r>
      <w:r w:rsidRPr="008025CD">
        <w:rPr>
          <w:rFonts w:asciiTheme="majorHAnsi" w:eastAsia="MyriadPro-Light" w:hAnsiTheme="majorHAnsi" w:cstheme="majorHAnsi"/>
          <w:sz w:val="26"/>
          <w:szCs w:val="26"/>
          <w:lang w:val="en-US"/>
        </w:rPr>
        <w:t>n cứ</w:t>
      </w:r>
      <w:r w:rsidR="00C541B3" w:rsidRPr="008025CD">
        <w:rPr>
          <w:rFonts w:asciiTheme="majorHAnsi" w:eastAsia="MyriadPro-Light" w:hAnsiTheme="majorHAnsi" w:cstheme="majorHAnsi"/>
          <w:sz w:val="26"/>
          <w:szCs w:val="26"/>
          <w:lang w:val="en-US"/>
        </w:rPr>
        <w:t>u và</w:t>
      </w:r>
      <w:r w:rsidRPr="008025CD">
        <w:rPr>
          <w:rFonts w:asciiTheme="majorHAnsi" w:eastAsia="MyriadPro-Light" w:hAnsiTheme="majorHAnsi" w:cstheme="majorHAnsi"/>
          <w:sz w:val="26"/>
          <w:szCs w:val="26"/>
          <w:lang w:val="en-US"/>
        </w:rPr>
        <w:t xml:space="preserve"> đầu tư</w:t>
      </w:r>
      <w:r w:rsidR="00C541B3" w:rsidRPr="008025CD">
        <w:rPr>
          <w:rFonts w:asciiTheme="majorHAnsi" w:eastAsia="MyriadPro-Light" w:hAnsiTheme="majorHAnsi" w:cstheme="majorHAnsi"/>
          <w:sz w:val="26"/>
          <w:szCs w:val="26"/>
          <w:lang w:val="en-US"/>
        </w:rPr>
        <w:t xml:space="preserve"> nghiêm tú</w:t>
      </w:r>
      <w:r w:rsidRPr="008025CD">
        <w:rPr>
          <w:rFonts w:asciiTheme="majorHAnsi" w:eastAsia="MyriadPro-Light" w:hAnsiTheme="majorHAnsi" w:cstheme="majorHAnsi"/>
          <w:sz w:val="26"/>
          <w:szCs w:val="26"/>
          <w:lang w:val="en-US"/>
        </w:rPr>
        <w:t>c của doanh nghiệp để tối ư</w:t>
      </w:r>
      <w:r w:rsidR="00C541B3" w:rsidRPr="008025CD">
        <w:rPr>
          <w:rFonts w:asciiTheme="majorHAnsi" w:eastAsia="MyriadPro-Light" w:hAnsiTheme="majorHAnsi" w:cstheme="majorHAnsi"/>
          <w:sz w:val="26"/>
          <w:szCs w:val="26"/>
          <w:lang w:val="en-US"/>
        </w:rPr>
        <w:t>u hó</w:t>
      </w:r>
      <w:r w:rsidRPr="008025CD">
        <w:rPr>
          <w:rFonts w:asciiTheme="majorHAnsi" w:eastAsia="MyriadPro-Light" w:hAnsiTheme="majorHAnsi" w:cstheme="majorHAnsi"/>
          <w:sz w:val="26"/>
          <w:szCs w:val="26"/>
          <w:lang w:val="en-US"/>
        </w:rPr>
        <w:t>a chiến lượ</w:t>
      </w:r>
      <w:r w:rsidR="00C541B3" w:rsidRPr="008025CD">
        <w:rPr>
          <w:rFonts w:asciiTheme="majorHAnsi" w:eastAsia="MyriadPro-Light" w:hAnsiTheme="majorHAnsi" w:cstheme="majorHAnsi"/>
          <w:sz w:val="26"/>
          <w:szCs w:val="26"/>
          <w:lang w:val="en-US"/>
        </w:rPr>
        <w:t xml:space="preserve">c </w:t>
      </w:r>
      <w:r w:rsidRPr="008025CD">
        <w:rPr>
          <w:rFonts w:asciiTheme="majorHAnsi" w:eastAsia="MyriadPro-Light" w:hAnsiTheme="majorHAnsi" w:cstheme="majorHAnsi"/>
          <w:sz w:val="26"/>
          <w:szCs w:val="26"/>
          <w:lang w:val="en-US"/>
        </w:rPr>
        <w:t>quả</w:t>
      </w:r>
      <w:r w:rsidR="00C541B3" w:rsidRPr="008025CD">
        <w:rPr>
          <w:rFonts w:asciiTheme="majorHAnsi" w:eastAsia="MyriadPro-Light" w:hAnsiTheme="majorHAnsi" w:cstheme="majorHAnsi"/>
          <w:sz w:val="26"/>
          <w:szCs w:val="26"/>
          <w:lang w:val="en-US"/>
        </w:rPr>
        <w:t>ng cá</w:t>
      </w:r>
      <w:r w:rsidRPr="008025CD">
        <w:rPr>
          <w:rFonts w:asciiTheme="majorHAnsi" w:eastAsia="MyriadPro-Light" w:hAnsiTheme="majorHAnsi" w:cstheme="majorHAnsi"/>
          <w:sz w:val="26"/>
          <w:szCs w:val="26"/>
          <w:lang w:val="en-US"/>
        </w:rPr>
        <w:t>o củ</w:t>
      </w:r>
      <w:r w:rsidR="00C541B3" w:rsidRPr="008025CD">
        <w:rPr>
          <w:rFonts w:asciiTheme="majorHAnsi" w:eastAsia="MyriadPro-Light" w:hAnsiTheme="majorHAnsi" w:cstheme="majorHAnsi"/>
          <w:sz w:val="26"/>
          <w:szCs w:val="26"/>
          <w:lang w:val="en-US"/>
        </w:rPr>
        <w:t>a mì</w:t>
      </w:r>
      <w:r w:rsidRPr="008025CD">
        <w:rPr>
          <w:rFonts w:asciiTheme="majorHAnsi" w:eastAsia="MyriadPro-Light" w:hAnsiTheme="majorHAnsi" w:cstheme="majorHAnsi"/>
          <w:sz w:val="26"/>
          <w:szCs w:val="26"/>
          <w:lang w:val="en-US"/>
        </w:rPr>
        <w:t xml:space="preserve">nh. </w:t>
      </w:r>
      <w:proofErr w:type="gramStart"/>
      <w:r w:rsidRPr="008025CD">
        <w:rPr>
          <w:rFonts w:asciiTheme="majorHAnsi" w:eastAsia="MyriadPro-Light" w:hAnsiTheme="majorHAnsi" w:cstheme="majorHAnsi"/>
          <w:sz w:val="26"/>
          <w:szCs w:val="26"/>
          <w:lang w:val="en-US"/>
        </w:rPr>
        <w:t>Quả</w:t>
      </w:r>
      <w:r w:rsidR="00C541B3" w:rsidRPr="008025CD">
        <w:rPr>
          <w:rFonts w:asciiTheme="majorHAnsi" w:eastAsia="MyriadPro-Light" w:hAnsiTheme="majorHAnsi" w:cstheme="majorHAnsi"/>
          <w:sz w:val="26"/>
          <w:szCs w:val="26"/>
          <w:lang w:val="en-US"/>
        </w:rPr>
        <w:t>ng cáo trê</w:t>
      </w:r>
      <w:r w:rsidRPr="008025CD">
        <w:rPr>
          <w:rFonts w:asciiTheme="majorHAnsi" w:eastAsia="MyriadPro-Light" w:hAnsiTheme="majorHAnsi" w:cstheme="majorHAnsi"/>
          <w:sz w:val="26"/>
          <w:szCs w:val="26"/>
          <w:lang w:val="en-US"/>
        </w:rPr>
        <w:t>n mạ</w:t>
      </w:r>
      <w:r w:rsidR="00C541B3" w:rsidRPr="008025CD">
        <w:rPr>
          <w:rFonts w:asciiTheme="majorHAnsi" w:eastAsia="MyriadPro-Light" w:hAnsiTheme="majorHAnsi" w:cstheme="majorHAnsi"/>
          <w:sz w:val="26"/>
          <w:szCs w:val="26"/>
          <w:lang w:val="en-US"/>
        </w:rPr>
        <w:t>ng xã</w:t>
      </w:r>
      <w:r w:rsidRPr="008025CD">
        <w:rPr>
          <w:rFonts w:asciiTheme="majorHAnsi" w:eastAsia="MyriadPro-Light" w:hAnsiTheme="majorHAnsi" w:cstheme="majorHAnsi"/>
          <w:sz w:val="26"/>
          <w:szCs w:val="26"/>
          <w:lang w:val="en-US"/>
        </w:rPr>
        <w:t xml:space="preserve"> hội sẽ</w:t>
      </w:r>
      <w:r w:rsidR="00C541B3" w:rsidRPr="008025CD">
        <w:rPr>
          <w:rFonts w:asciiTheme="majorHAnsi" w:eastAsia="MyriadPro-Light" w:hAnsiTheme="majorHAnsi" w:cstheme="majorHAnsi"/>
          <w:sz w:val="26"/>
          <w:szCs w:val="26"/>
          <w:lang w:val="en-US"/>
        </w:rPr>
        <w:t xml:space="preserve"> gó</w:t>
      </w:r>
      <w:r w:rsidRPr="008025CD">
        <w:rPr>
          <w:rFonts w:asciiTheme="majorHAnsi" w:eastAsia="MyriadPro-Light" w:hAnsiTheme="majorHAnsi" w:cstheme="majorHAnsi"/>
          <w:sz w:val="26"/>
          <w:szCs w:val="26"/>
          <w:lang w:val="en-US"/>
        </w:rPr>
        <w:t>p phầ</w:t>
      </w:r>
      <w:r w:rsidR="00C541B3" w:rsidRPr="008025CD">
        <w:rPr>
          <w:rFonts w:asciiTheme="majorHAnsi" w:eastAsia="MyriadPro-Light" w:hAnsiTheme="majorHAnsi" w:cstheme="majorHAnsi"/>
          <w:sz w:val="26"/>
          <w:szCs w:val="26"/>
          <w:lang w:val="en-US"/>
        </w:rPr>
        <w:t>n thú</w:t>
      </w:r>
      <w:r w:rsidRPr="008025CD">
        <w:rPr>
          <w:rFonts w:asciiTheme="majorHAnsi" w:eastAsia="MyriadPro-Light" w:hAnsiTheme="majorHAnsi" w:cstheme="majorHAnsi"/>
          <w:sz w:val="26"/>
          <w:szCs w:val="26"/>
          <w:lang w:val="en-US"/>
        </w:rPr>
        <w:t>c đẩy sự</w:t>
      </w:r>
      <w:r w:rsidR="00C541B3" w:rsidRPr="008025CD">
        <w:rPr>
          <w:rFonts w:asciiTheme="majorHAnsi" w:eastAsia="MyriadPro-Light" w:hAnsiTheme="majorHAnsi" w:cstheme="majorHAnsi"/>
          <w:sz w:val="26"/>
          <w:szCs w:val="26"/>
          <w:lang w:val="en-US"/>
        </w:rPr>
        <w:t xml:space="preserve"> phá</w:t>
      </w:r>
      <w:r w:rsidRPr="008025CD">
        <w:rPr>
          <w:rFonts w:asciiTheme="majorHAnsi" w:eastAsia="MyriadPro-Light" w:hAnsiTheme="majorHAnsi" w:cstheme="majorHAnsi"/>
          <w:sz w:val="26"/>
          <w:szCs w:val="26"/>
          <w:lang w:val="en-US"/>
        </w:rPr>
        <w:t>t triển của quả</w:t>
      </w:r>
      <w:r w:rsidR="00691D92" w:rsidRPr="008025CD">
        <w:rPr>
          <w:rFonts w:asciiTheme="majorHAnsi" w:eastAsia="MyriadPro-Light" w:hAnsiTheme="majorHAnsi" w:cstheme="majorHAnsi"/>
          <w:sz w:val="26"/>
          <w:szCs w:val="26"/>
          <w:lang w:val="en-US"/>
        </w:rPr>
        <w:t xml:space="preserve">ng </w:t>
      </w:r>
      <w:r w:rsidR="00C541B3" w:rsidRPr="008025CD">
        <w:rPr>
          <w:rFonts w:asciiTheme="majorHAnsi" w:eastAsia="MyriadPro-Light" w:hAnsiTheme="majorHAnsi" w:cstheme="majorHAnsi"/>
          <w:sz w:val="26"/>
          <w:szCs w:val="26"/>
          <w:lang w:val="en-US"/>
        </w:rPr>
        <w:t>cá</w:t>
      </w:r>
      <w:r w:rsidRPr="008025CD">
        <w:rPr>
          <w:rFonts w:asciiTheme="majorHAnsi" w:eastAsia="MyriadPro-Light" w:hAnsiTheme="majorHAnsi" w:cstheme="majorHAnsi"/>
          <w:sz w:val="26"/>
          <w:szCs w:val="26"/>
          <w:lang w:val="en-US"/>
        </w:rPr>
        <w:t>o trực tuyến tại Việt Nam trong tương lai.</w:t>
      </w:r>
      <w:proofErr w:type="gramEnd"/>
    </w:p>
    <w:p w:rsidR="00104093" w:rsidRPr="008025CD" w:rsidRDefault="00104093" w:rsidP="00CC0D90">
      <w:pPr>
        <w:spacing w:line="360" w:lineRule="auto"/>
        <w:jc w:val="both"/>
        <w:rPr>
          <w:rFonts w:asciiTheme="majorHAnsi" w:hAnsiTheme="majorHAnsi" w:cstheme="majorHAnsi"/>
          <w:sz w:val="26"/>
          <w:szCs w:val="26"/>
          <w:lang w:val="en-US"/>
        </w:rPr>
      </w:pPr>
      <w:r w:rsidRPr="008025CD">
        <w:rPr>
          <w:rFonts w:asciiTheme="majorHAnsi" w:hAnsiTheme="majorHAnsi" w:cstheme="majorHAnsi"/>
          <w:sz w:val="26"/>
          <w:szCs w:val="26"/>
        </w:rPr>
        <w:t>Thế giới đã và đang chứng kiến sự phát triển nhanh chóng và mạnh mẽ của báo điện tử nói riêng và các phương tiện truyền thông trực tuyến nói chung so với các phương tiện báo chí truyền thống khác như báo in, phát thanh, truyền hình. Báo điện tử có sự tổng hợp của công nghệ đa phương tiện, nghĩa là không chỉ văn bản, hình ảnh mà cả âm thanh, hình ảnh động và các tính năng tương tác khác. Đồng thời, nhờ tích hợp công cụ tìm kiếm thông tin khoa học và hiệu quả, người đọc dễ dàng tìm kiếm thông tin. Với những ưu thế này, báo điện tử đang trở thành kênh truyền thông được nhiều người lựa chọ</w:t>
      </w:r>
      <w:r w:rsidR="00CC0D90">
        <w:rPr>
          <w:rFonts w:asciiTheme="majorHAnsi" w:hAnsiTheme="majorHAnsi" w:cstheme="majorHAnsi"/>
          <w:sz w:val="26"/>
          <w:szCs w:val="26"/>
        </w:rPr>
        <w:t>n.</w:t>
      </w:r>
    </w:p>
    <w:p w:rsidR="001D4015" w:rsidRPr="008025CD" w:rsidRDefault="001D4015" w:rsidP="009A2D29">
      <w:pPr>
        <w:spacing w:line="360" w:lineRule="auto"/>
        <w:rPr>
          <w:rFonts w:asciiTheme="majorHAnsi" w:hAnsiTheme="majorHAnsi" w:cstheme="majorHAnsi"/>
          <w:sz w:val="26"/>
          <w:szCs w:val="26"/>
          <w:lang w:val="en-US"/>
        </w:rPr>
      </w:pPr>
    </w:p>
    <w:p w:rsidR="001D4015" w:rsidRPr="008025CD" w:rsidRDefault="001D4015" w:rsidP="00CC0D90">
      <w:pPr>
        <w:spacing w:line="360" w:lineRule="auto"/>
        <w:ind w:firstLine="0"/>
        <w:jc w:val="center"/>
        <w:rPr>
          <w:rFonts w:asciiTheme="majorHAnsi" w:hAnsiTheme="majorHAnsi" w:cstheme="majorHAnsi"/>
          <w:noProof/>
          <w:sz w:val="26"/>
          <w:szCs w:val="26"/>
          <w:lang w:val="en-US" w:eastAsia="en-US"/>
        </w:rPr>
      </w:pPr>
      <w:r w:rsidRPr="008025CD">
        <w:rPr>
          <w:rFonts w:asciiTheme="majorHAnsi" w:hAnsiTheme="majorHAnsi" w:cstheme="majorHAnsi"/>
          <w:noProof/>
          <w:sz w:val="26"/>
          <w:szCs w:val="26"/>
          <w:lang w:val="en-US" w:eastAsia="en-US"/>
        </w:rPr>
        <w:drawing>
          <wp:inline distT="0" distB="0" distL="0" distR="0" wp14:anchorId="019BAE5D" wp14:editId="4C7CE5EC">
            <wp:extent cx="2486025" cy="354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7404" cy="3545265"/>
                    </a:xfrm>
                    <a:prstGeom prst="rect">
                      <a:avLst/>
                    </a:prstGeom>
                    <a:noFill/>
                    <a:ln>
                      <a:noFill/>
                    </a:ln>
                  </pic:spPr>
                </pic:pic>
              </a:graphicData>
            </a:graphic>
          </wp:inline>
        </w:drawing>
      </w:r>
      <w:r w:rsidR="00CC0D90">
        <w:rPr>
          <w:rFonts w:asciiTheme="majorHAnsi" w:hAnsiTheme="majorHAnsi" w:cstheme="majorHAnsi"/>
          <w:noProof/>
          <w:sz w:val="26"/>
          <w:szCs w:val="26"/>
          <w:lang w:val="en-US" w:eastAsia="en-US"/>
        </w:rPr>
        <w:t xml:space="preserve">          </w:t>
      </w:r>
      <w:r w:rsidRPr="008025CD">
        <w:rPr>
          <w:rFonts w:asciiTheme="majorHAnsi" w:hAnsiTheme="majorHAnsi" w:cstheme="majorHAnsi"/>
          <w:noProof/>
          <w:sz w:val="26"/>
          <w:szCs w:val="26"/>
          <w:lang w:val="en-US" w:eastAsia="en-US"/>
        </w:rPr>
        <w:drawing>
          <wp:inline distT="0" distB="0" distL="0" distR="0" wp14:anchorId="6E8D7B27" wp14:editId="44BA8C77">
            <wp:extent cx="2571750" cy="35495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8143" cy="3558414"/>
                    </a:xfrm>
                    <a:prstGeom prst="rect">
                      <a:avLst/>
                    </a:prstGeom>
                    <a:noFill/>
                    <a:ln>
                      <a:noFill/>
                    </a:ln>
                  </pic:spPr>
                </pic:pic>
              </a:graphicData>
            </a:graphic>
          </wp:inline>
        </w:drawing>
      </w:r>
    </w:p>
    <w:p w:rsidR="001D4015" w:rsidRPr="008025CD" w:rsidRDefault="001D4015" w:rsidP="009A2D29">
      <w:pPr>
        <w:spacing w:line="360" w:lineRule="auto"/>
        <w:ind w:firstLine="0"/>
        <w:rPr>
          <w:rFonts w:asciiTheme="majorHAnsi" w:hAnsiTheme="majorHAnsi" w:cstheme="majorHAnsi"/>
          <w:sz w:val="26"/>
          <w:szCs w:val="26"/>
          <w:lang w:val="en-US"/>
        </w:rPr>
      </w:pPr>
    </w:p>
    <w:p w:rsidR="00104093" w:rsidRPr="008025CD" w:rsidRDefault="00104093" w:rsidP="00F21F36">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Với sự phát triển nhanh chóng của loại hình báo điện tử và số lượng người truy cập Internet để đọc tin tức ngày càng lớn, quảng cáo trực tuyến trên các báo điện tử ở Việt Nam trong thời gian qua cũng có bước phát triển tích cực. Tuy nhiên, phần lớn thị phần quảng cáo trực tuyến ở Việt Nam đều thuộc về một vài tờ báo điện tử có đông người truy cập như VnExpress, VietnamNet, Dantri. Với các báo in có trang tin điện tử thì quảng cáo trên báo điện tử vẫn còn hạn chế.</w:t>
      </w:r>
    </w:p>
    <w:p w:rsidR="00104093" w:rsidRPr="008025CD" w:rsidRDefault="00104093" w:rsidP="00F21F36">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Tại Việt Nam, hình thức quảng cáo phổ biến trên báo điện tử là đặt banner, logo, hoặc pop-up. Các dạng quảng cáo như qua từ khóa, quảng cáo theo ngữ cảnh, theo hành vi... còn là những khái niệm mới mẻ. Hiện nay cũng chưa có một chuẩn nào đối với các mẫu thiết kế cho quảng cáo trực tuyến (kích thước, vị trí, v.v...). Điều này khiến doanh nghiệp mất thêm nhiều thời gian và chi phí khi tiến hành quảng cáo tại các website khác nhau. Điển hình như vnexpress.net, dantri.com, nếu tính sơ bộ thì chỉ riêng trang chủ mỗi ngày có hơn 20 banner được đặt dưới đủ mọi hình thức. Các cách thức quảng cáo để lôi kéo người xem click vào các banner cũng ngày một đa dạng hơn.</w:t>
      </w:r>
    </w:p>
    <w:p w:rsidR="008906BC" w:rsidRPr="008025CD" w:rsidRDefault="00104093" w:rsidP="00F21F36">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Tuy nhiên, tương tự hình thức sử dụng banner quảng cáo trên mạng xã hội, hiện nay trên các trang báo xuất hiện quá nhiều banner gây tác dụng phản cảm đối với độc giả. Việc sắp đặt các banner nhiều màu sắc cạnh nhau phá hỏng sự hài hòa và mang lại cảm giác rối mắt cho người xem.</w:t>
      </w:r>
    </w:p>
    <w:p w:rsidR="0086112A" w:rsidRPr="008025CD" w:rsidRDefault="00A3799B" w:rsidP="00F21F36">
      <w:pPr>
        <w:spacing w:line="360" w:lineRule="auto"/>
        <w:jc w:val="both"/>
        <w:rPr>
          <w:rFonts w:asciiTheme="majorHAnsi" w:hAnsiTheme="majorHAnsi" w:cstheme="majorHAnsi"/>
          <w:sz w:val="26"/>
          <w:szCs w:val="26"/>
          <w:lang w:val="en-US"/>
        </w:rPr>
      </w:pPr>
      <w:r w:rsidRPr="008025CD">
        <w:rPr>
          <w:rFonts w:asciiTheme="majorHAnsi" w:hAnsiTheme="majorHAnsi" w:cstheme="majorHAnsi"/>
          <w:sz w:val="26"/>
          <w:szCs w:val="26"/>
        </w:rPr>
        <w:t>Những nguyên nhân này không chỉ ảnh hưởng đến các tờ báo điện tử về nguồn thu, mà còn ảnh hướng đến chính các doanh nghiệp đi quảng cáo vì không tận dụng kênh tiếp thị hiệu quả để giúp phát triển doanh nghiệp. Đã đến lúc lĩnh vực này cần đến một đơn vị trung gian đo kiểm kết quả truy cập và hiệu quả thông tin trên từng trang quảng cáo trực tuyến một cách chính xác và kịp thời để hỗ trợ thông tin cho bạn đọc và giúp các doanh nghiệp dễ dàng ra quyết định khi đặt quảng cáo.</w:t>
      </w:r>
    </w:p>
    <w:p w:rsidR="00E355E0" w:rsidRPr="008025CD" w:rsidRDefault="00E355E0" w:rsidP="009A2D29">
      <w:pPr>
        <w:spacing w:line="360" w:lineRule="auto"/>
        <w:rPr>
          <w:rFonts w:asciiTheme="majorHAnsi" w:hAnsiTheme="majorHAnsi" w:cstheme="majorHAnsi"/>
          <w:sz w:val="26"/>
          <w:szCs w:val="26"/>
          <w:lang w:val="en-US"/>
        </w:rPr>
      </w:pPr>
    </w:p>
    <w:p w:rsidR="00FF74D3" w:rsidRPr="008025CD" w:rsidRDefault="006A62A2" w:rsidP="009A2D29">
      <w:pPr>
        <w:spacing w:line="360" w:lineRule="auto"/>
        <w:ind w:firstLine="0"/>
        <w:rPr>
          <w:rFonts w:asciiTheme="majorHAnsi" w:hAnsiTheme="majorHAnsi" w:cstheme="majorHAnsi"/>
          <w:b/>
          <w:sz w:val="26"/>
          <w:szCs w:val="26"/>
          <w:lang w:val="en-US"/>
        </w:rPr>
      </w:pPr>
      <w:r>
        <w:rPr>
          <w:rFonts w:asciiTheme="majorHAnsi" w:hAnsiTheme="majorHAnsi" w:cstheme="majorHAnsi"/>
          <w:b/>
          <w:sz w:val="26"/>
          <w:szCs w:val="26"/>
          <w:lang w:val="en-US"/>
        </w:rPr>
        <w:t>1.</w:t>
      </w:r>
      <w:r w:rsidR="00FF74D3" w:rsidRPr="008025CD">
        <w:rPr>
          <w:rFonts w:asciiTheme="majorHAnsi" w:hAnsiTheme="majorHAnsi" w:cstheme="majorHAnsi"/>
          <w:b/>
          <w:sz w:val="26"/>
          <w:szCs w:val="26"/>
          <w:lang w:val="en-US"/>
        </w:rPr>
        <w:t>3.3 Thực trạng ứng dụng quả</w:t>
      </w:r>
      <w:r w:rsidR="00115B1D" w:rsidRPr="008025CD">
        <w:rPr>
          <w:rFonts w:asciiTheme="majorHAnsi" w:hAnsiTheme="majorHAnsi" w:cstheme="majorHAnsi"/>
          <w:b/>
          <w:sz w:val="26"/>
          <w:szCs w:val="26"/>
          <w:lang w:val="en-US"/>
        </w:rPr>
        <w:t>ng</w:t>
      </w:r>
      <w:r w:rsidR="00FF74D3" w:rsidRPr="008025CD">
        <w:rPr>
          <w:rFonts w:asciiTheme="majorHAnsi" w:hAnsiTheme="majorHAnsi" w:cstheme="majorHAnsi"/>
          <w:b/>
          <w:sz w:val="26"/>
          <w:szCs w:val="26"/>
          <w:lang w:val="en-US"/>
        </w:rPr>
        <w:t xml:space="preserve"> cáo trực tuyến</w:t>
      </w:r>
    </w:p>
    <w:p w:rsidR="000A026F" w:rsidRPr="008025CD" w:rsidRDefault="000A026F" w:rsidP="00F21F36">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 xml:space="preserve">Các doanh nghiệp, cá nhân cũng quan tâm và đẩy mạnh việc quảng bá thương hiệu thông qua mạng xã hội. Quảng cáo hiển thị (đặc biệt là hiển thị banner) là hình thức quảng cáo được sử dụng rộng rãi nhất trên các mạng xã hội ở Việt Nam hiện nay. </w:t>
      </w:r>
      <w:r w:rsidRPr="008025CD">
        <w:rPr>
          <w:rFonts w:asciiTheme="majorHAnsi" w:hAnsiTheme="majorHAnsi" w:cstheme="majorHAnsi"/>
          <w:sz w:val="26"/>
          <w:szCs w:val="26"/>
        </w:rPr>
        <w:lastRenderedPageBreak/>
        <w:t>Đây là hình thức quảng cáo đơn giản, tiết kiệm thời gian quản lý và mang lại hiệu quả cao nhờ khả năng hiển thị thông điệp quảng cáo khá tốt. Điển hình, Samsung đã thực hiện các chiến dịch quảng cáo nhắm vào đối tượng là những người trẻ sử dụng mạng xã hội Facebook. Thương hiệu này đã liên tục xuất hiện trên Facebook cho mỗi chiến dịch quảng cáo sản phẩm mới cùng nhiều hình thức khuyến mãi hấp dẫn.</w:t>
      </w:r>
    </w:p>
    <w:p w:rsidR="000A026F" w:rsidRPr="008025CD" w:rsidRDefault="000A026F" w:rsidP="00F21F36">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Diễn đàn là nơi chứng kiến mô hình quảng cáo tương tác đầu tiên ở Việt Nam, với một số diễn đàn nổi bật như www.muare.vn, www.5giay.vn, webtretho.com, enbac.com, v.v… Doanh nghiệp hoặc cá nhân có thể lập chủ đề (topic) để bán hàng hoặc quảng cáo dịch vụ của mình và trực tiếp trao đổi, giao lưu với khách hàng trên topic. Việc lập các topic để quảng cáo hay giới thiệu sản phẩm hoàn toàn miễn phí, nhưng các topic này sẽ bị đẩy lùi xuống các trang sau mỗi khi có các chủ đề mới được lập ra hoặc khi các chủ đề cũ có những bài viết mới. Từ đó nảy sinh nhu cầu sở hữu các “topic dính”. Đó là topic luôn nằm cố định ở khu vực riêng đầu trang 1 của các chuyên mục nên hiệu quả quảng cáo cũng lớn hơn rất nhiều. Hiện nay, nhu cầu lưu thông tin quảng cáo sử dụng topic dính tại các diễn đàn đang rất cao, nhất là các diễn đàn lớn có số lượng truy cập cao.</w:t>
      </w:r>
    </w:p>
    <w:p w:rsidR="000A026F" w:rsidRPr="008025CD" w:rsidRDefault="000A026F" w:rsidP="00F21F36">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Muare.vn là một trong những website có hoạt động đấu giá “topic dính” nhộn nhịp nhất vì số lượng thành viên cũng như khách truy cập luôn lên đến con số hàng nghìn. Bắt đầu từ tháng 8/2008, khi nhu cầu sở hữu topic dính tăng cao, ban quản trị website muare.vn quyết định tổ chức đấu giá công khai các topic dính trên diễn đàn này. Hoạt động đấu giá này diễn ra hai tháng một lần, mỗi lần kéo dài 24h, từ 12h trưa hôm trước đến 12h trưa hôm sau, với thủ tục để tham gia đấu giá tương đối đơn giản. Một số diễn đàn như 5giay.vn, webtretho.com, v.v… không áp dụng hình thức đấu giá như muare.vn mà có mức giá cố định cho “topic dính” được gắn cố định ở vị trí đầu tiên của mỗi chuyên trang với mức giá đa dạng tùy theo từng chuyên mục. Các diễn đàn này cũng đang thu hút một lượng khách hàng lớn có nhu cầu quảng bá thương hiệu.</w:t>
      </w:r>
    </w:p>
    <w:p w:rsidR="000A026F" w:rsidRPr="008025CD" w:rsidRDefault="000A026F" w:rsidP="00F21F36">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 xml:space="preserve"> Tiếp thị trực tuyến đang phát triển một cách nhanh chóng và đa dạng về cả hình thức cũng như phương pháp ứng dụng và triển khai. Cùng với sự tiến bộ ngày càng nhanh của công nghệ thông tin và thương mại điện tử, các hình thức tiếp thị trực tuyến sẽ trở thành xu hướng tất yếu trong tương lai với các doanh nghiệp muốn gây </w:t>
      </w:r>
      <w:r w:rsidRPr="008025CD">
        <w:rPr>
          <w:rFonts w:asciiTheme="majorHAnsi" w:hAnsiTheme="majorHAnsi" w:cstheme="majorHAnsi"/>
          <w:sz w:val="26"/>
          <w:szCs w:val="26"/>
        </w:rPr>
        <w:lastRenderedPageBreak/>
        <w:t>dựng thương hiệu, quảng bá hàng hóa và dịch vụ. Tuy nhiên, để đạt được hiệu quả cao nhất doanh nghiệp cần phối hợp chặt chẽ giữa tiếp thị truyền thống và tiếp thị trực tuyến nhằm khai thác được thế mạnh riêng của từng hình thức.</w:t>
      </w:r>
    </w:p>
    <w:p w:rsidR="00FF74D3" w:rsidRPr="008025CD" w:rsidRDefault="00EB4030" w:rsidP="009A2D29">
      <w:pPr>
        <w:spacing w:line="360" w:lineRule="auto"/>
        <w:ind w:firstLine="0"/>
        <w:rPr>
          <w:rFonts w:asciiTheme="majorHAnsi" w:hAnsiTheme="majorHAnsi" w:cstheme="majorHAnsi"/>
          <w:b/>
          <w:sz w:val="26"/>
          <w:szCs w:val="26"/>
          <w:lang w:val="en-US"/>
        </w:rPr>
      </w:pPr>
      <w:proofErr w:type="gramStart"/>
      <w:r w:rsidRPr="008025CD">
        <w:rPr>
          <w:rFonts w:asciiTheme="majorHAnsi" w:hAnsiTheme="majorHAnsi" w:cstheme="majorHAnsi"/>
          <w:b/>
          <w:sz w:val="26"/>
          <w:szCs w:val="26"/>
          <w:lang w:val="en-US"/>
        </w:rPr>
        <w:t>1</w:t>
      </w:r>
      <w:r w:rsidR="006A62A2">
        <w:rPr>
          <w:rFonts w:asciiTheme="majorHAnsi" w:hAnsiTheme="majorHAnsi" w:cstheme="majorHAnsi"/>
          <w:b/>
          <w:sz w:val="26"/>
          <w:szCs w:val="26"/>
          <w:lang w:val="en-US"/>
        </w:rPr>
        <w:t>.</w:t>
      </w:r>
      <w:r w:rsidRPr="008025CD">
        <w:rPr>
          <w:rFonts w:asciiTheme="majorHAnsi" w:hAnsiTheme="majorHAnsi" w:cstheme="majorHAnsi"/>
          <w:b/>
          <w:sz w:val="26"/>
          <w:szCs w:val="26"/>
          <w:lang w:val="en-US"/>
        </w:rPr>
        <w:t xml:space="preserve">4  </w:t>
      </w:r>
      <w:r w:rsidR="00F21F36">
        <w:rPr>
          <w:rFonts w:asciiTheme="majorHAnsi" w:hAnsiTheme="majorHAnsi" w:cstheme="majorHAnsi"/>
          <w:b/>
          <w:sz w:val="26"/>
          <w:szCs w:val="26"/>
          <w:lang w:val="en-US"/>
        </w:rPr>
        <w:t xml:space="preserve"> </w:t>
      </w:r>
      <w:r w:rsidR="00E60E80" w:rsidRPr="008025CD">
        <w:rPr>
          <w:rFonts w:asciiTheme="majorHAnsi" w:hAnsiTheme="majorHAnsi" w:cstheme="majorHAnsi"/>
          <w:b/>
          <w:sz w:val="26"/>
          <w:szCs w:val="26"/>
          <w:lang w:val="en-US"/>
        </w:rPr>
        <w:t>An</w:t>
      </w:r>
      <w:proofErr w:type="gramEnd"/>
      <w:r w:rsidR="00E60E80" w:rsidRPr="008025CD">
        <w:rPr>
          <w:rFonts w:asciiTheme="majorHAnsi" w:hAnsiTheme="majorHAnsi" w:cstheme="majorHAnsi"/>
          <w:b/>
          <w:sz w:val="26"/>
          <w:szCs w:val="26"/>
          <w:lang w:val="en-US"/>
        </w:rPr>
        <w:t xml:space="preserve"> toàn thông tin trong giao dịch TMĐT</w:t>
      </w:r>
    </w:p>
    <w:p w:rsidR="00115B1D" w:rsidRPr="008025CD" w:rsidRDefault="006A62A2" w:rsidP="009A2D29">
      <w:pPr>
        <w:spacing w:line="360" w:lineRule="auto"/>
        <w:ind w:firstLine="0"/>
        <w:rPr>
          <w:rFonts w:asciiTheme="majorHAnsi" w:hAnsiTheme="majorHAnsi" w:cstheme="majorHAnsi"/>
          <w:b/>
          <w:sz w:val="26"/>
          <w:szCs w:val="26"/>
          <w:lang w:val="en-US"/>
        </w:rPr>
      </w:pPr>
      <w:r>
        <w:rPr>
          <w:rFonts w:asciiTheme="majorHAnsi" w:hAnsiTheme="majorHAnsi" w:cstheme="majorHAnsi"/>
          <w:b/>
          <w:sz w:val="26"/>
          <w:szCs w:val="26"/>
          <w:lang w:val="en-US"/>
        </w:rPr>
        <w:t>1</w:t>
      </w:r>
      <w:r w:rsidR="00EB4030" w:rsidRPr="008025CD">
        <w:rPr>
          <w:rFonts w:asciiTheme="majorHAnsi" w:hAnsiTheme="majorHAnsi" w:cstheme="majorHAnsi"/>
          <w:b/>
          <w:sz w:val="26"/>
          <w:szCs w:val="26"/>
          <w:lang w:val="en-US"/>
        </w:rPr>
        <w:t xml:space="preserve">.4.1 </w:t>
      </w:r>
      <w:r w:rsidR="00F21F36">
        <w:rPr>
          <w:rFonts w:asciiTheme="majorHAnsi" w:hAnsiTheme="majorHAnsi" w:cstheme="majorHAnsi"/>
          <w:b/>
          <w:sz w:val="26"/>
          <w:szCs w:val="26"/>
          <w:lang w:val="en-US"/>
        </w:rPr>
        <w:t xml:space="preserve">  </w:t>
      </w:r>
      <w:r w:rsidR="00115B1D" w:rsidRPr="008025CD">
        <w:rPr>
          <w:rFonts w:asciiTheme="majorHAnsi" w:hAnsiTheme="majorHAnsi" w:cstheme="majorHAnsi"/>
          <w:b/>
          <w:sz w:val="26"/>
          <w:szCs w:val="26"/>
          <w:lang w:val="en-US"/>
        </w:rPr>
        <w:t xml:space="preserve">Thực trạng </w:t>
      </w:r>
      <w:proofErr w:type="gramStart"/>
      <w:r w:rsidR="00115B1D" w:rsidRPr="008025CD">
        <w:rPr>
          <w:rFonts w:asciiTheme="majorHAnsi" w:hAnsiTheme="majorHAnsi" w:cstheme="majorHAnsi"/>
          <w:b/>
          <w:sz w:val="26"/>
          <w:szCs w:val="26"/>
          <w:lang w:val="en-US"/>
        </w:rPr>
        <w:t>an</w:t>
      </w:r>
      <w:proofErr w:type="gramEnd"/>
      <w:r w:rsidR="00115B1D" w:rsidRPr="008025CD">
        <w:rPr>
          <w:rFonts w:asciiTheme="majorHAnsi" w:hAnsiTheme="majorHAnsi" w:cstheme="majorHAnsi"/>
          <w:b/>
          <w:sz w:val="26"/>
          <w:szCs w:val="26"/>
          <w:lang w:val="en-US"/>
        </w:rPr>
        <w:t xml:space="preserve"> toàn thông tin trong giao dịch TMĐT tại Việt Nam</w:t>
      </w:r>
    </w:p>
    <w:p w:rsidR="00115B1D" w:rsidRPr="008025CD" w:rsidRDefault="00115B1D" w:rsidP="00527E4C">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 xml:space="preserve">Hạ tầng công nghệ thông tin và truyền thông đã và đang phát triển mạnh mẽ tại Việt Nam. Theo thống kê của Trung tâm Internet Việt Nam - VNNIC, tính đến tháng 12 năm 2010 số người sử dụng Internet tại Việt Nam đạt mức 26,7 triệu, chiếm khoảng 31,1% dân số cả nước. Tổng dung lượng kênh kết nối quốc tế của Việt Nam là 129.877 Mbps, tổng dung lượng kênh kết nối trong nước là 245.857 Mbps. </w:t>
      </w:r>
    </w:p>
    <w:p w:rsidR="00E25888" w:rsidRPr="008025CD" w:rsidRDefault="00115B1D" w:rsidP="00527E4C">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Tuy nhiên, tại Việt Nam sự phát triển nhanh chóng của Internet chưa kết hợp với các giải pháp an toàn thông tin tương ứng. Các sự cố lớn gần đây với mạng Internet như sự cố phân giải tên miền, lan truyền mã độc, xâm nhập hệ thống, từ chối dịch vụ, tấn công website là minh chứng cho điều này và đang trở thành vấn đề lớn cho an toàn thông tin tại Việt Nam.</w:t>
      </w:r>
      <w:r w:rsidR="00E25888" w:rsidRPr="008025CD">
        <w:rPr>
          <w:rFonts w:asciiTheme="majorHAnsi" w:hAnsiTheme="majorHAnsi" w:cstheme="majorHAnsi"/>
          <w:sz w:val="26"/>
          <w:szCs w:val="26"/>
        </w:rPr>
        <w:t xml:space="preserve">  Cùng với sự phát triển của Internet và các phương tiện điện tử, giao dịch điện tử ngày càng phát triển và trở nên phổ biến. Cùng với sự phát triển của hình thức giao dịch điện tử, vấn đề an toàn an ninh mạng đang trở nên ngày càng cấp bách. </w:t>
      </w:r>
    </w:p>
    <w:p w:rsidR="00E25888" w:rsidRPr="008025CD" w:rsidRDefault="00E25888" w:rsidP="00527E4C">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Nguồn nhân lực công nghệ thông tin bao gồm nhân lực làm việc trong các doanh nghiệp viễn thông, doanh nghiệp công nghiệp công nghệ thông tin; nhân lực cho ứng dụng công nghệ thông tin; nhân lực cho đào tạo công nghệ thông tin, điện tử, viễn thông và người dân sử dụng các ứng dụng công nghệ thông tin. Phát triển nguồn nhân lực công nghệ thông tin là yếu tố then chốt có ý nghĩa quyết định đối với việc ứng dụng và phát triển công nghệ thông tin do đó phải được đảm bảo về chất lượng, đồng bộ, chuyển dịch nhanh về cơ cấu theo hướng tăng nhanh tỷ lệ nguồn nhân lực có trình độ cao, tăng cường năng lực công nghệ thông tin quốc gia.</w:t>
      </w:r>
    </w:p>
    <w:p w:rsidR="00E25888" w:rsidRPr="008025CD" w:rsidRDefault="006A62A2" w:rsidP="009A2D29">
      <w:pPr>
        <w:spacing w:line="360" w:lineRule="auto"/>
        <w:ind w:firstLine="0"/>
        <w:rPr>
          <w:rFonts w:asciiTheme="majorHAnsi" w:hAnsiTheme="majorHAnsi" w:cstheme="majorHAnsi"/>
          <w:b/>
          <w:sz w:val="26"/>
          <w:szCs w:val="26"/>
        </w:rPr>
      </w:pPr>
      <w:r>
        <w:rPr>
          <w:rFonts w:asciiTheme="majorHAnsi" w:hAnsiTheme="majorHAnsi" w:cstheme="majorHAnsi"/>
          <w:b/>
          <w:sz w:val="26"/>
          <w:szCs w:val="26"/>
          <w:lang w:val="en-US"/>
        </w:rPr>
        <w:t>1.</w:t>
      </w:r>
      <w:r w:rsidR="00EB4030" w:rsidRPr="008025CD">
        <w:rPr>
          <w:rFonts w:asciiTheme="majorHAnsi" w:hAnsiTheme="majorHAnsi" w:cstheme="majorHAnsi"/>
          <w:b/>
          <w:sz w:val="26"/>
          <w:szCs w:val="26"/>
          <w:lang w:val="en-US"/>
        </w:rPr>
        <w:t>4.2</w:t>
      </w:r>
      <w:r w:rsidR="00894C8D">
        <w:rPr>
          <w:rFonts w:asciiTheme="majorHAnsi" w:hAnsiTheme="majorHAnsi" w:cstheme="majorHAnsi"/>
          <w:b/>
          <w:sz w:val="26"/>
          <w:szCs w:val="26"/>
          <w:lang w:val="en-US"/>
        </w:rPr>
        <w:t xml:space="preserve">  </w:t>
      </w:r>
      <w:r w:rsidR="00EB4030" w:rsidRPr="008025CD">
        <w:rPr>
          <w:rFonts w:asciiTheme="majorHAnsi" w:hAnsiTheme="majorHAnsi" w:cstheme="majorHAnsi"/>
          <w:b/>
          <w:sz w:val="26"/>
          <w:szCs w:val="26"/>
          <w:lang w:val="en-US"/>
        </w:rPr>
        <w:t xml:space="preserve"> </w:t>
      </w:r>
      <w:r w:rsidR="00E25888" w:rsidRPr="008025CD">
        <w:rPr>
          <w:rFonts w:asciiTheme="majorHAnsi" w:hAnsiTheme="majorHAnsi" w:cstheme="majorHAnsi"/>
          <w:b/>
          <w:sz w:val="26"/>
          <w:szCs w:val="26"/>
        </w:rPr>
        <w:t xml:space="preserve">Những mối đe dọa </w:t>
      </w:r>
      <w:proofErr w:type="gramStart"/>
      <w:r w:rsidR="00E25888" w:rsidRPr="008025CD">
        <w:rPr>
          <w:rFonts w:asciiTheme="majorHAnsi" w:hAnsiTheme="majorHAnsi" w:cstheme="majorHAnsi"/>
          <w:b/>
          <w:sz w:val="26"/>
          <w:szCs w:val="26"/>
        </w:rPr>
        <w:t>an</w:t>
      </w:r>
      <w:proofErr w:type="gramEnd"/>
      <w:r w:rsidR="00E25888" w:rsidRPr="008025CD">
        <w:rPr>
          <w:rFonts w:asciiTheme="majorHAnsi" w:hAnsiTheme="majorHAnsi" w:cstheme="majorHAnsi"/>
          <w:b/>
          <w:sz w:val="26"/>
          <w:szCs w:val="26"/>
        </w:rPr>
        <w:t xml:space="preserve"> toàn thông tin trong giao dịch TMĐT</w:t>
      </w:r>
    </w:p>
    <w:p w:rsidR="00115B1D" w:rsidRPr="008025CD" w:rsidRDefault="00E25888" w:rsidP="009A2D29">
      <w:pPr>
        <w:spacing w:line="360" w:lineRule="auto"/>
        <w:rPr>
          <w:rFonts w:asciiTheme="majorHAnsi" w:hAnsiTheme="majorHAnsi" w:cstheme="majorHAnsi"/>
          <w:b/>
          <w:sz w:val="26"/>
          <w:szCs w:val="26"/>
        </w:rPr>
      </w:pPr>
      <w:r w:rsidRPr="008025CD">
        <w:rPr>
          <w:rFonts w:asciiTheme="majorHAnsi" w:hAnsiTheme="majorHAnsi" w:cstheme="majorHAnsi"/>
          <w:b/>
          <w:sz w:val="26"/>
          <w:szCs w:val="26"/>
        </w:rPr>
        <w:t>Tội phạm sử dụng công nghệ cao</w:t>
      </w:r>
    </w:p>
    <w:p w:rsidR="00E25888" w:rsidRPr="008025CD" w:rsidRDefault="00E25888" w:rsidP="006A62A2">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 xml:space="preserve">Trong thời gian vừa qua đã xảy ra nhiều vụ tấn công với mục tiêu chủ yếu là mạng máy tính của các cơ quan, tổ chức truyền thông báo chí, làm gián đoạn thông tin và gây tác hại không nhỏ cho các tổ chức này. Thủ đoạn phá hoại chủ yếu thông qua </w:t>
      </w:r>
      <w:r w:rsidRPr="008025CD">
        <w:rPr>
          <w:rFonts w:asciiTheme="majorHAnsi" w:hAnsiTheme="majorHAnsi" w:cstheme="majorHAnsi"/>
          <w:sz w:val="26"/>
          <w:szCs w:val="26"/>
        </w:rPr>
        <w:lastRenderedPageBreak/>
        <w:t>việc phát tán virus, phần mềm gián điệp, điều khiển từ xa, sâu độc, v.v… Phổ biến nhất là cài phần mềm gián điệp vào các máy tính trong một hệ thống để lấy thông tin mật khẩu, nick chat,v.v... Ngoài ra, các tin tặc cũng lợi dụng các trang mạng xã hội để mở rộng phạm vi phá hoại.</w:t>
      </w:r>
    </w:p>
    <w:p w:rsidR="00E25888" w:rsidRPr="008025CD" w:rsidRDefault="00E25888" w:rsidP="006A62A2">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Một hình thức tấn công khác là truy cập, sử dụng trái phép dữ liệu và đưa thông tin trái phép lên mạng. Do hệ thống mạng của một số cơ quan, tổ chức chưa đạt yêu cầu về an toàn thông tin, website do các tổ chức này quản lý đã bị tin tặc tấn công, gây ảnh hưởng khá nghiêm trọng đến uy tín và hoạt động. Ngoài ra, các website, diễn đàn do các nhóm cá nhân quản lý cũng thường xuyên bị tấn công và đăng tải những nội dung mang tính đồi trụy, hăm dọa người khác, vi phạm pháp luật hoặc dẫn tới hành vi phạm pháp.</w:t>
      </w:r>
    </w:p>
    <w:p w:rsidR="00E25888" w:rsidRPr="008025CD" w:rsidRDefault="00E25888" w:rsidP="009A2D29">
      <w:pPr>
        <w:spacing w:line="360" w:lineRule="auto"/>
        <w:rPr>
          <w:rFonts w:asciiTheme="majorHAnsi" w:hAnsiTheme="majorHAnsi" w:cstheme="majorHAnsi"/>
          <w:b/>
          <w:sz w:val="26"/>
          <w:szCs w:val="26"/>
        </w:rPr>
      </w:pPr>
      <w:r w:rsidRPr="008025CD">
        <w:rPr>
          <w:rFonts w:asciiTheme="majorHAnsi" w:hAnsiTheme="majorHAnsi" w:cstheme="majorHAnsi"/>
          <w:b/>
          <w:sz w:val="26"/>
          <w:szCs w:val="26"/>
        </w:rPr>
        <w:t>Lừa đảo trong thương mại điện tử</w:t>
      </w:r>
    </w:p>
    <w:p w:rsidR="00E25888" w:rsidRPr="008025CD" w:rsidRDefault="00E25888" w:rsidP="006A62A2">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Một trong những rào cản khiến người dùng e ngại khi tiến hành giao dịch TMĐT, đó là nguy cơbị tổn hại lợi ích do các hành vi lừa đảo trên môi trường mạng. Một số loại hình tội phạm phổbiến ghi nhận được trong thời gian qua là lừa đảo qua quảng cáo, bán hàng trực tuyến trênmạng Internet, trong mua bán ngoại tệ, vàng, huy động vốn tín dụng; gửi email thông báo trúngthưởng xổ số lớn, đề nghị tham gia rửa tiền, đề nghị nhận hộ tiền thừa kế, v.v…</w:t>
      </w:r>
    </w:p>
    <w:p w:rsidR="00E25888" w:rsidRPr="008025CD" w:rsidRDefault="00E25888" w:rsidP="006A62A2">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Với sự hỗ trợ của công nghệ hiện đại và các thủ tục đăng ký tên miền khá đơn giản, việc giao dịchmua bán qua website đã trở nên thuận tiện hơn trước. Tuy nhiên, đây cũng là kẽ hở để kẻ gian lợidụng, tiến hành những thủ đoạn lừa đảo, xâm hại tới quyền lợi của các bên tham gia, đặc biệt là khách hàng. Thủ đoạn của bọn tội phạm thường là tạo trang web bán hàng giả bằng cách đăng ký tên miền và mua tên miền, tạo trang web giống trang web bán hàng thật, trong đó mọi mặt hàng đều có giá bán rẻ hơn trang web bán hàng thật. Trên trang thanh toán, khách hàng điềnthông tin cá nhân, thông tin thẻ tín dụng và được chuyển trực tiếp về email của tội phạm.</w:t>
      </w:r>
    </w:p>
    <w:p w:rsidR="00E25888" w:rsidRPr="008025CD" w:rsidRDefault="00625339" w:rsidP="009A2D29">
      <w:pPr>
        <w:spacing w:line="360" w:lineRule="auto"/>
        <w:ind w:firstLine="0"/>
        <w:rPr>
          <w:rFonts w:asciiTheme="majorHAnsi" w:hAnsiTheme="majorHAnsi" w:cstheme="majorHAnsi"/>
          <w:b/>
          <w:sz w:val="26"/>
          <w:szCs w:val="26"/>
        </w:rPr>
      </w:pPr>
      <w:r w:rsidRPr="008025CD">
        <w:rPr>
          <w:rFonts w:asciiTheme="majorHAnsi" w:hAnsiTheme="majorHAnsi" w:cstheme="majorHAnsi"/>
          <w:b/>
          <w:sz w:val="26"/>
          <w:szCs w:val="26"/>
        </w:rPr>
        <w:t>Hành vi gây rối, cạnh tranh thiếu lành mạnh</w:t>
      </w:r>
    </w:p>
    <w:p w:rsidR="00625339" w:rsidRPr="008025CD" w:rsidRDefault="00625339" w:rsidP="006A62A2">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 xml:space="preserve">Bên cạnh những hành vi tội phạm với mục tiêu chiếm đoạt tài sản thông qua sử dụng công nghệ cao hoặc lửa đảo trong giao dịch, còn tồn tại những hành vi gây rối gây ảnh hưởng trực tiếp và gián tiếp tới môi trường kinh doanh trực tuyến. Một số hành vi mà tội phạm thường sử dụng là thâm nhập trái phép hệ thống thông tin của </w:t>
      </w:r>
      <w:r w:rsidRPr="008025CD">
        <w:rPr>
          <w:rFonts w:asciiTheme="majorHAnsi" w:hAnsiTheme="majorHAnsi" w:cstheme="majorHAnsi"/>
          <w:sz w:val="26"/>
          <w:szCs w:val="26"/>
        </w:rPr>
        <w:lastRenderedPageBreak/>
        <w:t>doanh nghiệp, tấn công từ chối dịch vụ DDOS, phát tán virus và các mã độc hại, v.v... Những hành vi này đã gây trở ngại tới việc tiếp cận thông tin của người dùng, việc phổ biến thông tin của quản trị website và có thể làm tê liệt hoạt động trao đổi thông tin hay tác nghiệp của các cơ quan, tổ chức, cá nhân do bị virus phá hủy tài liệu lưu trữ.</w:t>
      </w:r>
    </w:p>
    <w:p w:rsidR="00625339" w:rsidRPr="008025CD" w:rsidRDefault="00625339" w:rsidP="009A2D29">
      <w:pPr>
        <w:spacing w:line="360" w:lineRule="auto"/>
        <w:rPr>
          <w:rFonts w:asciiTheme="majorHAnsi" w:hAnsiTheme="majorHAnsi" w:cstheme="majorHAnsi"/>
          <w:sz w:val="26"/>
          <w:szCs w:val="26"/>
        </w:rPr>
      </w:pPr>
    </w:p>
    <w:p w:rsidR="00115B1D" w:rsidRPr="008025CD" w:rsidRDefault="006A62A2" w:rsidP="009A2D29">
      <w:pPr>
        <w:spacing w:line="360" w:lineRule="auto"/>
        <w:ind w:firstLine="0"/>
        <w:rPr>
          <w:rFonts w:asciiTheme="majorHAnsi" w:hAnsiTheme="majorHAnsi" w:cstheme="majorHAnsi"/>
          <w:b/>
          <w:sz w:val="26"/>
          <w:szCs w:val="26"/>
        </w:rPr>
      </w:pPr>
      <w:r>
        <w:rPr>
          <w:rFonts w:asciiTheme="majorHAnsi" w:hAnsiTheme="majorHAnsi" w:cstheme="majorHAnsi"/>
          <w:b/>
          <w:sz w:val="26"/>
          <w:szCs w:val="26"/>
          <w:lang w:val="en-US"/>
        </w:rPr>
        <w:t xml:space="preserve">1.4.3   </w:t>
      </w:r>
      <w:r w:rsidR="00725F6B" w:rsidRPr="008025CD">
        <w:rPr>
          <w:rFonts w:asciiTheme="majorHAnsi" w:hAnsiTheme="majorHAnsi" w:cstheme="majorHAnsi"/>
          <w:b/>
          <w:sz w:val="26"/>
          <w:szCs w:val="26"/>
        </w:rPr>
        <w:t>Một số g</w:t>
      </w:r>
      <w:r w:rsidR="00870035" w:rsidRPr="008025CD">
        <w:rPr>
          <w:rFonts w:asciiTheme="majorHAnsi" w:hAnsiTheme="majorHAnsi" w:cstheme="majorHAnsi"/>
          <w:b/>
          <w:sz w:val="26"/>
          <w:szCs w:val="26"/>
        </w:rPr>
        <w:t>iải pháp</w:t>
      </w:r>
      <w:r w:rsidR="00725F6B" w:rsidRPr="008025CD">
        <w:rPr>
          <w:rFonts w:asciiTheme="majorHAnsi" w:hAnsiTheme="majorHAnsi" w:cstheme="majorHAnsi"/>
          <w:b/>
          <w:sz w:val="26"/>
          <w:szCs w:val="26"/>
        </w:rPr>
        <w:t xml:space="preserve"> đẩy mạnh</w:t>
      </w:r>
      <w:r w:rsidR="00870035" w:rsidRPr="008025CD">
        <w:rPr>
          <w:rFonts w:asciiTheme="majorHAnsi" w:hAnsiTheme="majorHAnsi" w:cstheme="majorHAnsi"/>
          <w:b/>
          <w:sz w:val="26"/>
          <w:szCs w:val="26"/>
        </w:rPr>
        <w:t xml:space="preserve"> </w:t>
      </w:r>
      <w:proofErr w:type="gramStart"/>
      <w:r w:rsidR="00870035" w:rsidRPr="008025CD">
        <w:rPr>
          <w:rFonts w:asciiTheme="majorHAnsi" w:hAnsiTheme="majorHAnsi" w:cstheme="majorHAnsi"/>
          <w:b/>
          <w:sz w:val="26"/>
          <w:szCs w:val="26"/>
        </w:rPr>
        <w:t>an</w:t>
      </w:r>
      <w:proofErr w:type="gramEnd"/>
      <w:r w:rsidR="00870035" w:rsidRPr="008025CD">
        <w:rPr>
          <w:rFonts w:asciiTheme="majorHAnsi" w:hAnsiTheme="majorHAnsi" w:cstheme="majorHAnsi"/>
          <w:b/>
          <w:sz w:val="26"/>
          <w:szCs w:val="26"/>
        </w:rPr>
        <w:t xml:space="preserve"> toàn thông </w:t>
      </w:r>
    </w:p>
    <w:p w:rsidR="00725F6B" w:rsidRPr="008025CD" w:rsidRDefault="00725F6B" w:rsidP="006A62A2">
      <w:pPr>
        <w:spacing w:line="360" w:lineRule="auto"/>
        <w:jc w:val="both"/>
        <w:rPr>
          <w:rFonts w:asciiTheme="majorHAnsi" w:hAnsiTheme="majorHAnsi" w:cstheme="majorHAnsi"/>
          <w:b/>
          <w:sz w:val="26"/>
          <w:szCs w:val="26"/>
        </w:rPr>
      </w:pPr>
      <w:r w:rsidRPr="008025CD">
        <w:rPr>
          <w:rFonts w:asciiTheme="majorHAnsi" w:hAnsiTheme="majorHAnsi" w:cstheme="majorHAnsi"/>
          <w:b/>
          <w:sz w:val="26"/>
          <w:szCs w:val="26"/>
        </w:rPr>
        <w:t>Nâng cao nhận thức và đẩy mạnh tuyên truyền về an toàn thông tin</w:t>
      </w:r>
    </w:p>
    <w:p w:rsidR="00725F6B" w:rsidRPr="008025CD" w:rsidRDefault="00725F6B" w:rsidP="006A62A2">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Sử dụng các phương tiện thông tin đại chúng, tổ chức các sự kiện, hội nghị, hội thảo để tuyêntruyền nâng cao nhận thức cho cơ quan nhà nước, doanh nghiệp và người dân về</w:t>
      </w:r>
      <w:r w:rsidR="0038116F" w:rsidRPr="008025CD">
        <w:rPr>
          <w:rFonts w:asciiTheme="majorHAnsi" w:hAnsiTheme="majorHAnsi" w:cstheme="majorHAnsi"/>
          <w:sz w:val="26"/>
          <w:szCs w:val="26"/>
        </w:rPr>
        <w:t xml:space="preserve"> an toàn thôn</w:t>
      </w:r>
      <w:r w:rsidR="0038116F" w:rsidRPr="008025CD">
        <w:rPr>
          <w:rFonts w:asciiTheme="majorHAnsi" w:hAnsiTheme="majorHAnsi" w:cstheme="majorHAnsi"/>
          <w:sz w:val="26"/>
          <w:szCs w:val="26"/>
          <w:lang w:val="en-US"/>
        </w:rPr>
        <w:t xml:space="preserve">g </w:t>
      </w:r>
      <w:r w:rsidRPr="008025CD">
        <w:rPr>
          <w:rFonts w:asciiTheme="majorHAnsi" w:hAnsiTheme="majorHAnsi" w:cstheme="majorHAnsi"/>
          <w:sz w:val="26"/>
          <w:szCs w:val="26"/>
        </w:rPr>
        <w:t>tin.</w:t>
      </w:r>
    </w:p>
    <w:p w:rsidR="002E7E5E" w:rsidRPr="008025CD" w:rsidRDefault="00725F6B" w:rsidP="006A62A2">
      <w:pPr>
        <w:spacing w:line="360" w:lineRule="auto"/>
        <w:jc w:val="both"/>
        <w:rPr>
          <w:rFonts w:asciiTheme="majorHAnsi" w:hAnsiTheme="majorHAnsi" w:cstheme="majorHAnsi"/>
          <w:b/>
          <w:sz w:val="26"/>
          <w:szCs w:val="26"/>
          <w:lang w:val="en-US"/>
        </w:rPr>
      </w:pPr>
      <w:r w:rsidRPr="008025CD">
        <w:rPr>
          <w:rFonts w:asciiTheme="majorHAnsi" w:hAnsiTheme="majorHAnsi" w:cstheme="majorHAnsi"/>
          <w:b/>
          <w:sz w:val="26"/>
          <w:szCs w:val="26"/>
        </w:rPr>
        <w:t>Hoàn thiện các cơ chế, chính sách về an toàn thông tin</w:t>
      </w:r>
    </w:p>
    <w:p w:rsidR="00725F6B" w:rsidRPr="008025CD" w:rsidRDefault="00725F6B" w:rsidP="006A62A2">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Rà soát và hoàn thiện các văn bản quy phạm pháp luật, cơ chế và chính sách của nhà nước, tạ</w:t>
      </w:r>
      <w:r w:rsidR="002E7E5E" w:rsidRPr="008025CD">
        <w:rPr>
          <w:rFonts w:asciiTheme="majorHAnsi" w:hAnsiTheme="majorHAnsi" w:cstheme="majorHAnsi"/>
          <w:sz w:val="26"/>
          <w:szCs w:val="26"/>
          <w:lang w:val="en-US"/>
        </w:rPr>
        <w:t xml:space="preserve">o </w:t>
      </w:r>
      <w:r w:rsidRPr="008025CD">
        <w:rPr>
          <w:rFonts w:asciiTheme="majorHAnsi" w:hAnsiTheme="majorHAnsi" w:cstheme="majorHAnsi"/>
          <w:sz w:val="26"/>
          <w:szCs w:val="26"/>
        </w:rPr>
        <w:t>môi trường thuận lợi để đảm bảo an toàn thông tin, đáp ứng các yêu cầu về hội nhập toàn diệnkinh tế quốc tế, thúc đẩy hợp tác và cạnh tranh lành mạnh giữa các doanh nghiệp. Tăng cườngcác khung hình phạt xử lý mạnh và kiên quyết khi có vi phạm về an toàn thông tin. Đây là nhữngcăn cứ pháp lý quan trọng để đấu tranh với các hành vi tấn công bất hợp pháp vào các hệ thốngmạng máy tính, cơ sở dữ liệu.</w:t>
      </w:r>
    </w:p>
    <w:p w:rsidR="00725F6B" w:rsidRPr="008025CD" w:rsidRDefault="00725F6B" w:rsidP="006A62A2">
      <w:pPr>
        <w:spacing w:line="360" w:lineRule="auto"/>
        <w:jc w:val="both"/>
        <w:rPr>
          <w:rFonts w:asciiTheme="majorHAnsi" w:hAnsiTheme="majorHAnsi" w:cstheme="majorHAnsi"/>
          <w:b/>
          <w:sz w:val="26"/>
          <w:szCs w:val="26"/>
        </w:rPr>
      </w:pPr>
      <w:r w:rsidRPr="008025CD">
        <w:rPr>
          <w:rFonts w:asciiTheme="majorHAnsi" w:hAnsiTheme="majorHAnsi" w:cstheme="majorHAnsi"/>
          <w:b/>
          <w:sz w:val="26"/>
          <w:szCs w:val="26"/>
        </w:rPr>
        <w:t>Phát triển nguồn nhân lực về an toàn thông tin</w:t>
      </w:r>
    </w:p>
    <w:p w:rsidR="00725F6B" w:rsidRPr="008025CD" w:rsidRDefault="00725F6B" w:rsidP="006A62A2">
      <w:pPr>
        <w:spacing w:line="360" w:lineRule="auto"/>
        <w:jc w:val="both"/>
        <w:rPr>
          <w:rFonts w:asciiTheme="majorHAnsi" w:hAnsiTheme="majorHAnsi" w:cstheme="majorHAnsi"/>
          <w:sz w:val="26"/>
          <w:szCs w:val="26"/>
        </w:rPr>
      </w:pPr>
      <w:r w:rsidRPr="008025CD">
        <w:rPr>
          <w:rFonts w:asciiTheme="majorHAnsi" w:hAnsiTheme="majorHAnsi" w:cstheme="majorHAnsi"/>
          <w:sz w:val="26"/>
          <w:szCs w:val="26"/>
        </w:rPr>
        <w:t>Đào tạo nguồn nhân lực riêng về lĩnh vực an toàn thông tin thông qua việc xây dựng hệ thốngtiêu chí kỹ năng cần thiết đối với các chuyên gia an toàn thông tin. Xây dựng chương trình và tổchức đào tạo đội ngũ chuyên gia trong lĩnh vực đảm bảo an toàn thông tin phù hợp với yêu cầucủa giai đoạn cạnh tranh và hội nhập. Phát triển nguồn nhân lực có khả năng tiếp nhận chuyểngiao công nghệ, tránh bị lệ thuộc vào nước ngoài.</w:t>
      </w:r>
    </w:p>
    <w:p w:rsidR="00725F6B" w:rsidRPr="008025CD" w:rsidRDefault="00725F6B" w:rsidP="006A62A2">
      <w:pPr>
        <w:spacing w:line="360" w:lineRule="auto"/>
        <w:jc w:val="both"/>
        <w:rPr>
          <w:rFonts w:asciiTheme="majorHAnsi" w:hAnsiTheme="majorHAnsi" w:cstheme="majorHAnsi"/>
          <w:b/>
          <w:sz w:val="26"/>
          <w:szCs w:val="26"/>
        </w:rPr>
      </w:pPr>
      <w:r w:rsidRPr="008025CD">
        <w:rPr>
          <w:rFonts w:asciiTheme="majorHAnsi" w:hAnsiTheme="majorHAnsi" w:cstheme="majorHAnsi"/>
          <w:b/>
          <w:sz w:val="26"/>
          <w:szCs w:val="26"/>
        </w:rPr>
        <w:t>Tăng cường hợp tác quốc tế về an toàn thông tin</w:t>
      </w:r>
    </w:p>
    <w:p w:rsidR="00725F6B" w:rsidRPr="008025CD" w:rsidRDefault="00725F6B" w:rsidP="006A62A2">
      <w:pPr>
        <w:spacing w:line="360" w:lineRule="auto"/>
        <w:jc w:val="both"/>
        <w:rPr>
          <w:rFonts w:asciiTheme="majorHAnsi" w:hAnsiTheme="majorHAnsi" w:cstheme="majorHAnsi"/>
          <w:sz w:val="26"/>
          <w:szCs w:val="26"/>
          <w:lang w:val="en-US"/>
        </w:rPr>
      </w:pPr>
      <w:r w:rsidRPr="008025CD">
        <w:rPr>
          <w:rFonts w:asciiTheme="majorHAnsi" w:hAnsiTheme="majorHAnsi" w:cstheme="majorHAnsi"/>
          <w:sz w:val="26"/>
          <w:szCs w:val="26"/>
        </w:rPr>
        <w:t xml:space="preserve">Tăng cường hợp tác phòng chống tấn công mạng thông qua việc chia sẻ, trao đổi thông tin giữacác quốc gia trong khu vực và trên thế giới. Đẩy mạnh hợp tác với các tổ chức quốc tế trong lĩnhvực an toàn thông tin, phối hợp trao đổi, đào tạo chuyên gia trong lĩnh vực kỹ thuật và quản lýan toàn thông tin. Phối hợp giữa các đơn vị tư vấn, chuyên gia an ninh thông tin sẵn sàng ứngphó với những sự cố liên quan tới mất </w:t>
      </w:r>
      <w:r w:rsidRPr="008025CD">
        <w:rPr>
          <w:rFonts w:asciiTheme="majorHAnsi" w:hAnsiTheme="majorHAnsi" w:cstheme="majorHAnsi"/>
          <w:sz w:val="26"/>
          <w:szCs w:val="26"/>
        </w:rPr>
        <w:lastRenderedPageBreak/>
        <w:t>an toàn thông tin. Thu hút các dự án đầu tư nước ngoàidựa trên cơ sở chuyển giao công nghệ, từng bước tiến tới làm chủ công nghệ và phát triển cácsản phẩm an toàn thông tin đặc thù của Việt Nam.</w:t>
      </w:r>
    </w:p>
    <w:p w:rsidR="00C569AF" w:rsidRPr="00847C41" w:rsidRDefault="006A62A2" w:rsidP="00847C41">
      <w:pPr>
        <w:spacing w:line="360" w:lineRule="auto"/>
        <w:ind w:firstLine="0"/>
        <w:rPr>
          <w:rFonts w:asciiTheme="majorHAnsi" w:hAnsiTheme="majorHAnsi" w:cstheme="majorHAnsi"/>
          <w:b/>
          <w:sz w:val="26"/>
          <w:szCs w:val="26"/>
        </w:rPr>
      </w:pPr>
      <w:r w:rsidRPr="00847C41">
        <w:rPr>
          <w:rFonts w:asciiTheme="majorHAnsi" w:hAnsiTheme="majorHAnsi" w:cstheme="majorHAnsi"/>
          <w:b/>
          <w:sz w:val="26"/>
          <w:szCs w:val="26"/>
        </w:rPr>
        <w:t>1</w:t>
      </w:r>
      <w:r w:rsidR="0036054F" w:rsidRPr="00847C41">
        <w:rPr>
          <w:rFonts w:asciiTheme="majorHAnsi" w:hAnsiTheme="majorHAnsi" w:cstheme="majorHAnsi"/>
          <w:b/>
          <w:sz w:val="26"/>
          <w:szCs w:val="26"/>
        </w:rPr>
        <w:t>.5</w:t>
      </w:r>
      <w:r w:rsidR="003323D2" w:rsidRPr="00847C41">
        <w:rPr>
          <w:rFonts w:asciiTheme="majorHAnsi" w:hAnsiTheme="majorHAnsi" w:cstheme="majorHAnsi"/>
          <w:b/>
          <w:sz w:val="26"/>
          <w:szCs w:val="26"/>
        </w:rPr>
        <w:t xml:space="preserve">   </w:t>
      </w:r>
      <w:r w:rsidR="00C569AF" w:rsidRPr="00847C41">
        <w:rPr>
          <w:rFonts w:asciiTheme="majorHAnsi" w:hAnsiTheme="majorHAnsi" w:cstheme="majorHAnsi"/>
          <w:b/>
          <w:sz w:val="26"/>
          <w:szCs w:val="26"/>
        </w:rPr>
        <w:t>Yêu cầu đối với thương mại điện tử</w:t>
      </w:r>
    </w:p>
    <w:p w:rsidR="00C569AF" w:rsidRPr="00847C41" w:rsidRDefault="00C569AF" w:rsidP="00A80522">
      <w:pPr>
        <w:spacing w:line="360" w:lineRule="auto"/>
        <w:jc w:val="both"/>
        <w:rPr>
          <w:rFonts w:asciiTheme="majorHAnsi" w:hAnsiTheme="majorHAnsi" w:cstheme="majorHAnsi"/>
          <w:b/>
          <w:color w:val="000000" w:themeColor="text1"/>
          <w:sz w:val="26"/>
          <w:szCs w:val="26"/>
        </w:rPr>
      </w:pPr>
      <w:r w:rsidRPr="00847C41">
        <w:rPr>
          <w:rStyle w:val="mw-headline"/>
          <w:rFonts w:asciiTheme="majorHAnsi" w:hAnsiTheme="majorHAnsi" w:cstheme="majorHAnsi"/>
          <w:b/>
          <w:color w:val="000000" w:themeColor="text1"/>
          <w:sz w:val="26"/>
          <w:szCs w:val="26"/>
        </w:rPr>
        <w:t>Hạ tầng cơ sở công nghệ</w:t>
      </w:r>
    </w:p>
    <w:p w:rsidR="00C569AF" w:rsidRPr="00847C41" w:rsidRDefault="00C569AF" w:rsidP="00A80522">
      <w:pPr>
        <w:spacing w:line="360" w:lineRule="auto"/>
        <w:jc w:val="both"/>
        <w:rPr>
          <w:rFonts w:asciiTheme="majorHAnsi" w:hAnsiTheme="majorHAnsi" w:cstheme="majorHAnsi"/>
          <w:color w:val="000000" w:themeColor="text1"/>
          <w:sz w:val="26"/>
          <w:szCs w:val="26"/>
        </w:rPr>
      </w:pPr>
      <w:r w:rsidRPr="00847C41">
        <w:rPr>
          <w:rFonts w:asciiTheme="majorHAnsi" w:hAnsiTheme="majorHAnsi" w:cstheme="majorHAnsi"/>
          <w:color w:val="000000" w:themeColor="text1"/>
          <w:sz w:val="26"/>
          <w:szCs w:val="26"/>
        </w:rPr>
        <w:t xml:space="preserve">Chỉ có thể tiến hành thực tế và một cách có hiệu quả thương mại điện tử khi đã có một hạ tầng cơ sở công nghệ thông tin đủ năng lực, bao gồm hai nhánh: tính toán (computing) và </w:t>
      </w:r>
      <w:hyperlink r:id="rId15" w:tooltip="Truyền thông" w:history="1">
        <w:r w:rsidRPr="00847C41">
          <w:rPr>
            <w:rStyle w:val="Hyperlink"/>
            <w:rFonts w:asciiTheme="majorHAnsi" w:hAnsiTheme="majorHAnsi" w:cstheme="majorHAnsi"/>
            <w:color w:val="000000" w:themeColor="text1"/>
            <w:sz w:val="26"/>
            <w:szCs w:val="26"/>
            <w:u w:val="none"/>
          </w:rPr>
          <w:t>truyền thông</w:t>
        </w:r>
      </w:hyperlink>
      <w:r w:rsidRPr="00847C41">
        <w:rPr>
          <w:rFonts w:asciiTheme="majorHAnsi" w:hAnsiTheme="majorHAnsi" w:cstheme="majorHAnsi"/>
          <w:color w:val="000000" w:themeColor="text1"/>
          <w:sz w:val="26"/>
          <w:szCs w:val="26"/>
        </w:rPr>
        <w:t xml:space="preserve"> (communications), hai nhánh này ngoài công nghệ thiết bị còn cần phải có một nền công nghiệp điện tử vững mạnh làm nền; và hiện nay đang có xu hướng đưa cả công nghệ </w:t>
      </w:r>
      <w:hyperlink r:id="rId16" w:tooltip="Bảo mật" w:history="1">
        <w:r w:rsidRPr="00847C41">
          <w:rPr>
            <w:rStyle w:val="Hyperlink"/>
            <w:rFonts w:asciiTheme="majorHAnsi" w:hAnsiTheme="majorHAnsi" w:cstheme="majorHAnsi"/>
            <w:color w:val="000000" w:themeColor="text1"/>
            <w:sz w:val="26"/>
            <w:szCs w:val="26"/>
            <w:u w:val="none"/>
          </w:rPr>
          <w:t>bảo mật</w:t>
        </w:r>
      </w:hyperlink>
      <w:r w:rsidRPr="00847C41">
        <w:rPr>
          <w:rFonts w:asciiTheme="majorHAnsi" w:hAnsiTheme="majorHAnsi" w:cstheme="majorHAnsi"/>
          <w:color w:val="000000" w:themeColor="text1"/>
          <w:sz w:val="26"/>
          <w:szCs w:val="26"/>
        </w:rPr>
        <w:t xml:space="preserve"> và an toàn vào cơ sở hạ tầng công nghệ của thương mại điện tử. Đòi hỏi về hạ tầng cơ sở công nghệ bao gồm hai mặt: một là tính tiên tiến, hiện đại về công nghệ và thiết bị, hai là tính phổ cập về kinh tế (đủ rẻ tiền để đông đảo con người có thể thực tế tiếp cận được).</w:t>
      </w:r>
    </w:p>
    <w:p w:rsidR="00C569AF" w:rsidRPr="008569C1" w:rsidRDefault="00C569AF" w:rsidP="00A80522">
      <w:pPr>
        <w:spacing w:line="360" w:lineRule="auto"/>
        <w:jc w:val="both"/>
        <w:rPr>
          <w:rFonts w:asciiTheme="majorHAnsi" w:hAnsiTheme="majorHAnsi" w:cstheme="majorHAnsi"/>
          <w:b/>
          <w:color w:val="000000" w:themeColor="text1"/>
          <w:sz w:val="26"/>
          <w:szCs w:val="26"/>
        </w:rPr>
      </w:pPr>
      <w:r w:rsidRPr="008569C1">
        <w:rPr>
          <w:rStyle w:val="mw-headline"/>
          <w:rFonts w:asciiTheme="majorHAnsi" w:hAnsiTheme="majorHAnsi" w:cstheme="majorHAnsi"/>
          <w:b/>
          <w:color w:val="000000" w:themeColor="text1"/>
          <w:sz w:val="26"/>
          <w:szCs w:val="26"/>
        </w:rPr>
        <w:t>Hạ tầng cơ sở nhân lực</w:t>
      </w:r>
    </w:p>
    <w:p w:rsidR="00C569AF" w:rsidRPr="00847C41" w:rsidRDefault="00C569AF" w:rsidP="00A80522">
      <w:pPr>
        <w:spacing w:line="360" w:lineRule="auto"/>
        <w:jc w:val="both"/>
        <w:rPr>
          <w:rFonts w:asciiTheme="majorHAnsi" w:hAnsiTheme="majorHAnsi" w:cstheme="majorHAnsi"/>
          <w:color w:val="000000" w:themeColor="text1"/>
          <w:sz w:val="26"/>
          <w:szCs w:val="26"/>
        </w:rPr>
      </w:pPr>
      <w:r w:rsidRPr="00847C41">
        <w:rPr>
          <w:rFonts w:asciiTheme="majorHAnsi" w:hAnsiTheme="majorHAnsi" w:cstheme="majorHAnsi"/>
          <w:color w:val="000000" w:themeColor="text1"/>
          <w:sz w:val="26"/>
          <w:szCs w:val="26"/>
        </w:rPr>
        <w:t xml:space="preserve">Hoạt động </w:t>
      </w:r>
      <w:hyperlink r:id="rId17" w:tooltip="Thương mại" w:history="1">
        <w:r w:rsidRPr="00847C41">
          <w:rPr>
            <w:rStyle w:val="Hyperlink"/>
            <w:rFonts w:asciiTheme="majorHAnsi" w:hAnsiTheme="majorHAnsi" w:cstheme="majorHAnsi"/>
            <w:color w:val="000000" w:themeColor="text1"/>
            <w:sz w:val="26"/>
            <w:szCs w:val="26"/>
            <w:u w:val="none"/>
          </w:rPr>
          <w:t>thương mại</w:t>
        </w:r>
      </w:hyperlink>
      <w:r w:rsidRPr="00847C41">
        <w:rPr>
          <w:rFonts w:asciiTheme="majorHAnsi" w:hAnsiTheme="majorHAnsi" w:cstheme="majorHAnsi"/>
          <w:color w:val="000000" w:themeColor="text1"/>
          <w:sz w:val="26"/>
          <w:szCs w:val="26"/>
        </w:rPr>
        <w:t xml:space="preserve">, theo đúng nghĩa của chữ </w:t>
      </w:r>
      <w:r w:rsidRPr="00847C41">
        <w:rPr>
          <w:rFonts w:asciiTheme="majorHAnsi" w:hAnsiTheme="majorHAnsi" w:cstheme="majorHAnsi"/>
          <w:i/>
          <w:iCs/>
          <w:color w:val="000000" w:themeColor="text1"/>
          <w:sz w:val="26"/>
          <w:szCs w:val="26"/>
        </w:rPr>
        <w:t>"thương mại"</w:t>
      </w:r>
      <w:r w:rsidRPr="00847C41">
        <w:rPr>
          <w:rFonts w:asciiTheme="majorHAnsi" w:hAnsiTheme="majorHAnsi" w:cstheme="majorHAnsi"/>
          <w:color w:val="000000" w:themeColor="text1"/>
          <w:sz w:val="26"/>
          <w:szCs w:val="26"/>
        </w:rPr>
        <w:t xml:space="preserve"> trong </w:t>
      </w:r>
      <w:r w:rsidRPr="00847C41">
        <w:rPr>
          <w:rFonts w:asciiTheme="majorHAnsi" w:hAnsiTheme="majorHAnsi" w:cstheme="majorHAnsi"/>
          <w:i/>
          <w:iCs/>
          <w:color w:val="000000" w:themeColor="text1"/>
          <w:sz w:val="26"/>
          <w:szCs w:val="26"/>
        </w:rPr>
        <w:t>"thương mại điện tử"</w:t>
      </w:r>
      <w:r w:rsidRPr="00847C41">
        <w:rPr>
          <w:rFonts w:asciiTheme="majorHAnsi" w:hAnsiTheme="majorHAnsi" w:cstheme="majorHAnsi"/>
          <w:color w:val="000000" w:themeColor="text1"/>
          <w:sz w:val="26"/>
          <w:szCs w:val="26"/>
        </w:rPr>
        <w:t xml:space="preserve">, liên quan tới mọi người, từ </w:t>
      </w:r>
      <w:hyperlink r:id="rId18" w:tooltip="Người tiêu dùng" w:history="1">
        <w:r w:rsidRPr="00847C41">
          <w:rPr>
            <w:rStyle w:val="Hyperlink"/>
            <w:rFonts w:asciiTheme="majorHAnsi" w:hAnsiTheme="majorHAnsi" w:cstheme="majorHAnsi"/>
            <w:color w:val="000000" w:themeColor="text1"/>
            <w:sz w:val="26"/>
            <w:szCs w:val="26"/>
            <w:u w:val="none"/>
          </w:rPr>
          <w:t>người tiêu dùng</w:t>
        </w:r>
      </w:hyperlink>
      <w:r w:rsidRPr="00847C41">
        <w:rPr>
          <w:rFonts w:asciiTheme="majorHAnsi" w:hAnsiTheme="majorHAnsi" w:cstheme="majorHAnsi"/>
          <w:color w:val="000000" w:themeColor="text1"/>
          <w:sz w:val="26"/>
          <w:szCs w:val="26"/>
        </w:rPr>
        <w:t xml:space="preserve"> đến </w:t>
      </w:r>
      <w:hyperlink r:id="rId19" w:tooltip="Doanh nghiệp" w:history="1">
        <w:r w:rsidRPr="00847C41">
          <w:rPr>
            <w:rStyle w:val="Hyperlink"/>
            <w:rFonts w:asciiTheme="majorHAnsi" w:hAnsiTheme="majorHAnsi" w:cstheme="majorHAnsi"/>
            <w:color w:val="000000" w:themeColor="text1"/>
            <w:sz w:val="26"/>
            <w:szCs w:val="26"/>
            <w:u w:val="none"/>
          </w:rPr>
          <w:t>doanh nghiệp</w:t>
        </w:r>
      </w:hyperlink>
      <w:r w:rsidRPr="00847C41">
        <w:rPr>
          <w:rFonts w:asciiTheme="majorHAnsi" w:hAnsiTheme="majorHAnsi" w:cstheme="majorHAnsi"/>
          <w:color w:val="000000" w:themeColor="text1"/>
          <w:sz w:val="26"/>
          <w:szCs w:val="26"/>
        </w:rPr>
        <w:t xml:space="preserve">, phân phối, </w:t>
      </w:r>
      <w:hyperlink r:id="rId20" w:tooltip="Chính phủ" w:history="1">
        <w:r w:rsidRPr="00847C41">
          <w:rPr>
            <w:rStyle w:val="Hyperlink"/>
            <w:rFonts w:asciiTheme="majorHAnsi" w:hAnsiTheme="majorHAnsi" w:cstheme="majorHAnsi"/>
            <w:color w:val="000000" w:themeColor="text1"/>
            <w:sz w:val="26"/>
            <w:szCs w:val="26"/>
            <w:u w:val="none"/>
          </w:rPr>
          <w:t>Chính phủ</w:t>
        </w:r>
      </w:hyperlink>
      <w:r w:rsidRPr="00847C41">
        <w:rPr>
          <w:rFonts w:asciiTheme="majorHAnsi" w:hAnsiTheme="majorHAnsi" w:cstheme="majorHAnsi"/>
          <w:color w:val="000000" w:themeColor="text1"/>
          <w:sz w:val="26"/>
          <w:szCs w:val="26"/>
        </w:rPr>
        <w:t xml:space="preserve">, các nhà công nghệ, nên việc áp dụng thương mại điện tử tất yếu đòi hỏi đa số con người phải có kỹ năng thực tế ứng dụng công nghệ thông tin một cách có hiệu quả, có thói quen làm việc trên </w:t>
      </w:r>
      <w:hyperlink r:id="rId21" w:tooltip="Máy tính" w:history="1">
        <w:r w:rsidRPr="00847C41">
          <w:rPr>
            <w:rStyle w:val="Hyperlink"/>
            <w:rFonts w:asciiTheme="majorHAnsi" w:hAnsiTheme="majorHAnsi" w:cstheme="majorHAnsi"/>
            <w:color w:val="000000" w:themeColor="text1"/>
            <w:sz w:val="26"/>
            <w:szCs w:val="26"/>
            <w:u w:val="none"/>
          </w:rPr>
          <w:t>máy tính</w:t>
        </w:r>
      </w:hyperlink>
      <w:r w:rsidRPr="00847C41">
        <w:rPr>
          <w:rFonts w:asciiTheme="majorHAnsi" w:hAnsiTheme="majorHAnsi" w:cstheme="majorHAnsi"/>
          <w:color w:val="000000" w:themeColor="text1"/>
          <w:sz w:val="26"/>
          <w:szCs w:val="26"/>
        </w:rPr>
        <w:t xml:space="preserve">, trên </w:t>
      </w:r>
      <w:hyperlink r:id="rId22" w:tooltip="Mạng máy tính" w:history="1">
        <w:r w:rsidRPr="00847C41">
          <w:rPr>
            <w:rStyle w:val="Hyperlink"/>
            <w:rFonts w:asciiTheme="majorHAnsi" w:hAnsiTheme="majorHAnsi" w:cstheme="majorHAnsi"/>
            <w:color w:val="000000" w:themeColor="text1"/>
            <w:sz w:val="26"/>
            <w:szCs w:val="26"/>
            <w:u w:val="none"/>
          </w:rPr>
          <w:t>mạng máy tính</w:t>
        </w:r>
      </w:hyperlink>
      <w:r w:rsidRPr="00847C41">
        <w:rPr>
          <w:rFonts w:asciiTheme="majorHAnsi" w:hAnsiTheme="majorHAnsi" w:cstheme="majorHAnsi"/>
          <w:color w:val="000000" w:themeColor="text1"/>
          <w:sz w:val="26"/>
          <w:szCs w:val="26"/>
        </w:rPr>
        <w:t>, và cần phải có một đội ngũ chuyên gia thông tin đủ mạnh.</w:t>
      </w:r>
    </w:p>
    <w:p w:rsidR="00C569AF" w:rsidRPr="008569C1" w:rsidRDefault="00C569AF" w:rsidP="00A80522">
      <w:pPr>
        <w:spacing w:line="360" w:lineRule="auto"/>
        <w:jc w:val="both"/>
        <w:rPr>
          <w:rFonts w:asciiTheme="majorHAnsi" w:hAnsiTheme="majorHAnsi" w:cstheme="majorHAnsi"/>
          <w:b/>
          <w:color w:val="000000" w:themeColor="text1"/>
          <w:sz w:val="26"/>
          <w:szCs w:val="26"/>
        </w:rPr>
      </w:pPr>
      <w:r w:rsidRPr="008569C1">
        <w:rPr>
          <w:rStyle w:val="mw-headline"/>
          <w:rFonts w:asciiTheme="majorHAnsi" w:hAnsiTheme="majorHAnsi" w:cstheme="majorHAnsi"/>
          <w:b/>
          <w:color w:val="000000" w:themeColor="text1"/>
          <w:sz w:val="26"/>
          <w:szCs w:val="26"/>
        </w:rPr>
        <w:t>Bảo mật, an toàn</w:t>
      </w:r>
    </w:p>
    <w:p w:rsidR="00C569AF" w:rsidRPr="00847C41" w:rsidRDefault="00C569AF" w:rsidP="00A80522">
      <w:pPr>
        <w:spacing w:line="360" w:lineRule="auto"/>
        <w:jc w:val="both"/>
        <w:rPr>
          <w:rFonts w:asciiTheme="majorHAnsi" w:hAnsiTheme="majorHAnsi" w:cstheme="majorHAnsi"/>
          <w:color w:val="000000" w:themeColor="text1"/>
          <w:sz w:val="26"/>
          <w:szCs w:val="26"/>
        </w:rPr>
      </w:pPr>
      <w:r w:rsidRPr="00847C41">
        <w:rPr>
          <w:rFonts w:asciiTheme="majorHAnsi" w:hAnsiTheme="majorHAnsi" w:cstheme="majorHAnsi"/>
          <w:color w:val="000000" w:themeColor="text1"/>
          <w:sz w:val="26"/>
          <w:szCs w:val="26"/>
        </w:rPr>
        <w:t xml:space="preserve">Giao dịch thương mại qua các phương tiện điện tử, trong đó mọi </w:t>
      </w:r>
      <w:hyperlink r:id="rId23" w:tooltip="Dữ liệu" w:history="1">
        <w:r w:rsidRPr="00847C41">
          <w:rPr>
            <w:rStyle w:val="Hyperlink"/>
            <w:rFonts w:asciiTheme="majorHAnsi" w:hAnsiTheme="majorHAnsi" w:cstheme="majorHAnsi"/>
            <w:color w:val="000000" w:themeColor="text1"/>
            <w:sz w:val="26"/>
            <w:szCs w:val="26"/>
            <w:u w:val="none"/>
          </w:rPr>
          <w:t>dữ liệu</w:t>
        </w:r>
      </w:hyperlink>
      <w:r w:rsidRPr="00847C41">
        <w:rPr>
          <w:rFonts w:asciiTheme="majorHAnsi" w:hAnsiTheme="majorHAnsi" w:cstheme="majorHAnsi"/>
          <w:color w:val="000000" w:themeColor="text1"/>
          <w:sz w:val="26"/>
          <w:szCs w:val="26"/>
        </w:rPr>
        <w:t xml:space="preserve"> (kể cả </w:t>
      </w:r>
      <w:hyperlink r:id="rId24" w:tooltip="Chữ ký điện tử" w:history="1">
        <w:r w:rsidRPr="00847C41">
          <w:rPr>
            <w:rStyle w:val="Hyperlink"/>
            <w:rFonts w:asciiTheme="majorHAnsi" w:hAnsiTheme="majorHAnsi" w:cstheme="majorHAnsi"/>
            <w:color w:val="000000" w:themeColor="text1"/>
            <w:sz w:val="26"/>
            <w:szCs w:val="26"/>
            <w:u w:val="none"/>
          </w:rPr>
          <w:t>chữ ký</w:t>
        </w:r>
      </w:hyperlink>
      <w:r w:rsidRPr="00847C41">
        <w:rPr>
          <w:rFonts w:asciiTheme="majorHAnsi" w:hAnsiTheme="majorHAnsi" w:cstheme="majorHAnsi"/>
          <w:color w:val="000000" w:themeColor="text1"/>
          <w:sz w:val="26"/>
          <w:szCs w:val="26"/>
        </w:rPr>
        <w:t xml:space="preserve">) đều ở dạng số hoá, đặt ra yêu cầu nghiêm ngặt về tính </w:t>
      </w:r>
      <w:hyperlink r:id="rId25" w:tooltip="Bảo mật" w:history="1">
        <w:r w:rsidRPr="00847C41">
          <w:rPr>
            <w:rStyle w:val="Hyperlink"/>
            <w:rFonts w:asciiTheme="majorHAnsi" w:hAnsiTheme="majorHAnsi" w:cstheme="majorHAnsi"/>
            <w:color w:val="000000" w:themeColor="text1"/>
            <w:sz w:val="26"/>
            <w:szCs w:val="26"/>
            <w:u w:val="none"/>
          </w:rPr>
          <w:t>bảo mật</w:t>
        </w:r>
      </w:hyperlink>
      <w:r w:rsidRPr="00847C41">
        <w:rPr>
          <w:rFonts w:asciiTheme="majorHAnsi" w:hAnsiTheme="majorHAnsi" w:cstheme="majorHAnsi"/>
          <w:color w:val="000000" w:themeColor="text1"/>
          <w:sz w:val="26"/>
          <w:szCs w:val="26"/>
        </w:rPr>
        <w:t xml:space="preserve">, an toàn, tránh mất tiền, lừa gạt, thay đổi </w:t>
      </w:r>
      <w:hyperlink r:id="rId26" w:tooltip="Thông tin" w:history="1">
        <w:r w:rsidRPr="00847C41">
          <w:rPr>
            <w:rStyle w:val="Hyperlink"/>
            <w:rFonts w:asciiTheme="majorHAnsi" w:hAnsiTheme="majorHAnsi" w:cstheme="majorHAnsi"/>
            <w:color w:val="000000" w:themeColor="text1"/>
            <w:sz w:val="26"/>
            <w:szCs w:val="26"/>
            <w:u w:val="none"/>
          </w:rPr>
          <w:t>thông tin</w:t>
        </w:r>
      </w:hyperlink>
      <w:r w:rsidRPr="00847C41">
        <w:rPr>
          <w:rFonts w:asciiTheme="majorHAnsi" w:hAnsiTheme="majorHAnsi" w:cstheme="majorHAnsi"/>
          <w:color w:val="000000" w:themeColor="text1"/>
          <w:sz w:val="26"/>
          <w:szCs w:val="26"/>
        </w:rPr>
        <w:t xml:space="preserve">, xâm nhập dữ liệu, v.v... là các </w:t>
      </w:r>
      <w:hyperlink r:id="rId27" w:tooltip="Rủi ro" w:history="1">
        <w:r w:rsidRPr="00847C41">
          <w:rPr>
            <w:rStyle w:val="Hyperlink"/>
            <w:rFonts w:asciiTheme="majorHAnsi" w:hAnsiTheme="majorHAnsi" w:cstheme="majorHAnsi"/>
            <w:color w:val="000000" w:themeColor="text1"/>
            <w:sz w:val="26"/>
            <w:szCs w:val="26"/>
            <w:u w:val="none"/>
          </w:rPr>
          <w:t>rủi ro</w:t>
        </w:r>
      </w:hyperlink>
      <w:r w:rsidRPr="00847C41">
        <w:rPr>
          <w:rFonts w:asciiTheme="majorHAnsi" w:hAnsiTheme="majorHAnsi" w:cstheme="majorHAnsi"/>
          <w:color w:val="000000" w:themeColor="text1"/>
          <w:sz w:val="26"/>
          <w:szCs w:val="26"/>
        </w:rPr>
        <w:t xml:space="preserve"> ngày một lớn, không chỉ với người buôn bán, mà cả với người quản lý, với từng quốc gia, vì các hệ thống điện tử có thể bị kẻ xấu (thường gọi là </w:t>
      </w:r>
      <w:r w:rsidRPr="00847C41">
        <w:rPr>
          <w:rFonts w:asciiTheme="majorHAnsi" w:hAnsiTheme="majorHAnsi" w:cstheme="majorHAnsi"/>
          <w:i/>
          <w:iCs/>
          <w:color w:val="000000" w:themeColor="text1"/>
          <w:sz w:val="26"/>
          <w:szCs w:val="26"/>
        </w:rPr>
        <w:t>"hacker"</w:t>
      </w:r>
      <w:r w:rsidRPr="00847C41">
        <w:rPr>
          <w:rFonts w:asciiTheme="majorHAnsi" w:hAnsiTheme="majorHAnsi" w:cstheme="majorHAnsi"/>
          <w:color w:val="000000" w:themeColor="text1"/>
          <w:sz w:val="26"/>
          <w:szCs w:val="26"/>
        </w:rPr>
        <w:t>) xâm nhập, đòi hỏi phải có các hệ thống bảo mật, an toàn được thiết kế trên cơ sở kỹ thuật mã hóa hiện đại, và một cơ chế an ninh hữu hiệu (nhất là đối với các hệ thống có liên quan tới an ninh quốc gia). Ngoài ra, còn có nhu cầu ngày càng tăng vì giữ gìn bí mật riêng tư.</w:t>
      </w:r>
    </w:p>
    <w:p w:rsidR="00C569AF" w:rsidRPr="008569C1" w:rsidRDefault="00C569AF" w:rsidP="00A80522">
      <w:pPr>
        <w:spacing w:line="360" w:lineRule="auto"/>
        <w:jc w:val="both"/>
        <w:rPr>
          <w:rFonts w:asciiTheme="majorHAnsi" w:hAnsiTheme="majorHAnsi" w:cstheme="majorHAnsi"/>
          <w:b/>
          <w:sz w:val="26"/>
          <w:szCs w:val="26"/>
        </w:rPr>
      </w:pPr>
      <w:r w:rsidRPr="008569C1">
        <w:rPr>
          <w:rStyle w:val="mw-headline"/>
          <w:rFonts w:asciiTheme="majorHAnsi" w:hAnsiTheme="majorHAnsi" w:cstheme="majorHAnsi"/>
          <w:b/>
          <w:color w:val="000000" w:themeColor="text1"/>
          <w:sz w:val="26"/>
          <w:szCs w:val="26"/>
        </w:rPr>
        <w:t>Hệ thống thanh toán tự động</w:t>
      </w:r>
    </w:p>
    <w:p w:rsidR="00C569AF" w:rsidRPr="00847C41" w:rsidRDefault="00C569AF" w:rsidP="00A80522">
      <w:pPr>
        <w:spacing w:line="360" w:lineRule="auto"/>
        <w:jc w:val="both"/>
        <w:rPr>
          <w:rFonts w:asciiTheme="majorHAnsi" w:hAnsiTheme="majorHAnsi" w:cstheme="majorHAnsi"/>
          <w:sz w:val="26"/>
          <w:szCs w:val="26"/>
        </w:rPr>
      </w:pPr>
      <w:r w:rsidRPr="00847C41">
        <w:rPr>
          <w:rFonts w:asciiTheme="majorHAnsi" w:hAnsiTheme="majorHAnsi" w:cstheme="majorHAnsi"/>
          <w:bCs/>
          <w:sz w:val="26"/>
          <w:szCs w:val="26"/>
        </w:rPr>
        <w:lastRenderedPageBreak/>
        <w:t>Thương mại điện tử</w:t>
      </w:r>
      <w:r w:rsidRPr="00847C41">
        <w:rPr>
          <w:rFonts w:asciiTheme="majorHAnsi" w:hAnsiTheme="majorHAnsi" w:cstheme="majorHAnsi"/>
          <w:sz w:val="26"/>
          <w:szCs w:val="26"/>
        </w:rPr>
        <w:t xml:space="preserve"> chỉ có thể thực hiện thực tế và có hiệu quả khi đã tồn tại một hệ thống thanh toán tài chính ở mức độ phát triển đủ cao, cho phép tiến hành thanh toán tự động (trong đó </w:t>
      </w:r>
      <w:r w:rsidRPr="00847C41">
        <w:rPr>
          <w:rFonts w:asciiTheme="majorHAnsi" w:hAnsiTheme="majorHAnsi" w:cstheme="majorHAnsi"/>
          <w:i/>
          <w:iCs/>
          <w:sz w:val="26"/>
          <w:szCs w:val="26"/>
        </w:rPr>
        <w:t>"thẻ thông minh"</w:t>
      </w:r>
      <w:r w:rsidRPr="00847C41">
        <w:rPr>
          <w:rFonts w:asciiTheme="majorHAnsi" w:hAnsiTheme="majorHAnsi" w:cstheme="majorHAnsi"/>
          <w:sz w:val="26"/>
          <w:szCs w:val="26"/>
        </w:rPr>
        <w:t>) có vai trò đặc biệt quan trọng trong kinh doanh bán lẻ; khi chưa có hệ thống này, thì thương mại điện tử chỉ giới hạn trong khâu trao đổi tin tức, còn việc buôn bán hàng hóa và dịch vụ vẫn phải kết thúc bằng trả tiền trực tiếp hoặc qua các phương tiện thanh toán truyền thông; hiệu quả sẽ thấp, rất có thể không đủ bù đắp chi phí trang bị phương tiện thương mại điện tử.</w:t>
      </w:r>
    </w:p>
    <w:p w:rsidR="00C569AF" w:rsidRPr="008569C1" w:rsidRDefault="00C569AF" w:rsidP="00A80522">
      <w:pPr>
        <w:spacing w:line="360" w:lineRule="auto"/>
        <w:jc w:val="both"/>
        <w:rPr>
          <w:rFonts w:asciiTheme="majorHAnsi" w:hAnsiTheme="majorHAnsi" w:cstheme="majorHAnsi"/>
          <w:b/>
          <w:color w:val="000000" w:themeColor="text1"/>
          <w:sz w:val="26"/>
          <w:szCs w:val="26"/>
        </w:rPr>
      </w:pPr>
      <w:r w:rsidRPr="008569C1">
        <w:rPr>
          <w:rStyle w:val="mw-headline"/>
          <w:rFonts w:asciiTheme="majorHAnsi" w:hAnsiTheme="majorHAnsi" w:cstheme="majorHAnsi"/>
          <w:b/>
          <w:color w:val="000000" w:themeColor="text1"/>
          <w:sz w:val="26"/>
          <w:szCs w:val="26"/>
        </w:rPr>
        <w:t>Bảo vệ sở hữu trí tuệ</w:t>
      </w:r>
    </w:p>
    <w:p w:rsidR="00C569AF" w:rsidRPr="00847C41" w:rsidRDefault="00C569AF" w:rsidP="00A80522">
      <w:pPr>
        <w:spacing w:line="360" w:lineRule="auto"/>
        <w:jc w:val="both"/>
        <w:rPr>
          <w:rFonts w:asciiTheme="majorHAnsi" w:hAnsiTheme="majorHAnsi" w:cstheme="majorHAnsi"/>
          <w:sz w:val="26"/>
          <w:szCs w:val="26"/>
        </w:rPr>
      </w:pPr>
      <w:r w:rsidRPr="00847C41">
        <w:rPr>
          <w:rFonts w:asciiTheme="majorHAnsi" w:hAnsiTheme="majorHAnsi" w:cstheme="majorHAnsi"/>
          <w:sz w:val="26"/>
          <w:szCs w:val="26"/>
        </w:rPr>
        <w:t xml:space="preserve">Giá trị của sản phẩm ngày nay tập trung ở </w:t>
      </w:r>
      <w:r w:rsidRPr="00847C41">
        <w:rPr>
          <w:rFonts w:asciiTheme="majorHAnsi" w:hAnsiTheme="majorHAnsi" w:cstheme="majorHAnsi"/>
          <w:i/>
          <w:iCs/>
          <w:sz w:val="26"/>
          <w:szCs w:val="26"/>
        </w:rPr>
        <w:t>"chất xám"</w:t>
      </w:r>
      <w:r w:rsidRPr="00847C41">
        <w:rPr>
          <w:rFonts w:asciiTheme="majorHAnsi" w:hAnsiTheme="majorHAnsi" w:cstheme="majorHAnsi"/>
          <w:sz w:val="26"/>
          <w:szCs w:val="26"/>
        </w:rPr>
        <w:t xml:space="preserve">; tài sản của con người, của quốc gia, đang quy dần về </w:t>
      </w:r>
      <w:r w:rsidRPr="00847C41">
        <w:rPr>
          <w:rFonts w:asciiTheme="majorHAnsi" w:hAnsiTheme="majorHAnsi" w:cstheme="majorHAnsi"/>
          <w:i/>
          <w:iCs/>
          <w:sz w:val="26"/>
          <w:szCs w:val="26"/>
        </w:rPr>
        <w:t>"tài sản chất xám"</w:t>
      </w:r>
      <w:r w:rsidRPr="00847C41">
        <w:rPr>
          <w:rFonts w:asciiTheme="majorHAnsi" w:hAnsiTheme="majorHAnsi" w:cstheme="majorHAnsi"/>
          <w:sz w:val="26"/>
          <w:szCs w:val="26"/>
        </w:rPr>
        <w:t>, thông tin trở thành tài sản, và bảo vệ tài sản cuối cùng sẽ trở thành bảo vệ sở hữu trí tuệ. Vì thế trong việc truyền gửi các dữ liệu qua mạng nổi lên vấn đề bảo vệ sở hữu chất xám và bản quyền của các thông tin (hình thức quảng cáo, nhãn hiệu thương mại, cấu trúc cơ sở dữ liệu, các nội dung truyền gửi), ở các khía cạnh phức tạp hơn nhiều so với việc bảo vệ sở hữu trí tuệ trong nền kinh tế vật thể.</w:t>
      </w:r>
    </w:p>
    <w:p w:rsidR="00C569AF" w:rsidRPr="008569C1" w:rsidRDefault="00C569AF" w:rsidP="00A80522">
      <w:pPr>
        <w:spacing w:line="360" w:lineRule="auto"/>
        <w:jc w:val="both"/>
        <w:rPr>
          <w:rFonts w:asciiTheme="majorHAnsi" w:hAnsiTheme="majorHAnsi" w:cstheme="majorHAnsi"/>
          <w:b/>
          <w:color w:val="000000" w:themeColor="text1"/>
          <w:sz w:val="26"/>
          <w:szCs w:val="26"/>
        </w:rPr>
      </w:pPr>
      <w:r w:rsidRPr="008569C1">
        <w:rPr>
          <w:rStyle w:val="mw-headline"/>
          <w:rFonts w:asciiTheme="majorHAnsi" w:hAnsiTheme="majorHAnsi" w:cstheme="majorHAnsi"/>
          <w:b/>
          <w:color w:val="000000" w:themeColor="text1"/>
          <w:sz w:val="26"/>
          <w:szCs w:val="26"/>
        </w:rPr>
        <w:t>Bảo vệ người tiêu dùng</w:t>
      </w:r>
    </w:p>
    <w:p w:rsidR="00C569AF" w:rsidRPr="00847C41" w:rsidRDefault="00C569AF" w:rsidP="00A80522">
      <w:pPr>
        <w:spacing w:line="360" w:lineRule="auto"/>
        <w:jc w:val="both"/>
        <w:rPr>
          <w:rFonts w:asciiTheme="majorHAnsi" w:hAnsiTheme="majorHAnsi" w:cstheme="majorHAnsi"/>
          <w:sz w:val="26"/>
          <w:szCs w:val="26"/>
        </w:rPr>
      </w:pPr>
      <w:r w:rsidRPr="00847C41">
        <w:rPr>
          <w:rFonts w:asciiTheme="majorHAnsi" w:hAnsiTheme="majorHAnsi" w:cstheme="majorHAnsi"/>
          <w:sz w:val="26"/>
          <w:szCs w:val="26"/>
        </w:rPr>
        <w:t>Bảo vệ người tiêu dùng là mục tiêu ngày càng được đề cao trong thương mại. Quy cách phẩm chất hàng hóa, và các thông tin liên quan trong thương mại điện tử đều ở dạng số hóa, nên người mua chịu rủi ro lớn hơn so với giao dịch thương mại vật thể; để bổ cứu, phải có cơ chế trung gian đảm bảo chất lượng, là một khía cạnh đang nổi lên trước thực tiễn rủi ro đang ngày càng gia tăng trong giao dịch thương mại điện tử, xâm phạm vào quyền lợi của người tiêu dùng.</w:t>
      </w:r>
    </w:p>
    <w:p w:rsidR="00C569AF" w:rsidRPr="008569C1" w:rsidRDefault="00C569AF" w:rsidP="00A80522">
      <w:pPr>
        <w:spacing w:line="360" w:lineRule="auto"/>
        <w:jc w:val="both"/>
        <w:rPr>
          <w:rFonts w:asciiTheme="majorHAnsi" w:hAnsiTheme="majorHAnsi" w:cstheme="majorHAnsi"/>
          <w:b/>
          <w:color w:val="000000" w:themeColor="text1"/>
          <w:sz w:val="26"/>
          <w:szCs w:val="26"/>
        </w:rPr>
      </w:pPr>
      <w:r w:rsidRPr="008569C1">
        <w:rPr>
          <w:rStyle w:val="mw-headline"/>
          <w:rFonts w:asciiTheme="majorHAnsi" w:hAnsiTheme="majorHAnsi" w:cstheme="majorHAnsi"/>
          <w:b/>
          <w:color w:val="000000" w:themeColor="text1"/>
          <w:sz w:val="26"/>
          <w:szCs w:val="26"/>
        </w:rPr>
        <w:t>Môi trường kinh tế và pháp lý</w:t>
      </w:r>
    </w:p>
    <w:p w:rsidR="00C569AF" w:rsidRPr="00847C41" w:rsidRDefault="00C569AF" w:rsidP="00A80522">
      <w:pPr>
        <w:spacing w:line="360" w:lineRule="auto"/>
        <w:jc w:val="both"/>
        <w:rPr>
          <w:rFonts w:asciiTheme="majorHAnsi" w:hAnsiTheme="majorHAnsi" w:cstheme="majorHAnsi"/>
          <w:color w:val="000000" w:themeColor="text1"/>
          <w:sz w:val="26"/>
          <w:szCs w:val="26"/>
        </w:rPr>
      </w:pPr>
      <w:r w:rsidRPr="00847C41">
        <w:rPr>
          <w:rFonts w:asciiTheme="majorHAnsi" w:hAnsiTheme="majorHAnsi" w:cstheme="majorHAnsi"/>
          <w:color w:val="000000" w:themeColor="text1"/>
          <w:sz w:val="26"/>
          <w:szCs w:val="26"/>
        </w:rPr>
        <w:t xml:space="preserve">Mỗi một quốc gia, thương mại điện tử chỉ có thể tiến hành khi tính pháp lý của nó được thừa nhận (biểu hiện cụ thể bằng sự thừa nhận pháp lý giá trị của các giao dịch điện tử, </w:t>
      </w:r>
      <w:hyperlink r:id="rId28" w:tooltip="Chữ ký điện tử" w:history="1">
        <w:r w:rsidRPr="00847C41">
          <w:rPr>
            <w:rStyle w:val="Hyperlink"/>
            <w:rFonts w:asciiTheme="majorHAnsi" w:hAnsiTheme="majorHAnsi" w:cstheme="majorHAnsi"/>
            <w:color w:val="000000" w:themeColor="text1"/>
            <w:sz w:val="26"/>
            <w:szCs w:val="26"/>
            <w:u w:val="none"/>
          </w:rPr>
          <w:t>chữ ký điện tử</w:t>
        </w:r>
      </w:hyperlink>
      <w:r w:rsidRPr="00847C41">
        <w:rPr>
          <w:rFonts w:asciiTheme="majorHAnsi" w:hAnsiTheme="majorHAnsi" w:cstheme="majorHAnsi"/>
          <w:color w:val="000000" w:themeColor="text1"/>
          <w:sz w:val="26"/>
          <w:szCs w:val="26"/>
        </w:rPr>
        <w:t xml:space="preserve">, chữ ký số hóa, các thanh toán điện tử, các dữ liệu có xuất xứ từ các cơ quan nhà nước, sở hữu trí tuệ hàm chứa trong thông tin trên Website, bí mật đời tư, và bảo vệ pháp lý đối với mạng thông tin chống tội phạm xâm nhập), và có các cơ quan xác thực hoặc chứng nhận chữ ký điện tử, v.v...; Ngoài ra, còn đòi hỏi mọi doanh nghiệp, hàng hóa và dịch vụ đều đã được mã hóa thống nhất; một hệ thống thuế thích hợp để xử lý các dữ liệu và các dịch vụ mua bán qua mạng; nói cách khác, </w:t>
      </w:r>
      <w:r w:rsidRPr="00847C41">
        <w:rPr>
          <w:rFonts w:asciiTheme="majorHAnsi" w:hAnsiTheme="majorHAnsi" w:cstheme="majorHAnsi"/>
          <w:color w:val="000000" w:themeColor="text1"/>
          <w:sz w:val="26"/>
          <w:szCs w:val="26"/>
        </w:rPr>
        <w:lastRenderedPageBreak/>
        <w:t>đòi hỏi phải có một môi trường kinh tế đã tiêu chuẩn hóa ở mức cao, với các khía cạnh của thương mại điện tử được phản ánh đầy đủ trong quan hệ nội luật. Trên bình diện quốc tế, vấn đề môi trường pháp lý còn phức tạp hơn nữa, vì các trao đổi là xuyên quốc gia, đòi hỏi phải có sự hài hòa giữa các hệ thống pháp luật và hệ thống chính trị khác nhau.</w:t>
      </w:r>
    </w:p>
    <w:p w:rsidR="00C569AF" w:rsidRPr="008569C1" w:rsidRDefault="00C569AF" w:rsidP="00A80522">
      <w:pPr>
        <w:spacing w:line="360" w:lineRule="auto"/>
        <w:jc w:val="both"/>
        <w:rPr>
          <w:rFonts w:asciiTheme="majorHAnsi" w:hAnsiTheme="majorHAnsi" w:cstheme="majorHAnsi"/>
          <w:b/>
          <w:color w:val="000000" w:themeColor="text1"/>
          <w:sz w:val="26"/>
          <w:szCs w:val="26"/>
        </w:rPr>
      </w:pPr>
      <w:r w:rsidRPr="008569C1">
        <w:rPr>
          <w:rStyle w:val="mw-headline"/>
          <w:rFonts w:asciiTheme="majorHAnsi" w:hAnsiTheme="majorHAnsi" w:cstheme="majorHAnsi"/>
          <w:b/>
          <w:color w:val="000000" w:themeColor="text1"/>
          <w:sz w:val="26"/>
          <w:szCs w:val="26"/>
        </w:rPr>
        <w:t>Tác động văn hoá xã hội</w:t>
      </w:r>
    </w:p>
    <w:p w:rsidR="008569C1" w:rsidRDefault="00C569AF" w:rsidP="00A80522">
      <w:pPr>
        <w:spacing w:line="360" w:lineRule="auto"/>
        <w:jc w:val="both"/>
        <w:rPr>
          <w:rFonts w:asciiTheme="majorHAnsi" w:hAnsiTheme="majorHAnsi" w:cstheme="majorHAnsi"/>
          <w:sz w:val="26"/>
          <w:szCs w:val="26"/>
          <w:lang w:val="en-US"/>
        </w:rPr>
      </w:pPr>
      <w:r w:rsidRPr="00847C41">
        <w:rPr>
          <w:rFonts w:asciiTheme="majorHAnsi" w:hAnsiTheme="majorHAnsi" w:cstheme="majorHAnsi"/>
          <w:sz w:val="26"/>
          <w:szCs w:val="26"/>
        </w:rPr>
        <w:t xml:space="preserve">Tác động văn hóa xã hội của thương mại điện tử xuất hiện khi sử dụng Internet làm công cụ giao tiếp, như khi tiến hành thương mại điện tử qua biên giới (với nước khác), hoặc nếu trong một quốc gia nhưng sử dụng Iternet, Web làm công cụ mạng. Internet có thể trở thành </w:t>
      </w:r>
      <w:r w:rsidRPr="00847C41">
        <w:rPr>
          <w:rFonts w:asciiTheme="majorHAnsi" w:hAnsiTheme="majorHAnsi" w:cstheme="majorHAnsi"/>
          <w:i/>
          <w:iCs/>
          <w:sz w:val="26"/>
          <w:szCs w:val="26"/>
        </w:rPr>
        <w:t>"hộp thư"</w:t>
      </w:r>
      <w:r w:rsidRPr="00847C41">
        <w:rPr>
          <w:rFonts w:asciiTheme="majorHAnsi" w:hAnsiTheme="majorHAnsi" w:cstheme="majorHAnsi"/>
          <w:sz w:val="26"/>
          <w:szCs w:val="26"/>
        </w:rPr>
        <w:t xml:space="preserve"> giao dịch mua bán dâm, ma tuý, và buôn lậu</w:t>
      </w:r>
      <w:r w:rsidR="008569C1">
        <w:rPr>
          <w:rFonts w:asciiTheme="majorHAnsi" w:hAnsiTheme="majorHAnsi" w:cstheme="majorHAnsi"/>
          <w:sz w:val="26"/>
          <w:szCs w:val="26"/>
          <w:lang w:val="en-US"/>
        </w:rPr>
        <w:t xml:space="preserve">. </w:t>
      </w:r>
      <w:r w:rsidRPr="00847C41">
        <w:rPr>
          <w:rFonts w:asciiTheme="majorHAnsi" w:hAnsiTheme="majorHAnsi" w:cstheme="majorHAnsi"/>
          <w:sz w:val="26"/>
          <w:szCs w:val="26"/>
        </w:rPr>
        <w:t>Internet cũng có thể trở thành một phương tiện thuận lợi cho các lực lượng chống đối sử dụng để tuyên truyền, kích động lật đổ Chính phủ và hoặc gây rối làm loạn trật tự xã hội</w:t>
      </w:r>
      <w:r w:rsidR="008569C1">
        <w:rPr>
          <w:rFonts w:asciiTheme="majorHAnsi" w:hAnsiTheme="majorHAnsi" w:cstheme="majorHAnsi"/>
          <w:sz w:val="26"/>
          <w:szCs w:val="26"/>
          <w:lang w:val="en-US"/>
        </w:rPr>
        <w:t>.</w:t>
      </w:r>
    </w:p>
    <w:p w:rsidR="00C569AF" w:rsidRPr="008569C1" w:rsidRDefault="00C569AF" w:rsidP="00A80522">
      <w:pPr>
        <w:spacing w:line="360" w:lineRule="auto"/>
        <w:jc w:val="both"/>
        <w:rPr>
          <w:rFonts w:asciiTheme="majorHAnsi" w:hAnsiTheme="majorHAnsi" w:cstheme="majorHAnsi"/>
          <w:b/>
          <w:color w:val="000000" w:themeColor="text1"/>
          <w:sz w:val="26"/>
          <w:szCs w:val="26"/>
        </w:rPr>
      </w:pPr>
      <w:r w:rsidRPr="008569C1">
        <w:rPr>
          <w:rStyle w:val="mw-headline"/>
          <w:rFonts w:asciiTheme="majorHAnsi" w:hAnsiTheme="majorHAnsi" w:cstheme="majorHAnsi"/>
          <w:b/>
          <w:color w:val="000000" w:themeColor="text1"/>
          <w:sz w:val="26"/>
          <w:szCs w:val="26"/>
        </w:rPr>
        <w:t>Lệ thuộc công nghệ</w:t>
      </w:r>
    </w:p>
    <w:p w:rsidR="00C569AF" w:rsidRDefault="001F074F" w:rsidP="00A80522">
      <w:pPr>
        <w:spacing w:line="360" w:lineRule="auto"/>
        <w:jc w:val="both"/>
        <w:rPr>
          <w:rFonts w:asciiTheme="majorHAnsi" w:hAnsiTheme="majorHAnsi" w:cstheme="majorHAnsi"/>
          <w:color w:val="000000" w:themeColor="text1"/>
          <w:sz w:val="26"/>
          <w:szCs w:val="26"/>
          <w:lang w:val="en-US"/>
        </w:rPr>
      </w:pPr>
      <w:hyperlink r:id="rId29" w:tooltip="Hoa Kỳ" w:history="1">
        <w:r w:rsidR="00C569AF" w:rsidRPr="00847C41">
          <w:rPr>
            <w:rStyle w:val="Hyperlink"/>
            <w:rFonts w:asciiTheme="majorHAnsi" w:hAnsiTheme="majorHAnsi" w:cstheme="majorHAnsi"/>
            <w:color w:val="000000" w:themeColor="text1"/>
            <w:sz w:val="26"/>
            <w:szCs w:val="26"/>
            <w:u w:val="none"/>
          </w:rPr>
          <w:t>Hoa Kỳ</w:t>
        </w:r>
      </w:hyperlink>
      <w:r w:rsidR="00C569AF" w:rsidRPr="00847C41">
        <w:rPr>
          <w:rFonts w:asciiTheme="majorHAnsi" w:hAnsiTheme="majorHAnsi" w:cstheme="majorHAnsi"/>
          <w:color w:val="000000" w:themeColor="text1"/>
          <w:sz w:val="26"/>
          <w:szCs w:val="26"/>
        </w:rPr>
        <w:t xml:space="preserve"> đang khống chế toàn bộ công nghệ thông tin trên thế giới, cả phần cứng cũng như phần mềm (bao gồm phần mềm hệ thống và phần mềm ứng dụng), chuẩn công nghệ Internet, các phần mềm tìm kiếm và trình duyệt chủ yếu cũng là của Hoa Kỳ, Hoa Kỳ đã đi đầu và có nhiều thực tiễn về kinh tế số hóa và thương mại điện tử. Một khi thương mại được số hóa thì toàn thế giới sẽ chịu sự khống chế công nghệ Hoa Kỳ và các nước tiên tiến gần với Hoa Kỳ, là điều có thể đưa tới nhiều hệ quả.</w:t>
      </w:r>
    </w:p>
    <w:p w:rsidR="008569C1" w:rsidRPr="008569C1" w:rsidRDefault="008569C1" w:rsidP="00847C41">
      <w:pPr>
        <w:spacing w:line="360" w:lineRule="auto"/>
        <w:rPr>
          <w:rFonts w:asciiTheme="majorHAnsi" w:hAnsiTheme="majorHAnsi" w:cstheme="majorHAnsi"/>
          <w:color w:val="000000" w:themeColor="text1"/>
          <w:sz w:val="26"/>
          <w:szCs w:val="26"/>
          <w:lang w:val="en-US"/>
        </w:rPr>
      </w:pPr>
    </w:p>
    <w:p w:rsidR="00C569AF" w:rsidRPr="008569C1" w:rsidRDefault="0036054F" w:rsidP="008569C1">
      <w:pPr>
        <w:spacing w:line="360" w:lineRule="auto"/>
        <w:ind w:firstLine="0"/>
        <w:rPr>
          <w:rFonts w:asciiTheme="majorHAnsi" w:hAnsiTheme="majorHAnsi" w:cstheme="majorHAnsi"/>
          <w:b/>
          <w:sz w:val="26"/>
          <w:szCs w:val="26"/>
        </w:rPr>
      </w:pPr>
      <w:r w:rsidRPr="008569C1">
        <w:rPr>
          <w:rFonts w:asciiTheme="majorHAnsi" w:hAnsiTheme="majorHAnsi" w:cstheme="majorHAnsi"/>
          <w:b/>
          <w:sz w:val="26"/>
          <w:szCs w:val="26"/>
        </w:rPr>
        <w:t>1.6</w:t>
      </w:r>
      <w:r w:rsidR="00536731" w:rsidRPr="008569C1">
        <w:rPr>
          <w:rFonts w:asciiTheme="majorHAnsi" w:hAnsiTheme="majorHAnsi" w:cstheme="majorHAnsi"/>
          <w:b/>
          <w:sz w:val="26"/>
          <w:szCs w:val="26"/>
        </w:rPr>
        <w:t xml:space="preserve">   </w:t>
      </w:r>
      <w:r w:rsidR="00C569AF" w:rsidRPr="008569C1">
        <w:rPr>
          <w:rFonts w:asciiTheme="majorHAnsi" w:hAnsiTheme="majorHAnsi" w:cstheme="majorHAnsi"/>
          <w:b/>
          <w:sz w:val="26"/>
          <w:szCs w:val="26"/>
        </w:rPr>
        <w:t xml:space="preserve">Lợi ích </w:t>
      </w:r>
      <w:r w:rsidR="00850A15" w:rsidRPr="008569C1">
        <w:rPr>
          <w:rFonts w:asciiTheme="majorHAnsi" w:hAnsiTheme="majorHAnsi" w:cstheme="majorHAnsi"/>
          <w:b/>
          <w:sz w:val="26"/>
          <w:szCs w:val="26"/>
        </w:rPr>
        <w:t>của ứng dụng TMĐT</w:t>
      </w:r>
    </w:p>
    <w:p w:rsidR="002823AE" w:rsidRPr="00847C41" w:rsidRDefault="002823AE" w:rsidP="00A80522">
      <w:pPr>
        <w:spacing w:line="360" w:lineRule="auto"/>
        <w:jc w:val="both"/>
        <w:rPr>
          <w:rFonts w:asciiTheme="majorHAnsi" w:eastAsia="Times New Roman" w:hAnsiTheme="majorHAnsi" w:cstheme="majorHAnsi"/>
          <w:sz w:val="26"/>
          <w:szCs w:val="26"/>
          <w:lang w:eastAsia="en-US"/>
        </w:rPr>
      </w:pPr>
      <w:r w:rsidRPr="00A80522">
        <w:rPr>
          <w:rFonts w:asciiTheme="majorHAnsi" w:eastAsia="Times New Roman" w:hAnsiTheme="majorHAnsi" w:cstheme="majorHAnsi"/>
          <w:b/>
          <w:sz w:val="26"/>
          <w:szCs w:val="26"/>
          <w:lang w:eastAsia="en-US"/>
        </w:rPr>
        <w:t>Quảng bá thông tin và tiếp thị cho một thị trường toàn cầu với chi phí cực thấp:</w:t>
      </w:r>
      <w:r w:rsidRPr="00847C41">
        <w:rPr>
          <w:rFonts w:asciiTheme="majorHAnsi" w:eastAsia="Times New Roman" w:hAnsiTheme="majorHAnsi" w:cstheme="majorHAnsi"/>
          <w:sz w:val="26"/>
          <w:szCs w:val="26"/>
          <w:lang w:eastAsia="en-US"/>
        </w:rPr>
        <w:t xml:space="preserve"> chỉ với vài chục đô-la Mỹ mỗi tháng, bạn đã có thể đưa thông tin quảng cáo của bạn đến với vài trăm triệu người xem từ các nơi trên thế giới. Đây là điều mà chỉ có Thương Mại Điện Tử làm được cho doanh nghiệp. Thử so sánh với một quảng cáo trên báo Tuổi Trẻ với vài triệu độc giả, mỗi lần quảng cáo bạn phải trả ít nhất 50 đô-la Mỹ, còn nếu bạn có một website của mình, bạn có thể quảng cáo thông tin 24 giờ mỗi ngày, 7 ngày mỗi tuần, và lượng độc giả của bạn là hàng trăm triệu người từ mọi nơi trên thế giới. Chi phí cho website của bạn mỗi tháng ước tính (kinh tế nhất) là: 5 đô-la </w:t>
      </w:r>
      <w:r w:rsidRPr="00847C41">
        <w:rPr>
          <w:rFonts w:asciiTheme="majorHAnsi" w:eastAsia="Times New Roman" w:hAnsiTheme="majorHAnsi" w:cstheme="majorHAnsi"/>
          <w:sz w:val="26"/>
          <w:szCs w:val="26"/>
          <w:lang w:eastAsia="en-US"/>
        </w:rPr>
        <w:lastRenderedPageBreak/>
        <w:t xml:space="preserve">Mỹ chi phí lưu trữ trực tuyến (hosting), 10-20 đô-la Mỹ trả cho chi phí quảng cáo (liệt kê địa chỉ web của bạn trên một dạng danh bạ doanh nghiệp điện tử. </w:t>
      </w:r>
    </w:p>
    <w:p w:rsidR="002823AE" w:rsidRPr="00847C41" w:rsidRDefault="002823AE" w:rsidP="00A80522">
      <w:pPr>
        <w:spacing w:line="360" w:lineRule="auto"/>
        <w:jc w:val="both"/>
        <w:rPr>
          <w:rFonts w:asciiTheme="majorHAnsi" w:eastAsia="Times New Roman" w:hAnsiTheme="majorHAnsi" w:cstheme="majorHAnsi"/>
          <w:sz w:val="26"/>
          <w:szCs w:val="26"/>
          <w:lang w:eastAsia="en-US"/>
        </w:rPr>
      </w:pPr>
      <w:r w:rsidRPr="00A80522">
        <w:rPr>
          <w:rFonts w:asciiTheme="majorHAnsi" w:eastAsia="Times New Roman" w:hAnsiTheme="majorHAnsi" w:cstheme="majorHAnsi"/>
          <w:b/>
          <w:sz w:val="26"/>
          <w:szCs w:val="26"/>
          <w:lang w:eastAsia="en-US"/>
        </w:rPr>
        <w:t>Dịch vụ tốt hơn cho khách hàng:</w:t>
      </w:r>
      <w:r w:rsidRPr="00847C41">
        <w:rPr>
          <w:rFonts w:asciiTheme="majorHAnsi" w:eastAsia="Times New Roman" w:hAnsiTheme="majorHAnsi" w:cstheme="majorHAnsi"/>
          <w:sz w:val="26"/>
          <w:szCs w:val="26"/>
          <w:lang w:eastAsia="en-US"/>
        </w:rPr>
        <w:t xml:space="preserve"> với Thương Mại Điện Tử, bạn có thể cung cấp catalogue, brochure, thông tin, bảng báo giá cho đối tượng khách hàng một cách cực kỳ nhanh chóng, bạn có thể tạo điều kiện cho khách hàng mua hàng trực tiếp từ trên mạng v.v… Nói tóm lại, Thương Mại Điện Tử mang lại cho bạn các công cụ để làm hài lòng khách hàng, bởi trong thời đại ngày nay, yếu tố thời gian thực sự là vàng bạc, không ai có đủ kiên nhẫn phải chờ đợi thông tin trong vài ngày. Hơn nữa, ngày nay chất lượng dịch vụ và thái độ phục vụ là những yếu tố rất quan trọng trong việc tìm và giữ khách hàng. Nếu bạn không xử lý yêu cầu thông tin của đối tượng quan tâm một cách nhanh chóng, họ sẽ không kiên nhẫn mà chờ bạn, trong khi đó có biết bao đối thủ cạnh tranh đang săn đón họ. </w:t>
      </w:r>
    </w:p>
    <w:p w:rsidR="002823AE" w:rsidRPr="00847C41" w:rsidRDefault="002823AE" w:rsidP="00A80522">
      <w:pPr>
        <w:spacing w:line="360" w:lineRule="auto"/>
        <w:jc w:val="both"/>
        <w:rPr>
          <w:rFonts w:asciiTheme="majorHAnsi" w:eastAsia="Times New Roman" w:hAnsiTheme="majorHAnsi" w:cstheme="majorHAnsi"/>
          <w:sz w:val="26"/>
          <w:szCs w:val="26"/>
          <w:lang w:eastAsia="en-US"/>
        </w:rPr>
      </w:pPr>
      <w:r w:rsidRPr="00A80522">
        <w:rPr>
          <w:rFonts w:asciiTheme="majorHAnsi" w:eastAsia="Times New Roman" w:hAnsiTheme="majorHAnsi" w:cstheme="majorHAnsi"/>
          <w:b/>
          <w:sz w:val="26"/>
          <w:szCs w:val="26"/>
          <w:lang w:eastAsia="en-US"/>
        </w:rPr>
        <w:t>Tăng doanh thu:</w:t>
      </w:r>
      <w:r w:rsidRPr="00847C41">
        <w:rPr>
          <w:rFonts w:asciiTheme="majorHAnsi" w:eastAsia="Times New Roman" w:hAnsiTheme="majorHAnsi" w:cstheme="majorHAnsi"/>
          <w:sz w:val="26"/>
          <w:szCs w:val="26"/>
          <w:lang w:eastAsia="en-US"/>
        </w:rPr>
        <w:t xml:space="preserve"> với Thương Mại Điện Tử, đối tượng khách hàng của bạn giờ đây đã không còn bị giới hạn về mặt địa lý, hay thời gian làm việc. Bạn không chỉ có thể bán hàng cho cư dân trong thành phố của bạn, mà bạn còn có thể bán hàng trong toàn bộ Viêt Nam hoặc các nước khác.Bạn không ngồi chờ khách hàng tự tìm đến với bạn mà bạn đang tích cực và chủ động đi tìm khách hàng cho mình. Vì thế, chắc chắn rằng số lượng khách hàng của bạn sẽ tăng lên đáng kể dẫn đến tăng doanh thu. Đó là điều mà doanh nghiệp nào cũng mơ ước.</w:t>
      </w:r>
    </w:p>
    <w:p w:rsidR="002823AE" w:rsidRPr="00847C41" w:rsidRDefault="002823AE" w:rsidP="00A80522">
      <w:pPr>
        <w:spacing w:line="360" w:lineRule="auto"/>
        <w:jc w:val="both"/>
        <w:rPr>
          <w:rFonts w:asciiTheme="majorHAnsi" w:eastAsia="Times New Roman" w:hAnsiTheme="majorHAnsi" w:cstheme="majorHAnsi"/>
          <w:sz w:val="26"/>
          <w:szCs w:val="26"/>
          <w:lang w:eastAsia="en-US"/>
        </w:rPr>
      </w:pPr>
      <w:r w:rsidRPr="00A80522">
        <w:rPr>
          <w:rFonts w:asciiTheme="majorHAnsi" w:eastAsia="Times New Roman" w:hAnsiTheme="majorHAnsi" w:cstheme="majorHAnsi"/>
          <w:b/>
          <w:sz w:val="26"/>
          <w:szCs w:val="26"/>
          <w:lang w:eastAsia="en-US"/>
        </w:rPr>
        <w:t>Giảm chi phí hoạt động:</w:t>
      </w:r>
      <w:r w:rsidRPr="00847C41">
        <w:rPr>
          <w:rFonts w:asciiTheme="majorHAnsi" w:eastAsia="Times New Roman" w:hAnsiTheme="majorHAnsi" w:cstheme="majorHAnsi"/>
          <w:sz w:val="26"/>
          <w:szCs w:val="26"/>
          <w:lang w:eastAsia="en-US"/>
        </w:rPr>
        <w:t xml:space="preserve"> với Thương mại điện tử, bạn không phải tốn kém nhiều cho việc thuê cửa hàng, mặt bằng, đông đảo nhân viên phục vụ, bạn cũng không cần phải đầu tư nhiều cho kho chứa... Chỉ cần khoảng 10 triệu đồng xây dựng một website bán hàng qua mạng, sau đó chi phí vận hành website mỗi tháng không quá một triệu đồng. Nếu website của bạn chỉ là trưng bày thông tin, hình ảnh sản phẩm, bạn tiết kiệm được chi phí in ấn brochure, catalogue và cả chi phí gửi bưu điện những ấn phẩm này. Và đặc biệt nếu doanh nghiệp bạn làm hàng xuất khẩu, bạn có thể ngồi ở nhà và tìm kiếm khách hàng qua mạng, không cần phải tốn kém nhiều cho những chuyến đích thân “xuất ngoại”.</w:t>
      </w:r>
    </w:p>
    <w:p w:rsidR="002823AE" w:rsidRPr="00847C41" w:rsidRDefault="002823AE" w:rsidP="00A80522">
      <w:pPr>
        <w:spacing w:line="360" w:lineRule="auto"/>
        <w:jc w:val="both"/>
        <w:rPr>
          <w:rFonts w:asciiTheme="majorHAnsi" w:eastAsia="Times New Roman" w:hAnsiTheme="majorHAnsi" w:cstheme="majorHAnsi"/>
          <w:sz w:val="26"/>
          <w:szCs w:val="26"/>
          <w:lang w:eastAsia="en-US"/>
        </w:rPr>
      </w:pPr>
      <w:r w:rsidRPr="00A80522">
        <w:rPr>
          <w:rFonts w:asciiTheme="majorHAnsi" w:eastAsia="Times New Roman" w:hAnsiTheme="majorHAnsi" w:cstheme="majorHAnsi"/>
          <w:b/>
          <w:sz w:val="26"/>
          <w:szCs w:val="26"/>
          <w:lang w:eastAsia="en-US"/>
        </w:rPr>
        <w:t>Lợi thế cạnh tranh:</w:t>
      </w:r>
      <w:r w:rsidRPr="00847C41">
        <w:rPr>
          <w:rFonts w:asciiTheme="majorHAnsi" w:eastAsia="Times New Roman" w:hAnsiTheme="majorHAnsi" w:cstheme="majorHAnsi"/>
          <w:sz w:val="26"/>
          <w:szCs w:val="26"/>
          <w:lang w:eastAsia="en-US"/>
        </w:rPr>
        <w:t xml:space="preserve"> việc kinh doanh trên mạng là một “sân chơi” cho sự sáng tạo, nơi đây, bạn tha hồ áp dụng những ý tưởng hay nhất, mới nhất về dịch vụ hỗ trợ, chiến lược tiếp thị v.v… Và một khi tất cả các đối thủ cạnh tranh của bạn đều áp dụng </w:t>
      </w:r>
      <w:r w:rsidRPr="00847C41">
        <w:rPr>
          <w:rFonts w:asciiTheme="majorHAnsi" w:eastAsia="Times New Roman" w:hAnsiTheme="majorHAnsi" w:cstheme="majorHAnsi"/>
          <w:sz w:val="26"/>
          <w:szCs w:val="26"/>
          <w:lang w:eastAsia="en-US"/>
        </w:rPr>
        <w:lastRenderedPageBreak/>
        <w:t xml:space="preserve">Thương Mại Điện Tử, thì phần thắng sẽ thuộc về ai sáng tạo hay nhất để tạo ra nét đặc trưng cho doanh nghiệp, sản phẩm, dịch vụ của mình để có thể thu hút và giữ được khách hàng. </w:t>
      </w:r>
    </w:p>
    <w:p w:rsidR="000154A0" w:rsidRPr="00536731" w:rsidRDefault="00A636FC" w:rsidP="00A80522">
      <w:pPr>
        <w:spacing w:line="360" w:lineRule="auto"/>
        <w:jc w:val="both"/>
        <w:rPr>
          <w:rFonts w:eastAsia="Times New Roman"/>
        </w:rPr>
      </w:pPr>
      <w:r w:rsidRPr="00A80522">
        <w:rPr>
          <w:rFonts w:asciiTheme="majorHAnsi" w:hAnsiTheme="majorHAnsi" w:cstheme="majorHAnsi"/>
          <w:b/>
          <w:sz w:val="26"/>
          <w:szCs w:val="26"/>
          <w:lang w:eastAsia="en-US"/>
        </w:rPr>
        <w:t>An toàn tuyệt đối:</w:t>
      </w:r>
      <w:r w:rsidRPr="00847C41">
        <w:rPr>
          <w:rFonts w:asciiTheme="majorHAnsi" w:hAnsiTheme="majorHAnsi" w:cstheme="majorHAnsi"/>
          <w:sz w:val="26"/>
          <w:szCs w:val="26"/>
          <w:lang w:eastAsia="en-US"/>
        </w:rPr>
        <w:t xml:space="preserve"> người dùng sẽ không còn lo ngại của việc lừa đảo trên mạng nữa thay vào đó họ sẻ được dùng một ví điện tử để mua hàng. Nó được đảm bảo rất khắc khe, an toàn cao với những công nghệ mới hiện nay.</w:t>
      </w:r>
      <w:r w:rsidRPr="008025CD">
        <w:rPr>
          <w:lang w:eastAsia="en-US"/>
        </w:rPr>
        <w:t xml:space="preserve"> </w:t>
      </w:r>
    </w:p>
    <w:p w:rsidR="00536731" w:rsidRDefault="00536731" w:rsidP="00536731">
      <w:pPr>
        <w:spacing w:before="100" w:beforeAutospacing="1" w:after="100" w:afterAutospacing="1"/>
        <w:rPr>
          <w:rFonts w:asciiTheme="majorHAnsi" w:hAnsiTheme="majorHAnsi" w:cstheme="majorHAnsi"/>
          <w:b/>
          <w:sz w:val="26"/>
          <w:szCs w:val="26"/>
          <w:lang w:val="en-US"/>
        </w:rPr>
      </w:pPr>
    </w:p>
    <w:p w:rsidR="00536731" w:rsidRDefault="00536731" w:rsidP="00536731">
      <w:pPr>
        <w:spacing w:before="100" w:beforeAutospacing="1" w:after="100" w:afterAutospacing="1"/>
        <w:rPr>
          <w:rFonts w:asciiTheme="majorHAnsi" w:hAnsiTheme="majorHAnsi" w:cstheme="majorHAnsi"/>
          <w:b/>
          <w:sz w:val="26"/>
          <w:szCs w:val="26"/>
          <w:lang w:val="en-US"/>
        </w:rPr>
      </w:pPr>
    </w:p>
    <w:p w:rsidR="00536731" w:rsidRDefault="00536731" w:rsidP="00536731">
      <w:pPr>
        <w:spacing w:before="100" w:beforeAutospacing="1" w:after="100" w:afterAutospacing="1"/>
        <w:rPr>
          <w:rFonts w:asciiTheme="majorHAnsi" w:hAnsiTheme="majorHAnsi" w:cstheme="majorHAnsi"/>
          <w:b/>
          <w:sz w:val="26"/>
          <w:szCs w:val="26"/>
          <w:lang w:val="en-US"/>
        </w:rPr>
      </w:pPr>
    </w:p>
    <w:p w:rsidR="00536731" w:rsidRDefault="00536731" w:rsidP="00536731">
      <w:pPr>
        <w:spacing w:before="100" w:beforeAutospacing="1" w:after="100" w:afterAutospacing="1"/>
        <w:rPr>
          <w:rFonts w:asciiTheme="majorHAnsi" w:hAnsiTheme="majorHAnsi" w:cstheme="majorHAnsi"/>
          <w:b/>
          <w:sz w:val="26"/>
          <w:szCs w:val="26"/>
          <w:lang w:val="en-US"/>
        </w:rPr>
      </w:pPr>
    </w:p>
    <w:p w:rsidR="00536731" w:rsidRPr="00536731" w:rsidRDefault="00536731" w:rsidP="00536731">
      <w:pPr>
        <w:spacing w:before="100" w:beforeAutospacing="1" w:after="100" w:afterAutospacing="1"/>
        <w:rPr>
          <w:rFonts w:asciiTheme="majorHAnsi" w:hAnsiTheme="majorHAnsi" w:cstheme="majorHAnsi"/>
          <w:b/>
          <w:sz w:val="26"/>
          <w:szCs w:val="26"/>
          <w:lang w:val="en-US"/>
        </w:rPr>
      </w:pPr>
    </w:p>
    <w:p w:rsidR="000154A0" w:rsidRPr="008025CD" w:rsidRDefault="000154A0" w:rsidP="009A2D29">
      <w:pPr>
        <w:spacing w:line="360" w:lineRule="auto"/>
        <w:ind w:firstLine="0"/>
        <w:rPr>
          <w:rFonts w:asciiTheme="majorHAnsi" w:hAnsiTheme="majorHAnsi" w:cstheme="majorHAnsi"/>
          <w:b/>
          <w:sz w:val="26"/>
          <w:szCs w:val="26"/>
          <w:lang w:val="en-US"/>
        </w:rPr>
      </w:pPr>
    </w:p>
    <w:p w:rsidR="000154A0" w:rsidRPr="008025CD" w:rsidRDefault="000154A0" w:rsidP="009A2D29">
      <w:pPr>
        <w:spacing w:line="360" w:lineRule="auto"/>
        <w:ind w:firstLine="0"/>
        <w:rPr>
          <w:rFonts w:asciiTheme="majorHAnsi" w:hAnsiTheme="majorHAnsi" w:cstheme="majorHAnsi"/>
          <w:b/>
          <w:sz w:val="26"/>
          <w:szCs w:val="26"/>
          <w:lang w:val="en-US"/>
        </w:rPr>
      </w:pPr>
    </w:p>
    <w:p w:rsidR="000154A0" w:rsidRPr="008025CD" w:rsidRDefault="000154A0" w:rsidP="009A2D29">
      <w:pPr>
        <w:spacing w:line="360" w:lineRule="auto"/>
        <w:ind w:firstLine="0"/>
        <w:rPr>
          <w:rFonts w:asciiTheme="majorHAnsi" w:hAnsiTheme="majorHAnsi" w:cstheme="majorHAnsi"/>
          <w:b/>
          <w:sz w:val="26"/>
          <w:szCs w:val="26"/>
          <w:lang w:val="en-US"/>
        </w:rPr>
      </w:pPr>
    </w:p>
    <w:p w:rsidR="000154A0" w:rsidRPr="008025CD" w:rsidRDefault="000154A0" w:rsidP="009A2D29">
      <w:pPr>
        <w:spacing w:line="360" w:lineRule="auto"/>
        <w:ind w:firstLine="0"/>
        <w:rPr>
          <w:rFonts w:asciiTheme="majorHAnsi" w:hAnsiTheme="majorHAnsi" w:cstheme="majorHAnsi"/>
          <w:b/>
          <w:sz w:val="26"/>
          <w:szCs w:val="26"/>
          <w:lang w:val="en-US"/>
        </w:rPr>
      </w:pPr>
    </w:p>
    <w:p w:rsidR="000154A0" w:rsidRPr="008025CD" w:rsidRDefault="000154A0" w:rsidP="009A2D29">
      <w:pPr>
        <w:spacing w:line="360" w:lineRule="auto"/>
        <w:ind w:firstLine="0"/>
        <w:rPr>
          <w:rFonts w:asciiTheme="majorHAnsi" w:hAnsiTheme="majorHAnsi" w:cstheme="majorHAnsi"/>
          <w:b/>
          <w:sz w:val="26"/>
          <w:szCs w:val="26"/>
          <w:lang w:val="en-US"/>
        </w:rPr>
      </w:pPr>
    </w:p>
    <w:p w:rsidR="000154A0" w:rsidRPr="008025CD" w:rsidRDefault="000154A0" w:rsidP="009A2D29">
      <w:pPr>
        <w:spacing w:line="360" w:lineRule="auto"/>
        <w:ind w:firstLine="0"/>
        <w:rPr>
          <w:rFonts w:asciiTheme="majorHAnsi" w:hAnsiTheme="majorHAnsi" w:cstheme="majorHAnsi"/>
          <w:b/>
          <w:sz w:val="26"/>
          <w:szCs w:val="26"/>
          <w:lang w:val="en-US"/>
        </w:rPr>
      </w:pPr>
    </w:p>
    <w:p w:rsidR="000154A0" w:rsidRPr="008025CD" w:rsidRDefault="000154A0" w:rsidP="009A2D29">
      <w:pPr>
        <w:spacing w:line="360" w:lineRule="auto"/>
        <w:ind w:firstLine="0"/>
        <w:rPr>
          <w:rFonts w:asciiTheme="majorHAnsi" w:hAnsiTheme="majorHAnsi" w:cstheme="majorHAnsi"/>
          <w:b/>
          <w:sz w:val="26"/>
          <w:szCs w:val="26"/>
          <w:lang w:val="en-US"/>
        </w:rPr>
      </w:pPr>
    </w:p>
    <w:p w:rsidR="000154A0" w:rsidRPr="008025CD" w:rsidRDefault="000154A0" w:rsidP="009A2D29">
      <w:pPr>
        <w:spacing w:line="360" w:lineRule="auto"/>
        <w:ind w:firstLine="0"/>
        <w:rPr>
          <w:rFonts w:asciiTheme="majorHAnsi" w:hAnsiTheme="majorHAnsi" w:cstheme="majorHAnsi"/>
          <w:b/>
          <w:sz w:val="26"/>
          <w:szCs w:val="26"/>
          <w:lang w:val="en-US"/>
        </w:rPr>
      </w:pPr>
    </w:p>
    <w:p w:rsidR="000154A0" w:rsidRPr="008025CD" w:rsidRDefault="000154A0" w:rsidP="009A2D29">
      <w:pPr>
        <w:spacing w:line="360" w:lineRule="auto"/>
        <w:ind w:firstLine="0"/>
        <w:rPr>
          <w:rFonts w:asciiTheme="majorHAnsi" w:hAnsiTheme="majorHAnsi" w:cstheme="majorHAnsi"/>
          <w:b/>
          <w:sz w:val="26"/>
          <w:szCs w:val="26"/>
          <w:lang w:val="en-US"/>
        </w:rPr>
      </w:pPr>
    </w:p>
    <w:p w:rsidR="000154A0" w:rsidRPr="008025CD" w:rsidRDefault="000154A0" w:rsidP="009A2D29">
      <w:pPr>
        <w:spacing w:line="360" w:lineRule="auto"/>
        <w:ind w:firstLine="0"/>
        <w:rPr>
          <w:rFonts w:asciiTheme="majorHAnsi" w:hAnsiTheme="majorHAnsi" w:cstheme="majorHAnsi"/>
          <w:b/>
          <w:sz w:val="26"/>
          <w:szCs w:val="26"/>
          <w:lang w:val="en-US"/>
        </w:rPr>
      </w:pPr>
    </w:p>
    <w:p w:rsidR="000154A0" w:rsidRPr="008025CD" w:rsidRDefault="000154A0" w:rsidP="009A2D29">
      <w:pPr>
        <w:spacing w:line="360" w:lineRule="auto"/>
        <w:ind w:firstLine="0"/>
        <w:rPr>
          <w:rFonts w:asciiTheme="majorHAnsi" w:hAnsiTheme="majorHAnsi" w:cstheme="majorHAnsi"/>
          <w:b/>
          <w:sz w:val="26"/>
          <w:szCs w:val="26"/>
          <w:lang w:val="en-US"/>
        </w:rPr>
      </w:pPr>
    </w:p>
    <w:p w:rsidR="000154A0" w:rsidRDefault="000154A0" w:rsidP="009A2D29">
      <w:pPr>
        <w:spacing w:line="360" w:lineRule="auto"/>
        <w:ind w:firstLine="0"/>
        <w:rPr>
          <w:rFonts w:asciiTheme="majorHAnsi" w:hAnsiTheme="majorHAnsi" w:cstheme="majorHAnsi"/>
          <w:b/>
          <w:sz w:val="26"/>
          <w:szCs w:val="26"/>
          <w:lang w:val="en-US"/>
        </w:rPr>
      </w:pPr>
    </w:p>
    <w:p w:rsidR="00840A39" w:rsidRDefault="00840A39" w:rsidP="009A2D29">
      <w:pPr>
        <w:spacing w:line="360" w:lineRule="auto"/>
        <w:ind w:firstLine="0"/>
        <w:rPr>
          <w:rFonts w:asciiTheme="majorHAnsi" w:hAnsiTheme="majorHAnsi" w:cstheme="majorHAnsi"/>
          <w:b/>
          <w:sz w:val="26"/>
          <w:szCs w:val="26"/>
          <w:lang w:val="en-US"/>
        </w:rPr>
      </w:pPr>
    </w:p>
    <w:p w:rsidR="00840A39" w:rsidRDefault="00840A39" w:rsidP="009A2D29">
      <w:pPr>
        <w:spacing w:line="360" w:lineRule="auto"/>
        <w:ind w:firstLine="0"/>
        <w:rPr>
          <w:rFonts w:asciiTheme="majorHAnsi" w:hAnsiTheme="majorHAnsi" w:cstheme="majorHAnsi"/>
          <w:b/>
          <w:sz w:val="26"/>
          <w:szCs w:val="26"/>
          <w:lang w:val="en-US"/>
        </w:rPr>
      </w:pPr>
    </w:p>
    <w:p w:rsidR="00840A39" w:rsidRDefault="00840A39" w:rsidP="009A2D29">
      <w:pPr>
        <w:spacing w:line="360" w:lineRule="auto"/>
        <w:ind w:firstLine="0"/>
        <w:rPr>
          <w:rFonts w:asciiTheme="majorHAnsi" w:hAnsiTheme="majorHAnsi" w:cstheme="majorHAnsi"/>
          <w:b/>
          <w:sz w:val="26"/>
          <w:szCs w:val="26"/>
          <w:lang w:val="en-US"/>
        </w:rPr>
      </w:pPr>
    </w:p>
    <w:p w:rsidR="00840A39" w:rsidRDefault="00840A39" w:rsidP="009A2D29">
      <w:pPr>
        <w:spacing w:line="360" w:lineRule="auto"/>
        <w:ind w:firstLine="0"/>
        <w:rPr>
          <w:rFonts w:asciiTheme="majorHAnsi" w:hAnsiTheme="majorHAnsi" w:cstheme="majorHAnsi"/>
          <w:b/>
          <w:sz w:val="26"/>
          <w:szCs w:val="26"/>
          <w:lang w:val="en-US"/>
        </w:rPr>
      </w:pPr>
    </w:p>
    <w:p w:rsidR="00840A39" w:rsidRDefault="00840A39" w:rsidP="009A2D29">
      <w:pPr>
        <w:spacing w:line="360" w:lineRule="auto"/>
        <w:ind w:firstLine="0"/>
        <w:rPr>
          <w:rFonts w:asciiTheme="majorHAnsi" w:hAnsiTheme="majorHAnsi" w:cstheme="majorHAnsi"/>
          <w:b/>
          <w:sz w:val="26"/>
          <w:szCs w:val="26"/>
          <w:lang w:val="en-US"/>
        </w:rPr>
      </w:pPr>
    </w:p>
    <w:p w:rsidR="00840A39" w:rsidRDefault="00840A39" w:rsidP="009A2D29">
      <w:pPr>
        <w:spacing w:line="360" w:lineRule="auto"/>
        <w:ind w:firstLine="0"/>
        <w:rPr>
          <w:rFonts w:asciiTheme="majorHAnsi" w:hAnsiTheme="majorHAnsi" w:cstheme="majorHAnsi"/>
          <w:b/>
          <w:sz w:val="26"/>
          <w:szCs w:val="26"/>
          <w:lang w:val="en-US"/>
        </w:rPr>
      </w:pPr>
    </w:p>
    <w:p w:rsidR="00840A39" w:rsidRDefault="00840A39" w:rsidP="009A2D29">
      <w:pPr>
        <w:spacing w:line="360" w:lineRule="auto"/>
        <w:ind w:firstLine="0"/>
        <w:rPr>
          <w:rFonts w:asciiTheme="majorHAnsi" w:hAnsiTheme="majorHAnsi" w:cstheme="majorHAnsi"/>
          <w:b/>
          <w:sz w:val="26"/>
          <w:szCs w:val="26"/>
          <w:lang w:val="en-US"/>
        </w:rPr>
      </w:pPr>
    </w:p>
    <w:p w:rsidR="00840A39" w:rsidRDefault="00840A39" w:rsidP="009A2D29">
      <w:pPr>
        <w:spacing w:line="360" w:lineRule="auto"/>
        <w:ind w:firstLine="0"/>
        <w:rPr>
          <w:rFonts w:asciiTheme="majorHAnsi" w:hAnsiTheme="majorHAnsi" w:cstheme="majorHAnsi"/>
          <w:b/>
          <w:sz w:val="26"/>
          <w:szCs w:val="26"/>
          <w:lang w:val="en-US"/>
        </w:rPr>
      </w:pPr>
    </w:p>
    <w:p w:rsidR="00840A39" w:rsidRPr="008025CD" w:rsidRDefault="00840A39" w:rsidP="009A2D29">
      <w:pPr>
        <w:spacing w:line="360" w:lineRule="auto"/>
        <w:ind w:firstLine="0"/>
        <w:rPr>
          <w:rFonts w:asciiTheme="majorHAnsi" w:hAnsiTheme="majorHAnsi" w:cstheme="majorHAnsi"/>
          <w:b/>
          <w:sz w:val="26"/>
          <w:szCs w:val="26"/>
          <w:lang w:val="en-US"/>
        </w:rPr>
      </w:pPr>
    </w:p>
    <w:p w:rsidR="000154A0" w:rsidRPr="00797AF0" w:rsidRDefault="000154A0" w:rsidP="009A2D29">
      <w:pPr>
        <w:spacing w:line="360" w:lineRule="auto"/>
        <w:ind w:firstLine="0"/>
        <w:rPr>
          <w:rFonts w:asciiTheme="majorHAnsi" w:hAnsiTheme="majorHAnsi" w:cstheme="majorHAnsi"/>
          <w:b/>
          <w:sz w:val="36"/>
          <w:szCs w:val="36"/>
          <w:lang w:val="en-US"/>
        </w:rPr>
      </w:pPr>
      <w:r w:rsidRPr="00797AF0">
        <w:rPr>
          <w:rFonts w:asciiTheme="majorHAnsi" w:hAnsiTheme="majorHAnsi" w:cstheme="majorHAnsi"/>
          <w:b/>
          <w:sz w:val="36"/>
          <w:szCs w:val="36"/>
          <w:lang w:val="en-US"/>
        </w:rPr>
        <w:t>Chương 3</w:t>
      </w:r>
    </w:p>
    <w:p w:rsidR="000154A0" w:rsidRPr="00797AF0" w:rsidRDefault="000154A0" w:rsidP="00797AF0">
      <w:pPr>
        <w:spacing w:line="360" w:lineRule="auto"/>
        <w:ind w:firstLine="0"/>
        <w:jc w:val="center"/>
        <w:rPr>
          <w:rStyle w:val="Strong"/>
          <w:rFonts w:asciiTheme="majorHAnsi" w:hAnsiTheme="majorHAnsi" w:cstheme="majorHAnsi"/>
          <w:bCs w:val="0"/>
          <w:sz w:val="36"/>
          <w:szCs w:val="36"/>
          <w:lang w:val="en-US"/>
        </w:rPr>
      </w:pPr>
      <w:r w:rsidRPr="00797AF0">
        <w:rPr>
          <w:rFonts w:asciiTheme="majorHAnsi" w:hAnsiTheme="majorHAnsi" w:cstheme="majorHAnsi"/>
          <w:b/>
          <w:sz w:val="36"/>
          <w:szCs w:val="36"/>
          <w:lang w:val="en-US"/>
        </w:rPr>
        <w:t>GIẢI PHÁP XÂY DỰNG WEBSITE THƯƠNG MẠI ĐIỆN TỬ TẠI VIỆT NAM</w:t>
      </w:r>
    </w:p>
    <w:p w:rsidR="000154A0" w:rsidRPr="008025CD" w:rsidRDefault="003E1AB6" w:rsidP="009A2D29">
      <w:pPr>
        <w:pStyle w:val="western"/>
        <w:spacing w:after="0" w:line="360" w:lineRule="auto"/>
        <w:ind w:firstLine="0"/>
        <w:rPr>
          <w:rStyle w:val="Strong"/>
          <w:rFonts w:asciiTheme="majorHAnsi" w:hAnsiTheme="majorHAnsi" w:cstheme="majorHAnsi"/>
          <w:sz w:val="26"/>
          <w:szCs w:val="26"/>
          <w:lang w:val="en-US"/>
        </w:rPr>
      </w:pPr>
      <w:proofErr w:type="gramStart"/>
      <w:r w:rsidRPr="008025CD">
        <w:rPr>
          <w:rStyle w:val="Strong"/>
          <w:rFonts w:asciiTheme="majorHAnsi" w:hAnsiTheme="majorHAnsi" w:cstheme="majorHAnsi"/>
          <w:sz w:val="26"/>
          <w:szCs w:val="26"/>
          <w:lang w:val="en-US"/>
        </w:rPr>
        <w:t xml:space="preserve">3.1  </w:t>
      </w:r>
      <w:r w:rsidR="000154A0" w:rsidRPr="008025CD">
        <w:rPr>
          <w:rStyle w:val="Strong"/>
          <w:rFonts w:asciiTheme="majorHAnsi" w:hAnsiTheme="majorHAnsi" w:cstheme="majorHAnsi"/>
          <w:sz w:val="26"/>
          <w:szCs w:val="26"/>
          <w:lang w:val="en-US"/>
        </w:rPr>
        <w:t>Giải</w:t>
      </w:r>
      <w:proofErr w:type="gramEnd"/>
      <w:r w:rsidR="000154A0" w:rsidRPr="008025CD">
        <w:rPr>
          <w:rStyle w:val="Strong"/>
          <w:rFonts w:asciiTheme="majorHAnsi" w:hAnsiTheme="majorHAnsi" w:cstheme="majorHAnsi"/>
          <w:sz w:val="26"/>
          <w:szCs w:val="26"/>
          <w:lang w:val="en-US"/>
        </w:rPr>
        <w:t xml:space="preserve"> pháp</w:t>
      </w:r>
      <w:r w:rsidR="00636B0C" w:rsidRPr="008025CD">
        <w:rPr>
          <w:rStyle w:val="Strong"/>
          <w:rFonts w:asciiTheme="majorHAnsi" w:hAnsiTheme="majorHAnsi" w:cstheme="majorHAnsi"/>
          <w:sz w:val="26"/>
          <w:szCs w:val="26"/>
          <w:lang w:val="en-US"/>
        </w:rPr>
        <w:t xml:space="preserve"> xây dựng website thương mại điện tử tại Việt Nam</w:t>
      </w:r>
    </w:p>
    <w:p w:rsidR="00D95526" w:rsidRPr="008025CD" w:rsidRDefault="00774803" w:rsidP="009A2D29">
      <w:pPr>
        <w:pStyle w:val="western"/>
        <w:spacing w:after="0" w:line="360" w:lineRule="auto"/>
        <w:ind w:firstLine="0"/>
        <w:rPr>
          <w:rStyle w:val="Strong"/>
          <w:rFonts w:asciiTheme="majorHAnsi" w:hAnsiTheme="majorHAnsi" w:cstheme="majorHAnsi"/>
          <w:sz w:val="26"/>
          <w:szCs w:val="26"/>
          <w:lang w:val="en-US"/>
        </w:rPr>
      </w:pPr>
      <w:r w:rsidRPr="008025CD">
        <w:rPr>
          <w:rFonts w:asciiTheme="majorHAnsi" w:hAnsiTheme="majorHAnsi" w:cstheme="majorHAnsi"/>
          <w:b/>
          <w:sz w:val="26"/>
          <w:szCs w:val="26"/>
          <w:lang w:val="en-US"/>
        </w:rPr>
        <w:t xml:space="preserve">3.1.1   </w:t>
      </w:r>
      <w:r w:rsidR="000D1686" w:rsidRPr="008025CD">
        <w:rPr>
          <w:rFonts w:asciiTheme="majorHAnsi" w:hAnsiTheme="majorHAnsi" w:cstheme="majorHAnsi"/>
          <w:b/>
          <w:sz w:val="26"/>
          <w:szCs w:val="26"/>
        </w:rPr>
        <w:t xml:space="preserve">Cloud </w:t>
      </w:r>
      <w:proofErr w:type="gramStart"/>
      <w:r w:rsidR="000D1686" w:rsidRPr="008025CD">
        <w:rPr>
          <w:rFonts w:asciiTheme="majorHAnsi" w:hAnsiTheme="majorHAnsi" w:cstheme="majorHAnsi"/>
          <w:b/>
          <w:sz w:val="26"/>
          <w:szCs w:val="26"/>
        </w:rPr>
        <w:t>Computing</w:t>
      </w:r>
      <w:proofErr w:type="gramEnd"/>
      <w:r w:rsidR="000D1686" w:rsidRPr="008025CD">
        <w:rPr>
          <w:rStyle w:val="HINHChar0"/>
          <w:rFonts w:asciiTheme="majorHAnsi" w:hAnsiTheme="majorHAnsi" w:cstheme="majorHAnsi"/>
          <w:b/>
          <w:lang w:val="en-US"/>
        </w:rPr>
        <w:t xml:space="preserve"> </w:t>
      </w:r>
      <w:r w:rsidR="00796CB6" w:rsidRPr="008025CD">
        <w:rPr>
          <w:rStyle w:val="HINHChar0"/>
          <w:rFonts w:asciiTheme="majorHAnsi" w:hAnsiTheme="majorHAnsi" w:cstheme="majorHAnsi"/>
          <w:b/>
          <w:lang w:val="en-US"/>
        </w:rPr>
        <w:t>là</w:t>
      </w:r>
      <w:r w:rsidR="00502F1E" w:rsidRPr="008025CD">
        <w:rPr>
          <w:rStyle w:val="HINHChar0"/>
          <w:rFonts w:asciiTheme="majorHAnsi" w:hAnsiTheme="majorHAnsi" w:cstheme="majorHAnsi"/>
          <w:b/>
          <w:lang w:val="en-US"/>
        </w:rPr>
        <w:t xml:space="preserve"> </w:t>
      </w:r>
      <w:r w:rsidR="00796CB6" w:rsidRPr="008025CD">
        <w:rPr>
          <w:rStyle w:val="Strong"/>
          <w:rFonts w:asciiTheme="majorHAnsi" w:hAnsiTheme="majorHAnsi" w:cstheme="majorHAnsi"/>
          <w:sz w:val="26"/>
          <w:szCs w:val="26"/>
          <w:lang w:val="en-US"/>
        </w:rPr>
        <w:t>c</w:t>
      </w:r>
      <w:r w:rsidR="00D95526" w:rsidRPr="008025CD">
        <w:rPr>
          <w:rStyle w:val="Strong"/>
          <w:rFonts w:asciiTheme="majorHAnsi" w:hAnsiTheme="majorHAnsi" w:cstheme="majorHAnsi"/>
          <w:sz w:val="26"/>
          <w:szCs w:val="26"/>
          <w:lang w:val="en-US"/>
        </w:rPr>
        <w:t>ơ sở hạ tầng phát triễn ứng dụng thương mại điện tử</w:t>
      </w:r>
    </w:p>
    <w:p w:rsidR="00E76E7B" w:rsidRPr="008025CD" w:rsidRDefault="00E76E7B" w:rsidP="009A2D29">
      <w:pPr>
        <w:pStyle w:val="noidungcap1"/>
        <w:ind w:left="0" w:firstLine="567"/>
        <w:jc w:val="left"/>
        <w:rPr>
          <w:rFonts w:asciiTheme="majorHAnsi" w:hAnsiTheme="majorHAnsi" w:cstheme="majorHAnsi"/>
        </w:rPr>
      </w:pPr>
      <w:r w:rsidRPr="008025CD">
        <w:rPr>
          <w:rFonts w:asciiTheme="majorHAnsi" w:hAnsiTheme="majorHAnsi" w:cstheme="majorHAnsi"/>
          <w:lang w:val="en-US"/>
        </w:rPr>
        <w:t>T</w:t>
      </w:r>
      <w:r w:rsidRPr="008025CD">
        <w:rPr>
          <w:rFonts w:asciiTheme="majorHAnsi" w:hAnsiTheme="majorHAnsi" w:cstheme="majorHAnsi"/>
        </w:rPr>
        <w:t>rong giai đoạn</w:t>
      </w:r>
      <w:r w:rsidR="00616E18" w:rsidRPr="008025CD">
        <w:rPr>
          <w:rFonts w:asciiTheme="majorHAnsi" w:hAnsiTheme="majorHAnsi" w:cstheme="majorHAnsi"/>
        </w:rPr>
        <w:t xml:space="preserve"> suy thoái kinh tế như hiện nay</w:t>
      </w:r>
      <w:r w:rsidR="00616E18" w:rsidRPr="008025CD">
        <w:rPr>
          <w:rFonts w:asciiTheme="majorHAnsi" w:hAnsiTheme="majorHAnsi" w:cstheme="majorHAnsi"/>
          <w:lang w:val="en-US"/>
        </w:rPr>
        <w:t>,</w:t>
      </w:r>
      <w:r w:rsidRPr="008025CD">
        <w:rPr>
          <w:rFonts w:asciiTheme="majorHAnsi" w:hAnsiTheme="majorHAnsi" w:cstheme="majorHAnsi"/>
        </w:rPr>
        <w:t xml:space="preserve"> việc ứng dụng một công nghệ hay một dịch vụ CNTT đáp ứng việc quản lý tốt, hiệu quả dữ liệu của riêng công ty cũng như dữ liệu khách hàng, đối tác là một trong những bài toán được ưu tiên hàng đầu và đang không ngừng gây khó khăn cho do</w:t>
      </w:r>
      <w:r w:rsidRPr="008025CD">
        <w:rPr>
          <w:rFonts w:asciiTheme="majorHAnsi" w:hAnsiTheme="majorHAnsi" w:cstheme="majorHAnsi"/>
          <w:lang w:val="en-US"/>
        </w:rPr>
        <w:t>a</w:t>
      </w:r>
      <w:r w:rsidRPr="008025CD">
        <w:rPr>
          <w:rFonts w:asciiTheme="majorHAnsi" w:hAnsiTheme="majorHAnsi" w:cstheme="majorHAnsi"/>
        </w:rPr>
        <w:t>nh nghi</w:t>
      </w:r>
      <w:r w:rsidRPr="008025CD">
        <w:rPr>
          <w:rFonts w:asciiTheme="majorHAnsi" w:hAnsiTheme="majorHAnsi" w:cstheme="majorHAnsi"/>
          <w:lang w:val="en-US"/>
        </w:rPr>
        <w:t>ệ</w:t>
      </w:r>
      <w:r w:rsidRPr="008025CD">
        <w:rPr>
          <w:rFonts w:asciiTheme="majorHAnsi" w:hAnsiTheme="majorHAnsi" w:cstheme="majorHAnsi"/>
        </w:rPr>
        <w:t>p. Để có thể quản lý được nguồn dữ liệu đó, ban đầu các doanh nghiệp phải đầu tư, tính toán rất nhiều  loại chi phí như chi phí cho phần cứng, phần mềm, mạng, chi phí cho quản trị viên, chi phí bảo trì, sửa chữa</w:t>
      </w:r>
      <w:r w:rsidRPr="008025CD">
        <w:rPr>
          <w:rFonts w:asciiTheme="majorHAnsi" w:hAnsiTheme="majorHAnsi" w:cstheme="majorHAnsi"/>
          <w:lang w:val="en-US"/>
        </w:rPr>
        <w:t>,…</w:t>
      </w:r>
      <w:r w:rsidRPr="008025CD">
        <w:rPr>
          <w:rFonts w:asciiTheme="majorHAnsi" w:hAnsiTheme="majorHAnsi" w:cstheme="majorHAnsi"/>
        </w:rPr>
        <w:t>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 Khái niệm “</w:t>
      </w:r>
      <w:r w:rsidRPr="008025CD">
        <w:rPr>
          <w:rFonts w:asciiTheme="majorHAnsi" w:hAnsiTheme="majorHAnsi" w:cstheme="majorHAnsi"/>
          <w:b/>
        </w:rPr>
        <w:t>điện toán đám mây</w:t>
      </w:r>
      <w:r w:rsidRPr="008025CD">
        <w:rPr>
          <w:rFonts w:asciiTheme="majorHAnsi" w:hAnsiTheme="majorHAnsi" w:cstheme="majorHAnsi"/>
        </w:rPr>
        <w:t>” đã ra đời trong hoàn cảnh đó và đang dần trở nên quen thuộc đối với các doanh nghiệp, đặc biệt là đối với các doanh nghiệp vừa và nhỏ.</w:t>
      </w:r>
    </w:p>
    <w:p w:rsidR="00D95526" w:rsidRPr="008025CD" w:rsidRDefault="00585A7F" w:rsidP="009A2D29">
      <w:pPr>
        <w:pStyle w:val="western"/>
        <w:spacing w:after="0" w:line="360" w:lineRule="auto"/>
        <w:ind w:firstLine="0"/>
        <w:rPr>
          <w:rStyle w:val="Strong"/>
          <w:rFonts w:asciiTheme="majorHAnsi" w:hAnsiTheme="majorHAnsi" w:cstheme="majorHAnsi"/>
          <w:sz w:val="26"/>
          <w:szCs w:val="26"/>
          <w:lang w:val="en-US"/>
        </w:rPr>
      </w:pPr>
      <w:r w:rsidRPr="008025CD">
        <w:rPr>
          <w:rFonts w:asciiTheme="majorHAnsi" w:hAnsiTheme="majorHAnsi" w:cstheme="majorHAnsi"/>
          <w:noProof/>
          <w:sz w:val="26"/>
          <w:szCs w:val="26"/>
          <w:lang w:val="en-US" w:eastAsia="en-US"/>
        </w:rPr>
        <w:lastRenderedPageBreak/>
        <w:drawing>
          <wp:inline distT="0" distB="0" distL="0" distR="0" wp14:anchorId="43AB9077" wp14:editId="27D1F9E7">
            <wp:extent cx="4873625" cy="2795270"/>
            <wp:effectExtent l="0" t="0" r="0" b="0"/>
            <wp:docPr id="8205" name="Picture 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3625" cy="2795270"/>
                    </a:xfrm>
                    <a:prstGeom prst="rect">
                      <a:avLst/>
                    </a:prstGeom>
                    <a:solidFill>
                      <a:srgbClr val="FFFFFF"/>
                    </a:solidFill>
                    <a:ln>
                      <a:noFill/>
                    </a:ln>
                  </pic:spPr>
                </pic:pic>
              </a:graphicData>
            </a:graphic>
          </wp:inline>
        </w:drawing>
      </w:r>
    </w:p>
    <w:p w:rsidR="00585A7F" w:rsidRPr="008025CD" w:rsidRDefault="00585A7F" w:rsidP="009A2D29">
      <w:pPr>
        <w:pStyle w:val="western"/>
        <w:spacing w:after="0" w:line="360" w:lineRule="auto"/>
        <w:ind w:firstLine="0"/>
        <w:rPr>
          <w:rStyle w:val="Strong"/>
          <w:rFonts w:asciiTheme="majorHAnsi" w:hAnsiTheme="majorHAnsi" w:cstheme="majorHAnsi"/>
          <w:sz w:val="26"/>
          <w:szCs w:val="26"/>
          <w:lang w:val="en-US"/>
        </w:rPr>
      </w:pPr>
      <w:r w:rsidRPr="008025CD">
        <w:rPr>
          <w:rStyle w:val="Strong"/>
          <w:rFonts w:asciiTheme="majorHAnsi" w:hAnsiTheme="majorHAnsi" w:cstheme="majorHAnsi"/>
          <w:sz w:val="26"/>
          <w:szCs w:val="26"/>
          <w:lang w:val="en-US"/>
        </w:rPr>
        <w:t>Mô hình dịch vụ điện toán đám mây</w:t>
      </w:r>
    </w:p>
    <w:p w:rsidR="00A6439E" w:rsidRPr="008025CD" w:rsidRDefault="00A6439E" w:rsidP="009A2D29">
      <w:pPr>
        <w:pStyle w:val="western"/>
        <w:spacing w:after="0" w:line="360" w:lineRule="auto"/>
        <w:ind w:firstLine="0"/>
        <w:rPr>
          <w:rStyle w:val="Strong"/>
          <w:rFonts w:asciiTheme="majorHAnsi" w:hAnsiTheme="majorHAnsi" w:cstheme="majorHAnsi"/>
          <w:sz w:val="26"/>
          <w:szCs w:val="26"/>
          <w:lang w:val="en-US"/>
        </w:rPr>
      </w:pPr>
      <w:r w:rsidRPr="008025CD">
        <w:rPr>
          <w:rStyle w:val="Strong"/>
          <w:rFonts w:asciiTheme="majorHAnsi" w:hAnsiTheme="majorHAnsi" w:cstheme="majorHAnsi"/>
          <w:sz w:val="26"/>
          <w:szCs w:val="26"/>
          <w:lang w:val="en-US"/>
        </w:rPr>
        <w:t xml:space="preserve">Với điện toán đám mây </w:t>
      </w:r>
      <w:r w:rsidR="00FA135D" w:rsidRPr="008025CD">
        <w:rPr>
          <w:rStyle w:val="Strong"/>
          <w:rFonts w:asciiTheme="majorHAnsi" w:hAnsiTheme="majorHAnsi" w:cstheme="majorHAnsi"/>
          <w:sz w:val="26"/>
          <w:szCs w:val="26"/>
          <w:lang w:val="en-US"/>
        </w:rPr>
        <w:t xml:space="preserve">doanh nghiệp được nhiều lợi ích </w:t>
      </w:r>
      <w:r w:rsidR="00EC087E" w:rsidRPr="008025CD">
        <w:rPr>
          <w:rStyle w:val="Strong"/>
          <w:rFonts w:asciiTheme="majorHAnsi" w:hAnsiTheme="majorHAnsi" w:cstheme="majorHAnsi"/>
          <w:sz w:val="26"/>
          <w:szCs w:val="26"/>
          <w:lang w:val="en-US"/>
        </w:rPr>
        <w:t>và cụ thể như sau</w:t>
      </w:r>
      <w:r w:rsidR="00FA135D" w:rsidRPr="008025CD">
        <w:rPr>
          <w:rStyle w:val="Strong"/>
          <w:rFonts w:asciiTheme="majorHAnsi" w:hAnsiTheme="majorHAnsi" w:cstheme="majorHAnsi"/>
          <w:sz w:val="26"/>
          <w:szCs w:val="26"/>
          <w:lang w:val="en-US"/>
        </w:rPr>
        <w:t>:</w:t>
      </w:r>
    </w:p>
    <w:p w:rsidR="00A6439E" w:rsidRPr="008025CD" w:rsidRDefault="00A6439E" w:rsidP="009A2D29">
      <w:pPr>
        <w:pStyle w:val="noidungcap1"/>
        <w:numPr>
          <w:ilvl w:val="0"/>
          <w:numId w:val="33"/>
        </w:numPr>
        <w:ind w:left="851" w:hanging="567"/>
        <w:jc w:val="left"/>
        <w:rPr>
          <w:rFonts w:asciiTheme="majorHAnsi" w:hAnsiTheme="majorHAnsi" w:cstheme="majorHAnsi"/>
        </w:rPr>
      </w:pPr>
      <w:r w:rsidRPr="008025CD">
        <w:rPr>
          <w:rFonts w:asciiTheme="majorHAnsi" w:hAnsiTheme="majorHAnsi" w:cstheme="majorHAnsi"/>
          <w:i/>
        </w:rPr>
        <w:t>Tự phục vụ theo nhu cầu (On-demand self-service)</w:t>
      </w:r>
      <w:r w:rsidRPr="008025CD">
        <w:rPr>
          <w:rFonts w:asciiTheme="majorHAnsi" w:hAnsiTheme="majorHAnsi" w:cstheme="majorHAnsi"/>
        </w:rPr>
        <w:t xml:space="preserve">: Mọi yêu cầu đều được thực hiện thông qua việc gửi yêu cầu qua môi trường internet, không cần tương tác trực tiếp với người cung cấp dịch vụ. </w:t>
      </w:r>
    </w:p>
    <w:p w:rsidR="00A6439E" w:rsidRPr="008025CD" w:rsidRDefault="00A6439E" w:rsidP="009A2D29">
      <w:pPr>
        <w:pStyle w:val="noidungcap1"/>
        <w:numPr>
          <w:ilvl w:val="0"/>
          <w:numId w:val="33"/>
        </w:numPr>
        <w:ind w:left="851" w:hanging="567"/>
        <w:jc w:val="left"/>
        <w:rPr>
          <w:rFonts w:asciiTheme="majorHAnsi" w:hAnsiTheme="majorHAnsi" w:cstheme="majorHAnsi"/>
        </w:rPr>
      </w:pPr>
      <w:r w:rsidRPr="008025CD">
        <w:rPr>
          <w:rFonts w:asciiTheme="majorHAnsi" w:hAnsiTheme="majorHAnsi" w:cstheme="majorHAnsi"/>
          <w:i/>
        </w:rPr>
        <w:t>Truy xuất diện rộng (Broad network access)</w:t>
      </w:r>
      <w:r w:rsidRPr="008025CD">
        <w:rPr>
          <w:rFonts w:asciiTheme="majorHAnsi" w:hAnsiTheme="majorHAnsi" w:cstheme="majorHAnsi"/>
        </w:rPr>
        <w:t>: Cloud Computing cung cấp mọi thứ trên nền tảng internet ( mọi thứ đều nằm trên mạng, người dùng chỉ cần một thiết bị đầu cuối có khả năng truy cập mạng và sử dụng). Chính vì thế với thiết bị cầm tay, có khả năng di dộng cao…. Vẫn có thể sử dụng dịch vụ Cloud Computing, điều đó dẫn đến tiềm năng mở rộng cao.</w:t>
      </w:r>
    </w:p>
    <w:p w:rsidR="00A6439E" w:rsidRPr="008025CD" w:rsidRDefault="00A6439E" w:rsidP="009A2D29">
      <w:pPr>
        <w:pStyle w:val="noidungcap1"/>
        <w:numPr>
          <w:ilvl w:val="0"/>
          <w:numId w:val="33"/>
        </w:numPr>
        <w:ind w:left="851" w:hanging="567"/>
        <w:jc w:val="left"/>
        <w:rPr>
          <w:rFonts w:asciiTheme="majorHAnsi" w:hAnsiTheme="majorHAnsi" w:cstheme="majorHAnsi"/>
        </w:rPr>
      </w:pPr>
      <w:r w:rsidRPr="008025CD">
        <w:rPr>
          <w:rFonts w:asciiTheme="majorHAnsi" w:hAnsiTheme="majorHAnsi" w:cstheme="majorHAnsi"/>
          <w:i/>
        </w:rPr>
        <w:t>Dùng chung tài nguyên (Resource pooling)</w:t>
      </w:r>
      <w:r w:rsidRPr="008025CD">
        <w:rPr>
          <w:rFonts w:asciiTheme="majorHAnsi" w:hAnsiTheme="majorHAnsi" w:cstheme="majorHAnsi"/>
        </w:rPr>
        <w:t xml:space="preserve">: Tài nguyên nhà cung cấp dịch vụ được sử dụng để cung cấp cho nhiều người.Nhờ công nghệ ảo hóa,tài nguyên sẽ được phân phát theo nhu cầu người dùng theo từng thời điểm xác định.Nhờ đó mà nâng cao khả năng phục vụ cho nhiều người dùng trên một đơn vị tài nguyên hiện có. </w:t>
      </w:r>
    </w:p>
    <w:p w:rsidR="00A6439E" w:rsidRPr="008025CD" w:rsidRDefault="00A6439E" w:rsidP="009A2D29">
      <w:pPr>
        <w:pStyle w:val="noidungcap1"/>
        <w:numPr>
          <w:ilvl w:val="0"/>
          <w:numId w:val="33"/>
        </w:numPr>
        <w:ind w:left="851" w:hanging="567"/>
        <w:jc w:val="left"/>
        <w:rPr>
          <w:rFonts w:asciiTheme="majorHAnsi" w:hAnsiTheme="majorHAnsi" w:cstheme="majorHAnsi"/>
        </w:rPr>
      </w:pPr>
      <w:r w:rsidRPr="008025CD">
        <w:rPr>
          <w:rFonts w:asciiTheme="majorHAnsi" w:hAnsiTheme="majorHAnsi" w:cstheme="majorHAnsi"/>
          <w:i/>
        </w:rPr>
        <w:t>Khả năng co giãn (Rapid elasticity):</w:t>
      </w:r>
      <w:r w:rsidRPr="008025CD">
        <w:rPr>
          <w:rFonts w:asciiTheme="majorHAnsi" w:hAnsiTheme="majorHAnsi" w:cstheme="majorHAnsi"/>
        </w:rPr>
        <w:t xml:space="preserve"> Công nghệ Cloud Computing cho phép  khả năng tự động mở rộng hoặc thu nhỏ hệ thống tùy theo nhu cầu của người dùng. Khi nhu cầu tăng cao, hệ thống sẽ tự mở rộng bằng cách thêm tài nguyên vào. Khi nhu cầu giảm xuống, hệ thống sẽ tự giảm bớt tài nguyên.  </w:t>
      </w:r>
      <w:r w:rsidRPr="008025CD">
        <w:rPr>
          <w:rFonts w:asciiTheme="majorHAnsi" w:hAnsiTheme="majorHAnsi" w:cstheme="majorHAnsi"/>
        </w:rPr>
        <w:lastRenderedPageBreak/>
        <w:t xml:space="preserve">Mọi thứ đều được thực hiện một cách linh động và mềm dẻo,hoàn toàn không thay đổi chất lượng dịch vụ với người dùng. Nhờ đó mà nhà cung cấp giảm thiểu được tài nguyên dư thừa,đồng thời khách hàng cũng được hưởng lợi từ việc giảm thiểu chi phí không cần thiết. </w:t>
      </w:r>
    </w:p>
    <w:p w:rsidR="00A6439E" w:rsidRPr="008025CD" w:rsidRDefault="00A6439E" w:rsidP="009A2D29">
      <w:pPr>
        <w:pStyle w:val="noidungcap1"/>
        <w:numPr>
          <w:ilvl w:val="0"/>
          <w:numId w:val="33"/>
        </w:numPr>
        <w:ind w:left="851" w:hanging="567"/>
        <w:jc w:val="left"/>
        <w:rPr>
          <w:rFonts w:asciiTheme="majorHAnsi" w:hAnsiTheme="majorHAnsi" w:cstheme="majorHAnsi"/>
        </w:rPr>
      </w:pPr>
      <w:r w:rsidRPr="008025CD">
        <w:rPr>
          <w:rFonts w:asciiTheme="majorHAnsi" w:hAnsiTheme="majorHAnsi" w:cstheme="majorHAnsi"/>
          <w:i/>
        </w:rPr>
        <w:t>Điều tiết dịch vụ (Measured service)</w:t>
      </w:r>
      <w:r w:rsidRPr="008025CD">
        <w:rPr>
          <w:rFonts w:asciiTheme="majorHAnsi" w:hAnsiTheme="majorHAnsi" w:cstheme="majorHAnsi"/>
        </w:rPr>
        <w:t>: Nhờ khả năng co giãn mà hệ thống có thể tự động kiểm soát và tối ưu hóa việc sử dụng tài nguyên (dung lượng lưu trữ, đơn vị xử lý, băng thông…). Đảm bảo lợi ích cho cả người dùng và nhà cung cấp một cách minh bạch, rõ ràng.</w:t>
      </w:r>
    </w:p>
    <w:p w:rsidR="00DE692F" w:rsidRPr="008025CD" w:rsidRDefault="00DE692F" w:rsidP="009A2D29">
      <w:pPr>
        <w:pStyle w:val="noidungcap1"/>
        <w:ind w:left="851" w:firstLine="0"/>
        <w:jc w:val="left"/>
        <w:rPr>
          <w:rFonts w:asciiTheme="majorHAnsi" w:hAnsiTheme="majorHAnsi" w:cstheme="majorHAnsi"/>
        </w:rPr>
      </w:pPr>
    </w:p>
    <w:p w:rsidR="001203C5" w:rsidRPr="008025CD" w:rsidRDefault="001203C5" w:rsidP="009A2D29">
      <w:pPr>
        <w:pStyle w:val="noidungcap1"/>
        <w:ind w:left="0" w:firstLine="567"/>
        <w:jc w:val="left"/>
        <w:rPr>
          <w:rFonts w:asciiTheme="majorHAnsi" w:hAnsiTheme="majorHAnsi" w:cstheme="majorHAnsi"/>
          <w:lang w:val="en-US"/>
        </w:rPr>
      </w:pPr>
      <w:proofErr w:type="gramStart"/>
      <w:r w:rsidRPr="008025CD">
        <w:rPr>
          <w:rFonts w:asciiTheme="majorHAnsi" w:hAnsiTheme="majorHAnsi" w:cstheme="majorHAnsi"/>
          <w:lang w:val="en-US"/>
        </w:rPr>
        <w:t>Với điện toán đám mây chúng ta có thể dễ dàng lựa chọn các hình thức dịch vụ khác nhau phục vụ cho ứng dụng thương mại điện tử của mình.</w:t>
      </w:r>
      <w:proofErr w:type="gramEnd"/>
      <w:r w:rsidRPr="008025CD">
        <w:rPr>
          <w:rFonts w:asciiTheme="majorHAnsi" w:hAnsiTheme="majorHAnsi" w:cstheme="majorHAnsi"/>
          <w:lang w:val="en-US"/>
        </w:rPr>
        <w:t xml:space="preserve"> </w:t>
      </w:r>
      <w:r w:rsidRPr="008025CD">
        <w:rPr>
          <w:rFonts w:asciiTheme="majorHAnsi" w:hAnsiTheme="majorHAnsi" w:cstheme="majorHAnsi"/>
        </w:rPr>
        <w:t xml:space="preserve">Dịch vụ nền tảng </w:t>
      </w:r>
      <w:r w:rsidRPr="008025CD">
        <w:rPr>
          <w:rFonts w:asciiTheme="majorHAnsi" w:hAnsiTheme="majorHAnsi" w:cstheme="majorHAnsi"/>
          <w:b/>
        </w:rPr>
        <w:t>PaaS</w:t>
      </w:r>
      <w:r w:rsidRPr="008025CD">
        <w:rPr>
          <w:rFonts w:asciiTheme="majorHAnsi" w:hAnsiTheme="majorHAnsi" w:cstheme="majorHAnsi"/>
        </w:rPr>
        <w:t xml:space="preserve"> (Platform as a Service)</w:t>
      </w:r>
      <w:r w:rsidRPr="008025CD">
        <w:rPr>
          <w:rFonts w:asciiTheme="majorHAnsi" w:hAnsiTheme="majorHAnsi" w:cstheme="majorHAnsi"/>
          <w:lang w:val="en-US"/>
        </w:rPr>
        <w:t xml:space="preserve"> là lựa chọn tốt nhất cho các doanh nghiệp muốn</w:t>
      </w:r>
      <w:r w:rsidRPr="008025CD">
        <w:rPr>
          <w:rFonts w:asciiTheme="majorHAnsi" w:hAnsiTheme="majorHAnsi" w:cstheme="majorHAnsi"/>
        </w:rPr>
        <w:t xml:space="preserve"> phát triển các phần mềm, phục vụ nhu cầu tính toán hoặc xây dựng thành dịch vụ</w:t>
      </w:r>
      <w:r w:rsidRPr="008025CD">
        <w:rPr>
          <w:rFonts w:asciiTheme="majorHAnsi" w:hAnsiTheme="majorHAnsi" w:cstheme="majorHAnsi"/>
          <w:lang w:val="en-US"/>
        </w:rPr>
        <w:t xml:space="preserve"> website thương mại điện tử</w:t>
      </w:r>
      <w:r w:rsidRPr="008025CD">
        <w:rPr>
          <w:rFonts w:asciiTheme="majorHAnsi" w:hAnsiTheme="majorHAnsi" w:cstheme="majorHAnsi"/>
        </w:rPr>
        <w:t>, mà không quan tâm đến chi phí hay sự phức tạp của việc trang bị và quản lý các lớp phần cứng và phần mềm bên dưới.</w:t>
      </w:r>
      <w:r w:rsidRPr="008025CD">
        <w:rPr>
          <w:rFonts w:asciiTheme="majorHAnsi" w:hAnsiTheme="majorHAnsi" w:cstheme="majorHAnsi"/>
          <w:lang w:val="en-US"/>
        </w:rPr>
        <w:t xml:space="preserve"> </w:t>
      </w:r>
      <w:r w:rsidRPr="008025CD">
        <w:rPr>
          <w:rFonts w:asciiTheme="majorHAnsi" w:hAnsiTheme="majorHAnsi" w:cstheme="majorHAnsi"/>
        </w:rPr>
        <w:t xml:space="preserve">Dịch vụ App Engine của Google là một dịch vụ PaaS điển hình, cho phép khách hàng xây dựng các ứng dụng web với môi trường chạy ứng dụng và phát triển dựa trên </w:t>
      </w:r>
      <w:r w:rsidRPr="008025CD">
        <w:rPr>
          <w:rFonts w:asciiTheme="majorHAnsi" w:hAnsiTheme="majorHAnsi" w:cstheme="majorHAnsi"/>
          <w:lang w:val="en-US"/>
        </w:rPr>
        <w:t xml:space="preserve">các </w:t>
      </w:r>
      <w:r w:rsidRPr="008025CD">
        <w:rPr>
          <w:rFonts w:asciiTheme="majorHAnsi" w:hAnsiTheme="majorHAnsi" w:cstheme="majorHAnsi"/>
        </w:rPr>
        <w:t>ngôn ngữ lập trình</w:t>
      </w:r>
      <w:r w:rsidRPr="008025CD">
        <w:rPr>
          <w:rFonts w:asciiTheme="majorHAnsi" w:hAnsiTheme="majorHAnsi" w:cstheme="majorHAnsi"/>
          <w:lang w:val="en-US"/>
        </w:rPr>
        <w:t xml:space="preserve"> chạy trên máy ảo</w:t>
      </w:r>
      <w:r w:rsidRPr="008025CD">
        <w:rPr>
          <w:rFonts w:asciiTheme="majorHAnsi" w:hAnsiTheme="majorHAnsi" w:cstheme="majorHAnsi"/>
        </w:rPr>
        <w:t xml:space="preserve"> </w:t>
      </w:r>
      <w:r w:rsidRPr="008025CD">
        <w:rPr>
          <w:rFonts w:asciiTheme="majorHAnsi" w:hAnsiTheme="majorHAnsi" w:cstheme="majorHAnsi"/>
          <w:lang w:val="en-US"/>
        </w:rPr>
        <w:t>J</w:t>
      </w:r>
      <w:r w:rsidRPr="008025CD">
        <w:rPr>
          <w:rFonts w:asciiTheme="majorHAnsi" w:hAnsiTheme="majorHAnsi" w:cstheme="majorHAnsi"/>
        </w:rPr>
        <w:t>ava hoặc Python.</w:t>
      </w:r>
    </w:p>
    <w:p w:rsidR="00A6439E" w:rsidRPr="008025CD" w:rsidRDefault="001203C5" w:rsidP="009A2D29">
      <w:pPr>
        <w:pStyle w:val="western"/>
        <w:spacing w:after="0" w:line="360" w:lineRule="auto"/>
        <w:ind w:firstLine="0"/>
        <w:rPr>
          <w:rStyle w:val="Strong"/>
          <w:rFonts w:asciiTheme="majorHAnsi" w:hAnsiTheme="majorHAnsi" w:cstheme="majorHAnsi"/>
          <w:sz w:val="26"/>
          <w:szCs w:val="26"/>
          <w:lang w:val="en-US"/>
        </w:rPr>
      </w:pPr>
      <w:r w:rsidRPr="008025CD">
        <w:rPr>
          <w:rFonts w:asciiTheme="majorHAnsi" w:hAnsiTheme="majorHAnsi" w:cstheme="majorHAnsi"/>
          <w:b/>
          <w:sz w:val="26"/>
          <w:szCs w:val="26"/>
          <w:lang w:val="en-US"/>
        </w:rPr>
        <w:t xml:space="preserve">3.1.2   </w:t>
      </w:r>
      <w:r w:rsidR="000D1686" w:rsidRPr="008025CD">
        <w:rPr>
          <w:rStyle w:val="Strong"/>
          <w:rFonts w:asciiTheme="majorHAnsi" w:hAnsiTheme="majorHAnsi" w:cstheme="majorHAnsi"/>
          <w:sz w:val="26"/>
          <w:szCs w:val="26"/>
          <w:lang w:val="en-US"/>
        </w:rPr>
        <w:t xml:space="preserve">Lựa chọn </w:t>
      </w:r>
      <w:r w:rsidR="00576832" w:rsidRPr="008025CD">
        <w:rPr>
          <w:rStyle w:val="Strong"/>
          <w:rFonts w:asciiTheme="majorHAnsi" w:hAnsiTheme="majorHAnsi" w:cstheme="majorHAnsi"/>
          <w:sz w:val="26"/>
          <w:szCs w:val="26"/>
          <w:lang w:val="en-US"/>
        </w:rPr>
        <w:t>nền tảng xây dựng website thương mại điện tử</w:t>
      </w:r>
    </w:p>
    <w:p w:rsidR="00576832" w:rsidRPr="008025CD" w:rsidRDefault="00576832" w:rsidP="009A2D29">
      <w:pPr>
        <w:pStyle w:val="noidungcap1"/>
        <w:ind w:left="0" w:firstLine="567"/>
        <w:jc w:val="left"/>
        <w:rPr>
          <w:rFonts w:asciiTheme="majorHAnsi" w:hAnsiTheme="majorHAnsi" w:cstheme="majorHAnsi"/>
          <w:lang w:val="en-US"/>
        </w:rPr>
      </w:pPr>
      <w:r w:rsidRPr="008025CD">
        <w:rPr>
          <w:rFonts w:asciiTheme="majorHAnsi" w:hAnsiTheme="majorHAnsi" w:cstheme="majorHAnsi"/>
          <w:b/>
        </w:rPr>
        <w:t>Google App Engine (GAE)</w:t>
      </w:r>
      <w:r w:rsidRPr="008025CD">
        <w:rPr>
          <w:rFonts w:asciiTheme="majorHAnsi" w:hAnsiTheme="majorHAnsi" w:cstheme="majorHAnsi"/>
        </w:rPr>
        <w:t xml:space="preserve"> là một nền tảng để phát triển và lưu trữ những ứng dụng web trong những trung tâm dữ liệu do Google quản lý (Google-managed data centers). </w:t>
      </w:r>
      <w:r w:rsidRPr="008025CD">
        <w:rPr>
          <w:rFonts w:asciiTheme="majorHAnsi" w:hAnsiTheme="majorHAnsi" w:cstheme="majorHAnsi"/>
          <w:lang w:val="en-US"/>
        </w:rPr>
        <w:t xml:space="preserve">Và nó là lựa chọn sáng giá nhất cho các doanh nghiệp muốn xây dựng những ứng dụng với </w:t>
      </w:r>
      <w:r w:rsidR="00E17BFC" w:rsidRPr="008025CD">
        <w:rPr>
          <w:rFonts w:asciiTheme="majorHAnsi" w:hAnsiTheme="majorHAnsi" w:cstheme="majorHAnsi"/>
          <w:lang w:val="en-US"/>
        </w:rPr>
        <w:t>“</w:t>
      </w:r>
      <w:r w:rsidRPr="008025CD">
        <w:rPr>
          <w:rFonts w:asciiTheme="majorHAnsi" w:hAnsiTheme="majorHAnsi" w:cstheme="majorHAnsi"/>
          <w:lang w:val="en-US"/>
        </w:rPr>
        <w:t>chi phí thấp</w:t>
      </w:r>
      <w:r w:rsidR="00E17BFC" w:rsidRPr="008025CD">
        <w:rPr>
          <w:rFonts w:asciiTheme="majorHAnsi" w:hAnsiTheme="majorHAnsi" w:cstheme="majorHAnsi"/>
          <w:lang w:val="en-US"/>
        </w:rPr>
        <w:t>”</w:t>
      </w:r>
      <w:r w:rsidRPr="008025CD">
        <w:rPr>
          <w:rFonts w:asciiTheme="majorHAnsi" w:hAnsiTheme="majorHAnsi" w:cstheme="majorHAnsi"/>
          <w:lang w:val="en-US"/>
        </w:rPr>
        <w:t xml:space="preserve"> mà vẫn đảm bảo </w:t>
      </w:r>
      <w:r w:rsidR="00E17BFC" w:rsidRPr="008025CD">
        <w:rPr>
          <w:rFonts w:asciiTheme="majorHAnsi" w:hAnsiTheme="majorHAnsi" w:cstheme="majorHAnsi"/>
          <w:lang w:val="en-US"/>
        </w:rPr>
        <w:t>“</w:t>
      </w:r>
      <w:r w:rsidRPr="008025CD">
        <w:rPr>
          <w:rFonts w:asciiTheme="majorHAnsi" w:hAnsiTheme="majorHAnsi" w:cstheme="majorHAnsi"/>
          <w:lang w:val="en-US"/>
        </w:rPr>
        <w:t>chất lượng tốt</w:t>
      </w:r>
      <w:r w:rsidR="00E17BFC" w:rsidRPr="008025CD">
        <w:rPr>
          <w:rFonts w:asciiTheme="majorHAnsi" w:hAnsiTheme="majorHAnsi" w:cstheme="majorHAnsi"/>
          <w:lang w:val="en-US"/>
        </w:rPr>
        <w:t>”</w:t>
      </w:r>
      <w:r w:rsidRPr="008025CD">
        <w:rPr>
          <w:rFonts w:asciiTheme="majorHAnsi" w:hAnsiTheme="majorHAnsi" w:cstheme="majorHAnsi"/>
          <w:lang w:val="en-US"/>
        </w:rPr>
        <w:t xml:space="preserve"> như các nền tảng khác trong thời kỳ kinh tế đang xuống dốc.</w:t>
      </w:r>
    </w:p>
    <w:p w:rsidR="00576832" w:rsidRPr="008025CD" w:rsidRDefault="00576832" w:rsidP="009A2D29">
      <w:pPr>
        <w:pStyle w:val="noidungcap1"/>
        <w:ind w:left="0" w:firstLine="567"/>
        <w:jc w:val="left"/>
        <w:rPr>
          <w:rFonts w:asciiTheme="majorHAnsi" w:hAnsiTheme="majorHAnsi" w:cstheme="majorHAnsi"/>
        </w:rPr>
      </w:pPr>
      <w:r w:rsidRPr="008025CD">
        <w:rPr>
          <w:rFonts w:asciiTheme="majorHAnsi" w:hAnsiTheme="majorHAnsi" w:cstheme="majorHAnsi"/>
        </w:rPr>
        <w:t>GAE là 1 dịch vụ lưu trữ các ứng dụng web. Khi nói đến “ứng dụng web”, chúng ta muốn nói tới các ứng dụng hay dịch vụ được truy cập trên các trang web, thường là thông qua trình duyệt web: những trang web mua bán, mạng xã hội … App Engine cũng có thể phục vụ các trang web truyền thống như xử lý văn bản hay hình ảnh nhưng được thiết kế dành cho thời gian thực.</w:t>
      </w:r>
    </w:p>
    <w:p w:rsidR="00576832" w:rsidRPr="008025CD" w:rsidRDefault="00576832" w:rsidP="009A2D29">
      <w:pPr>
        <w:pStyle w:val="noidungcap1"/>
        <w:ind w:left="0" w:firstLine="567"/>
        <w:jc w:val="left"/>
        <w:rPr>
          <w:rFonts w:asciiTheme="majorHAnsi" w:hAnsiTheme="majorHAnsi" w:cstheme="majorHAnsi"/>
        </w:rPr>
      </w:pPr>
      <w:r w:rsidRPr="008025CD">
        <w:rPr>
          <w:rFonts w:asciiTheme="majorHAnsi" w:hAnsiTheme="majorHAnsi" w:cstheme="majorHAnsi"/>
        </w:rPr>
        <w:lastRenderedPageBreak/>
        <w:t>Thực ra, GAE được thiết kế để lưu trữ những ứng dụng và phục vụ nhiều người dùng một cách đồng thời. Khi một ứng dụng có thể phục vụ nhiều người dùng một cách đồng thời mà không làm giảm hiệu suất, chúng ta gọi đó là sự co giãn (scales). Những ứng dụng được viết cho App Engine sẽ được co giãn một cách tự động. Càng nhiều người sử dụng chương trình, App Engine sẽ tạo ra càng nhiều tài nguyên cho ứng dụng đó và quản lý chúng. Chính bản thân ứng dụng cũng không cần phải biết đến các tài nguyên mà nó đang sử dụng.</w:t>
      </w:r>
    </w:p>
    <w:p w:rsidR="00576832" w:rsidRPr="008025CD" w:rsidRDefault="00576832" w:rsidP="009A2D29">
      <w:pPr>
        <w:pStyle w:val="noidungcap1"/>
        <w:ind w:left="0" w:firstLine="567"/>
        <w:jc w:val="left"/>
        <w:rPr>
          <w:rFonts w:asciiTheme="majorHAnsi" w:hAnsiTheme="majorHAnsi" w:cstheme="majorHAnsi"/>
        </w:rPr>
      </w:pPr>
      <w:r w:rsidRPr="008025CD">
        <w:rPr>
          <w:rFonts w:asciiTheme="majorHAnsi" w:hAnsiTheme="majorHAnsi" w:cstheme="majorHAnsi"/>
        </w:rPr>
        <w:t>Không như những server cung cấp các dịch vụ lưu trữ thông thường hay các server có chức năng tự quản lý, với Google App Engine, chúng ta chỉ phải trả tiền cho những tài nguyên mà chúng ta sử dụng. Những tài nguyên này được đo bằng gigabyte và không có bất kì lệ phí hàng tháng nào hay lệ phí để chúng ta thay đổi diện mạo trang web.</w:t>
      </w:r>
      <w:r w:rsidRPr="008025CD">
        <w:rPr>
          <w:rFonts w:asciiTheme="majorHAnsi" w:hAnsiTheme="majorHAnsi" w:cstheme="majorHAnsi"/>
          <w:lang w:val="en-US"/>
        </w:rPr>
        <w:t xml:space="preserve"> </w:t>
      </w:r>
      <w:r w:rsidRPr="008025CD">
        <w:rPr>
          <w:rFonts w:asciiTheme="majorHAnsi" w:hAnsiTheme="majorHAnsi" w:cstheme="majorHAnsi"/>
        </w:rPr>
        <w:t xml:space="preserve">Hóa đơn thanh toán những nguồn tài nguyên này bao gồm CPU chúng ta sử dụng, lưu trữ hàng tháng, băng thông vào ra (incoming and outgoing bandwidth), và một số các tài nguyên khác của dịch vụ App Engine. Để giúp chúng ta có thể làm quen với GAE, mỗi lập trình viên sẽ có một lượng tài nguyên miễn phí đủ để chạy những ứng dụng nhỏ với băng thông thấp. </w:t>
      </w:r>
    </w:p>
    <w:p w:rsidR="00BE5320" w:rsidRPr="008025CD" w:rsidRDefault="00BE5320" w:rsidP="009A2D29">
      <w:pPr>
        <w:pStyle w:val="noidungcap1"/>
        <w:ind w:left="0"/>
        <w:jc w:val="left"/>
        <w:rPr>
          <w:rFonts w:asciiTheme="majorHAnsi" w:hAnsiTheme="majorHAnsi" w:cstheme="majorHAnsi"/>
          <w:lang w:val="en-US"/>
        </w:rPr>
      </w:pPr>
      <w:r w:rsidRPr="008025CD">
        <w:rPr>
          <w:rFonts w:asciiTheme="majorHAnsi" w:hAnsiTheme="majorHAnsi" w:cstheme="majorHAnsi"/>
        </w:rPr>
        <w:t>Google App Engine cung cấp hai môi trường thực thi tốt cho các ứng dụng. Đó là Java và Python. Môi trường chúng ta chọn sẽ phụ thuộc vào ngôn ngữ và những công nghệ liên quan khi chúng ta dùng để phát triển ứng dụng.</w:t>
      </w:r>
      <w:r w:rsidRPr="008025CD">
        <w:rPr>
          <w:rFonts w:asciiTheme="majorHAnsi" w:hAnsiTheme="majorHAnsi" w:cstheme="majorHAnsi"/>
          <w:lang w:val="en-US"/>
        </w:rPr>
        <w:t xml:space="preserve"> </w:t>
      </w:r>
      <w:r w:rsidRPr="008025CD">
        <w:rPr>
          <w:rFonts w:asciiTheme="majorHAnsi" w:hAnsiTheme="majorHAnsi" w:cstheme="majorHAnsi"/>
        </w:rPr>
        <w:t>Cả hai môi trường Java và Python đều sử dụng chung một mô hình: một yêu cầu gửi đến ứng dụng trên server, ứng dụng được kích hoạt (nếu cần thiết), gọi bộ phận xử lý yêu cầu và trả về kết quả cho client. Mỗi môi trường sử dụng bộ tiền xử lý (interpreter) cho riêng mình (JVM hay Python).</w:t>
      </w:r>
    </w:p>
    <w:p w:rsidR="00BE5320" w:rsidRPr="008025CD" w:rsidRDefault="00BE5320" w:rsidP="009A2D29">
      <w:pPr>
        <w:pStyle w:val="noidungcap1"/>
        <w:numPr>
          <w:ilvl w:val="0"/>
          <w:numId w:val="38"/>
        </w:numPr>
        <w:jc w:val="left"/>
        <w:rPr>
          <w:rFonts w:asciiTheme="majorHAnsi" w:hAnsiTheme="majorHAnsi" w:cstheme="majorHAnsi"/>
        </w:rPr>
      </w:pPr>
      <w:r w:rsidRPr="008025CD">
        <w:rPr>
          <w:rFonts w:asciiTheme="majorHAnsi" w:hAnsiTheme="majorHAnsi" w:cstheme="majorHAnsi"/>
        </w:rPr>
        <w:t>Môi trường Java thực thi các ứng dụng được viết cho JVM6. Ứng dụng có thể được phát triển dựa vào ngôn ngữ lập trình Java hoặc hầu hết các ngôn ngữ có thể biên dịch và chạy trên JVM: ví dụ PHP (dùng Quercus), Ruby (dùng JRuby), Javascript (dùng Rhino), Scala, Groovy. App Engine cũng hỗ trợ Google Web Tootkit (GWT).</w:t>
      </w:r>
      <w:r w:rsidRPr="008025CD">
        <w:rPr>
          <w:rFonts w:asciiTheme="majorHAnsi" w:hAnsiTheme="majorHAnsi" w:cstheme="majorHAnsi"/>
          <w:lang w:val="en-US"/>
        </w:rPr>
        <w:t xml:space="preserve"> </w:t>
      </w:r>
    </w:p>
    <w:p w:rsidR="00BE5320" w:rsidRPr="008025CD" w:rsidRDefault="00BE5320" w:rsidP="009A2D29">
      <w:pPr>
        <w:pStyle w:val="noidungcap1"/>
        <w:numPr>
          <w:ilvl w:val="0"/>
          <w:numId w:val="38"/>
        </w:numPr>
        <w:jc w:val="left"/>
        <w:rPr>
          <w:rFonts w:asciiTheme="majorHAnsi" w:hAnsiTheme="majorHAnsi" w:cstheme="majorHAnsi"/>
        </w:rPr>
      </w:pPr>
      <w:r w:rsidRPr="008025CD">
        <w:rPr>
          <w:rFonts w:asciiTheme="majorHAnsi" w:hAnsiTheme="majorHAnsi" w:cstheme="majorHAnsi"/>
        </w:rPr>
        <w:t>Môi trường Python thực thi các ứng dụng được viết dựa và</w:t>
      </w:r>
      <w:r w:rsidRPr="008025CD">
        <w:rPr>
          <w:rFonts w:asciiTheme="majorHAnsi" w:hAnsiTheme="majorHAnsi" w:cstheme="majorHAnsi"/>
          <w:lang w:val="en-US"/>
        </w:rPr>
        <w:t>o</w:t>
      </w:r>
      <w:r w:rsidRPr="008025CD">
        <w:rPr>
          <w:rFonts w:asciiTheme="majorHAnsi" w:hAnsiTheme="majorHAnsi" w:cstheme="majorHAnsi"/>
        </w:rPr>
        <w:t xml:space="preserve"> ngôn ngữ lập trình Python bản 2.5. App Engine gọi các ứng dụng Python nhờ vào CGI. </w:t>
      </w:r>
      <w:r w:rsidRPr="008025CD">
        <w:rPr>
          <w:rFonts w:asciiTheme="majorHAnsi" w:hAnsiTheme="majorHAnsi" w:cstheme="majorHAnsi"/>
        </w:rPr>
        <w:lastRenderedPageBreak/>
        <w:t>Ứng dụng có thể dùng hầu hết các thư viện của Python, các framework của Python như Django, web2py, Pylons.</w:t>
      </w:r>
      <w:r w:rsidRPr="008025CD">
        <w:rPr>
          <w:rFonts w:asciiTheme="majorHAnsi" w:hAnsiTheme="majorHAnsi" w:cstheme="majorHAnsi"/>
          <w:lang w:val="en-US"/>
        </w:rPr>
        <w:t xml:space="preserve"> </w:t>
      </w:r>
    </w:p>
    <w:p w:rsidR="004D5E6D" w:rsidRPr="008025CD" w:rsidRDefault="004D5E6D" w:rsidP="009A2D29">
      <w:pPr>
        <w:pStyle w:val="noidungcap1"/>
        <w:ind w:left="1287" w:firstLine="0"/>
        <w:jc w:val="left"/>
        <w:rPr>
          <w:rFonts w:asciiTheme="majorHAnsi" w:hAnsiTheme="majorHAnsi" w:cstheme="majorHAnsi"/>
        </w:rPr>
      </w:pPr>
    </w:p>
    <w:p w:rsidR="00BE5320" w:rsidRPr="008025CD" w:rsidRDefault="004D5E6D" w:rsidP="009A2D29">
      <w:pPr>
        <w:pStyle w:val="noidungcap1"/>
        <w:ind w:left="0" w:firstLine="0"/>
        <w:jc w:val="left"/>
        <w:rPr>
          <w:rFonts w:asciiTheme="majorHAnsi" w:hAnsiTheme="majorHAnsi" w:cstheme="majorHAnsi"/>
          <w:b/>
          <w:lang w:val="en-US"/>
        </w:rPr>
      </w:pPr>
      <w:r w:rsidRPr="008025CD">
        <w:rPr>
          <w:rFonts w:asciiTheme="majorHAnsi" w:hAnsiTheme="majorHAnsi" w:cstheme="majorHAnsi"/>
          <w:b/>
          <w:lang w:val="en-US"/>
        </w:rPr>
        <w:t xml:space="preserve">3.1.3   Lựa chọn hình thức thanh toán trực tuyến </w:t>
      </w:r>
    </w:p>
    <w:p w:rsidR="00576832" w:rsidRPr="008025CD" w:rsidRDefault="009921F2" w:rsidP="009A2D29">
      <w:pPr>
        <w:pStyle w:val="western"/>
        <w:spacing w:line="360" w:lineRule="auto"/>
        <w:rPr>
          <w:rStyle w:val="Strong"/>
          <w:rFonts w:asciiTheme="majorHAnsi" w:hAnsiTheme="majorHAnsi" w:cstheme="majorHAnsi"/>
          <w:b w:val="0"/>
          <w:sz w:val="26"/>
          <w:szCs w:val="26"/>
          <w:lang w:val="en-US"/>
        </w:rPr>
      </w:pPr>
      <w:proofErr w:type="gramStart"/>
      <w:r w:rsidRPr="008025CD">
        <w:rPr>
          <w:rStyle w:val="Strong"/>
          <w:rFonts w:asciiTheme="majorHAnsi" w:hAnsiTheme="majorHAnsi" w:cstheme="majorHAnsi"/>
          <w:b w:val="0"/>
          <w:sz w:val="26"/>
          <w:szCs w:val="26"/>
          <w:lang w:val="en-US"/>
        </w:rPr>
        <w:t>Khi các website thương mại điện tử ngày càng nâng cao chất lượng lẫn hình thức thể hiện thì một điều không thể thiếu là thanh toán trực tuyến.</w:t>
      </w:r>
      <w:proofErr w:type="gramEnd"/>
      <w:r w:rsidRPr="008025CD">
        <w:rPr>
          <w:rStyle w:val="Strong"/>
          <w:rFonts w:asciiTheme="majorHAnsi" w:hAnsiTheme="majorHAnsi" w:cstheme="majorHAnsi"/>
          <w:b w:val="0"/>
          <w:sz w:val="26"/>
          <w:szCs w:val="26"/>
          <w:lang w:val="en-US"/>
        </w:rPr>
        <w:t xml:space="preserve"> </w:t>
      </w:r>
      <w:proofErr w:type="gramStart"/>
      <w:r w:rsidRPr="008025CD">
        <w:rPr>
          <w:rStyle w:val="Strong"/>
          <w:rFonts w:asciiTheme="majorHAnsi" w:hAnsiTheme="majorHAnsi" w:cstheme="majorHAnsi"/>
          <w:b w:val="0"/>
          <w:sz w:val="26"/>
          <w:szCs w:val="26"/>
          <w:lang w:val="en-US"/>
        </w:rPr>
        <w:t>Với mục tiêu phục vụ khách hàng có nhiều sự chọn lựa phương thức thanh toán trong TTTT, website cung cấp nhiều hình thức thanh toán khác nhau như qua tài khoản NganLuong, thẻ cào hay qua điện thoại</w:t>
      </w:r>
      <w:r w:rsidR="00EF0EA9" w:rsidRPr="008025CD">
        <w:rPr>
          <w:rStyle w:val="Strong"/>
          <w:rFonts w:asciiTheme="majorHAnsi" w:hAnsiTheme="majorHAnsi" w:cstheme="majorHAnsi"/>
          <w:b w:val="0"/>
          <w:sz w:val="26"/>
          <w:szCs w:val="26"/>
          <w:lang w:val="en-US"/>
        </w:rPr>
        <w:t xml:space="preserve"> di động</w:t>
      </w:r>
      <w:r w:rsidRPr="008025CD">
        <w:rPr>
          <w:rStyle w:val="Strong"/>
          <w:rFonts w:asciiTheme="majorHAnsi" w:hAnsiTheme="majorHAnsi" w:cstheme="majorHAnsi"/>
          <w:b w:val="0"/>
          <w:sz w:val="26"/>
          <w:szCs w:val="26"/>
          <w:lang w:val="en-US"/>
        </w:rPr>
        <w:t>.</w:t>
      </w:r>
      <w:proofErr w:type="gramEnd"/>
    </w:p>
    <w:p w:rsidR="009921F2" w:rsidRPr="008025CD" w:rsidRDefault="00EF0EA9"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lang w:val="en-US"/>
        </w:rPr>
        <w:t>3.1.3.1 Thanh toán trên điện thoại di động</w:t>
      </w:r>
    </w:p>
    <w:p w:rsidR="001F074F" w:rsidRPr="008025CD" w:rsidRDefault="009921F2" w:rsidP="009A2D29">
      <w:pPr>
        <w:pStyle w:val="western"/>
        <w:spacing w:after="0" w:line="360" w:lineRule="auto"/>
        <w:rPr>
          <w:rFonts w:asciiTheme="majorHAnsi" w:hAnsiTheme="majorHAnsi" w:cstheme="majorHAnsi"/>
          <w:sz w:val="26"/>
          <w:szCs w:val="26"/>
          <w:lang w:val="en-US"/>
        </w:rPr>
      </w:pPr>
      <w:r w:rsidRPr="008025CD">
        <w:rPr>
          <w:rFonts w:asciiTheme="majorHAnsi" w:hAnsiTheme="majorHAnsi" w:cstheme="majorHAnsi"/>
          <w:sz w:val="26"/>
          <w:szCs w:val="26"/>
        </w:rPr>
        <w:t>m</w:t>
      </w:r>
      <w:r w:rsidR="00EF0EA9" w:rsidRPr="008025CD">
        <w:rPr>
          <w:rFonts w:asciiTheme="majorHAnsi" w:hAnsiTheme="majorHAnsi" w:cstheme="majorHAnsi"/>
          <w:sz w:val="26"/>
          <w:szCs w:val="26"/>
          <w:lang w:val="en-US"/>
        </w:rPr>
        <w:t>Xu</w:t>
      </w:r>
      <w:r w:rsidRPr="008025CD">
        <w:rPr>
          <w:rFonts w:asciiTheme="majorHAnsi" w:hAnsiTheme="majorHAnsi" w:cstheme="majorHAnsi"/>
          <w:sz w:val="26"/>
          <w:szCs w:val="26"/>
        </w:rPr>
        <w:t xml:space="preserve"> là ứng dụng trên điện thoại di động hỗ trợ </w:t>
      </w:r>
      <w:r w:rsidR="00EF0EA9" w:rsidRPr="008025CD">
        <w:rPr>
          <w:rFonts w:asciiTheme="majorHAnsi" w:hAnsiTheme="majorHAnsi" w:cstheme="majorHAnsi"/>
          <w:sz w:val="26"/>
          <w:szCs w:val="26"/>
          <w:lang w:val="en-US"/>
        </w:rPr>
        <w:t>Android</w:t>
      </w:r>
      <w:r w:rsidRPr="008025CD">
        <w:rPr>
          <w:rFonts w:asciiTheme="majorHAnsi" w:hAnsiTheme="majorHAnsi" w:cstheme="majorHAnsi"/>
          <w:sz w:val="26"/>
          <w:szCs w:val="26"/>
        </w:rPr>
        <w:t xml:space="preserve"> cho phép người sử dụng đăng ký một tài khoản </w:t>
      </w:r>
      <w:r w:rsidR="00EF0EA9" w:rsidRPr="008025CD">
        <w:rPr>
          <w:rFonts w:asciiTheme="majorHAnsi" w:hAnsiTheme="majorHAnsi" w:cstheme="majorHAnsi"/>
          <w:sz w:val="26"/>
          <w:szCs w:val="26"/>
          <w:lang w:val="en-US"/>
        </w:rPr>
        <w:t xml:space="preserve">tại website </w:t>
      </w:r>
      <w:r w:rsidR="00EF0EA9" w:rsidRPr="008025CD">
        <w:rPr>
          <w:rFonts w:asciiTheme="majorHAnsi" w:hAnsiTheme="majorHAnsi" w:cstheme="majorHAnsi"/>
          <w:sz w:val="26"/>
          <w:szCs w:val="26"/>
        </w:rPr>
        <w:t xml:space="preserve">có thể </w:t>
      </w:r>
      <w:r w:rsidR="00EF0EA9" w:rsidRPr="008025CD">
        <w:rPr>
          <w:rFonts w:asciiTheme="majorHAnsi" w:hAnsiTheme="majorHAnsi" w:cstheme="majorHAnsi"/>
          <w:sz w:val="26"/>
          <w:szCs w:val="26"/>
          <w:lang w:val="en-US"/>
        </w:rPr>
        <w:t xml:space="preserve">nạp , gửi tiền vào tải khoản ảo của mình. </w:t>
      </w:r>
      <w:proofErr w:type="gramStart"/>
      <w:r w:rsidR="00EF0EA9" w:rsidRPr="008025CD">
        <w:rPr>
          <w:rFonts w:asciiTheme="majorHAnsi" w:hAnsiTheme="majorHAnsi" w:cstheme="majorHAnsi"/>
          <w:sz w:val="26"/>
          <w:szCs w:val="26"/>
          <w:lang w:val="en-US"/>
        </w:rPr>
        <w:t>Và sử dụng điện thoại để thanh toán các giao dịch trực tuyến tại website hay hình thức thanh toán qua tin nhắn SMS.</w:t>
      </w:r>
      <w:proofErr w:type="gramEnd"/>
      <w:r w:rsidR="00EF0EA9" w:rsidRPr="008025CD">
        <w:rPr>
          <w:rFonts w:asciiTheme="majorHAnsi" w:hAnsiTheme="majorHAnsi" w:cstheme="majorHAnsi"/>
          <w:sz w:val="26"/>
          <w:szCs w:val="26"/>
          <w:lang w:val="en-US"/>
        </w:rPr>
        <w:t xml:space="preserve"> </w:t>
      </w:r>
      <w:r w:rsidRPr="008025CD">
        <w:rPr>
          <w:rFonts w:asciiTheme="majorHAnsi" w:hAnsiTheme="majorHAnsi" w:cstheme="majorHAnsi"/>
          <w:sz w:val="26"/>
          <w:szCs w:val="26"/>
        </w:rPr>
        <w:br/>
      </w:r>
      <w:r w:rsidRPr="008025CD">
        <w:rPr>
          <w:rFonts w:asciiTheme="majorHAnsi" w:hAnsiTheme="majorHAnsi" w:cstheme="majorHAnsi"/>
          <w:b/>
          <w:bCs/>
          <w:sz w:val="26"/>
          <w:szCs w:val="26"/>
        </w:rPr>
        <w:t>Cách thức hoạt động:</w:t>
      </w:r>
      <w:r w:rsidRPr="008025CD">
        <w:rPr>
          <w:rFonts w:asciiTheme="majorHAnsi" w:hAnsiTheme="majorHAnsi" w:cstheme="majorHAnsi"/>
          <w:sz w:val="26"/>
          <w:szCs w:val="26"/>
        </w:rPr>
        <w:br/>
      </w:r>
      <w:r w:rsidRPr="008025CD">
        <w:rPr>
          <w:rFonts w:asciiTheme="majorHAnsi" w:hAnsiTheme="majorHAnsi" w:cstheme="majorHAnsi"/>
          <w:sz w:val="26"/>
          <w:szCs w:val="26"/>
        </w:rPr>
        <w:br/>
      </w:r>
      <w:r w:rsidR="001F074F" w:rsidRPr="008025CD">
        <w:rPr>
          <w:rFonts w:asciiTheme="majorHAnsi" w:hAnsiTheme="majorHAnsi" w:cstheme="majorHAnsi"/>
          <w:noProof/>
          <w:sz w:val="26"/>
          <w:szCs w:val="26"/>
          <w:lang w:val="en-US" w:eastAsia="en-US"/>
        </w:rPr>
      </w:r>
      <w:r w:rsidR="001F074F" w:rsidRPr="008025CD">
        <w:rPr>
          <w:rFonts w:asciiTheme="majorHAnsi" w:hAnsiTheme="majorHAnsi" w:cstheme="majorHAnsi"/>
          <w:noProof/>
          <w:sz w:val="26"/>
          <w:szCs w:val="26"/>
          <w:lang w:val="en-US" w:eastAsia="en-US"/>
        </w:rPr>
        <w:pict>
          <v:rect id="AutoShape 2" o:spid="_x0000_s1027" style="width:24.4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" filled="f" stroked="f">
            <o:lock v:ext="edit" aspectratio="t"/>
            <w10:wrap type="none"/>
            <w10:anchorlock/>
          </v:rect>
        </w:pict>
      </w:r>
      <w:r w:rsidRPr="008025CD">
        <w:rPr>
          <w:rFonts w:asciiTheme="majorHAnsi" w:hAnsiTheme="majorHAnsi" w:cstheme="majorHAnsi"/>
          <w:sz w:val="26"/>
          <w:szCs w:val="26"/>
        </w:rPr>
        <w:br/>
        <w:t>Ghi chú luồng thông tin:</w:t>
      </w:r>
    </w:p>
    <w:p w:rsidR="001F074F" w:rsidRPr="008025CD" w:rsidRDefault="001F074F" w:rsidP="009A2D29">
      <w:pPr>
        <w:pStyle w:val="western"/>
        <w:spacing w:after="0" w:line="360" w:lineRule="auto"/>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Khách hàng lựa chọn sản phẩm trên website qua ứng dụng client.</w:t>
      </w:r>
      <w:proofErr w:type="gramEnd"/>
    </w:p>
    <w:p w:rsidR="001F074F" w:rsidRPr="008025CD" w:rsidRDefault="009921F2" w:rsidP="009A2D29">
      <w:pPr>
        <w:pStyle w:val="western"/>
        <w:spacing w:after="0" w:line="360" w:lineRule="auto"/>
        <w:rPr>
          <w:rFonts w:asciiTheme="majorHAnsi" w:hAnsiTheme="majorHAnsi" w:cstheme="majorHAnsi"/>
          <w:sz w:val="26"/>
          <w:szCs w:val="26"/>
          <w:lang w:val="en-US"/>
        </w:rPr>
      </w:pPr>
      <w:r w:rsidRPr="008025CD">
        <w:rPr>
          <w:rFonts w:asciiTheme="majorHAnsi" w:hAnsiTheme="majorHAnsi" w:cstheme="majorHAnsi"/>
          <w:sz w:val="26"/>
          <w:szCs w:val="26"/>
        </w:rPr>
        <w:t xml:space="preserve">User gửi yêu cầu giao dịch từ ĐTDĐ lên hệ thống </w:t>
      </w:r>
      <w:r w:rsidR="00B37452" w:rsidRPr="008025CD">
        <w:rPr>
          <w:rFonts w:asciiTheme="majorHAnsi" w:hAnsiTheme="majorHAnsi" w:cstheme="majorHAnsi"/>
          <w:sz w:val="26"/>
          <w:szCs w:val="26"/>
          <w:lang w:val="en-US"/>
        </w:rPr>
        <w:t>website</w:t>
      </w:r>
      <w:r w:rsidRPr="008025CD">
        <w:rPr>
          <w:rFonts w:asciiTheme="majorHAnsi" w:hAnsiTheme="majorHAnsi" w:cstheme="majorHAnsi"/>
          <w:sz w:val="26"/>
          <w:szCs w:val="26"/>
        </w:rPr>
        <w:t xml:space="preserve"> thông qua </w:t>
      </w:r>
      <w:r w:rsidR="001F074F" w:rsidRPr="008025CD">
        <w:rPr>
          <w:rFonts w:asciiTheme="majorHAnsi" w:hAnsiTheme="majorHAnsi" w:cstheme="majorHAnsi"/>
          <w:sz w:val="26"/>
          <w:szCs w:val="26"/>
          <w:lang w:val="en-US"/>
        </w:rPr>
        <w:t xml:space="preserve">giao diện chương trình hoặc </w:t>
      </w:r>
      <w:r w:rsidRPr="008025CD">
        <w:rPr>
          <w:rFonts w:asciiTheme="majorHAnsi" w:hAnsiTheme="majorHAnsi" w:cstheme="majorHAnsi"/>
          <w:sz w:val="26"/>
          <w:szCs w:val="26"/>
        </w:rPr>
        <w:t>GPRS/Wifi</w:t>
      </w:r>
      <w:r w:rsidR="00B37452" w:rsidRPr="008025CD">
        <w:rPr>
          <w:rFonts w:asciiTheme="majorHAnsi" w:hAnsiTheme="majorHAnsi" w:cstheme="majorHAnsi"/>
          <w:sz w:val="26"/>
          <w:szCs w:val="26"/>
          <w:lang w:val="en-US"/>
        </w:rPr>
        <w:t>/3G</w:t>
      </w:r>
    </w:p>
    <w:p w:rsidR="001F074F" w:rsidRPr="008025CD" w:rsidRDefault="009921F2" w:rsidP="009A2D29">
      <w:pPr>
        <w:pStyle w:val="western"/>
        <w:spacing w:after="0" w:line="360" w:lineRule="auto"/>
        <w:rPr>
          <w:rFonts w:asciiTheme="majorHAnsi" w:hAnsiTheme="majorHAnsi" w:cstheme="majorHAnsi"/>
          <w:sz w:val="26"/>
          <w:szCs w:val="26"/>
          <w:lang w:val="en-US"/>
        </w:rPr>
      </w:pPr>
      <w:r w:rsidRPr="008025CD">
        <w:rPr>
          <w:rFonts w:asciiTheme="majorHAnsi" w:hAnsiTheme="majorHAnsi" w:cstheme="majorHAnsi"/>
          <w:sz w:val="26"/>
          <w:szCs w:val="26"/>
        </w:rPr>
        <w:t xml:space="preserve">Server xử lý thông tin tiếp nhận </w:t>
      </w:r>
      <w:r w:rsidR="001F074F" w:rsidRPr="008025CD">
        <w:rPr>
          <w:rFonts w:asciiTheme="majorHAnsi" w:hAnsiTheme="majorHAnsi" w:cstheme="majorHAnsi"/>
          <w:sz w:val="26"/>
          <w:szCs w:val="26"/>
          <w:lang w:val="en-US"/>
        </w:rPr>
        <w:t>và gửi kết quả về cho khách hàng</w:t>
      </w:r>
    </w:p>
    <w:p w:rsidR="001F074F" w:rsidRPr="008025CD" w:rsidRDefault="001F074F" w:rsidP="009A2D29">
      <w:pPr>
        <w:pStyle w:val="western"/>
        <w:spacing w:after="0"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Khách hàng nhận được mã Key để thanh toán khi giao hàng.</w:t>
      </w:r>
    </w:p>
    <w:p w:rsidR="00FF7DC0" w:rsidRPr="008025CD" w:rsidRDefault="009921F2" w:rsidP="009A2D29">
      <w:pPr>
        <w:pStyle w:val="western"/>
        <w:spacing w:after="0" w:line="360" w:lineRule="auto"/>
        <w:rPr>
          <w:rFonts w:asciiTheme="majorHAnsi" w:hAnsiTheme="majorHAnsi" w:cstheme="majorHAnsi"/>
          <w:sz w:val="26"/>
          <w:szCs w:val="26"/>
          <w:lang w:val="en-US"/>
        </w:rPr>
      </w:pPr>
      <w:r w:rsidRPr="008025CD">
        <w:rPr>
          <w:rFonts w:asciiTheme="majorHAnsi" w:hAnsiTheme="majorHAnsi" w:cstheme="majorHAnsi"/>
          <w:sz w:val="26"/>
          <w:szCs w:val="26"/>
        </w:rPr>
        <w:br/>
      </w:r>
      <w:r w:rsidR="001F074F" w:rsidRPr="008025CD">
        <w:rPr>
          <w:rFonts w:asciiTheme="majorHAnsi" w:hAnsiTheme="majorHAnsi" w:cstheme="majorHAnsi"/>
          <w:b/>
          <w:sz w:val="26"/>
          <w:szCs w:val="26"/>
          <w:lang w:val="en-US"/>
        </w:rPr>
        <w:t>Lợi ích mang lại từ hình thức thanh toán này:</w:t>
      </w:r>
      <w:r w:rsidR="001F074F" w:rsidRPr="008025CD">
        <w:rPr>
          <w:rFonts w:asciiTheme="majorHAnsi" w:hAnsiTheme="majorHAnsi" w:cstheme="majorHAnsi"/>
          <w:sz w:val="26"/>
          <w:szCs w:val="26"/>
        </w:rPr>
        <w:t xml:space="preserve"> </w:t>
      </w:r>
      <w:r w:rsidRPr="008025CD">
        <w:rPr>
          <w:rFonts w:asciiTheme="majorHAnsi" w:hAnsiTheme="majorHAnsi" w:cstheme="majorHAnsi"/>
          <w:sz w:val="26"/>
          <w:szCs w:val="26"/>
        </w:rPr>
        <w:br/>
      </w:r>
      <w:r w:rsidRPr="008025CD">
        <w:rPr>
          <w:rFonts w:asciiTheme="majorHAnsi" w:hAnsiTheme="majorHAnsi" w:cstheme="majorHAnsi"/>
          <w:sz w:val="26"/>
          <w:szCs w:val="26"/>
        </w:rPr>
        <w:br/>
      </w:r>
      <w:r w:rsidRPr="008025CD">
        <w:rPr>
          <w:rFonts w:asciiTheme="majorHAnsi" w:hAnsiTheme="majorHAnsi" w:cstheme="majorHAnsi"/>
          <w:sz w:val="26"/>
          <w:szCs w:val="26"/>
        </w:rPr>
        <w:lastRenderedPageBreak/>
        <w:t xml:space="preserve">- Đăng ký tài khoản </w:t>
      </w:r>
      <w:r w:rsidR="001F074F" w:rsidRPr="008025CD">
        <w:rPr>
          <w:rFonts w:asciiTheme="majorHAnsi" w:hAnsiTheme="majorHAnsi" w:cstheme="majorHAnsi"/>
          <w:sz w:val="26"/>
          <w:szCs w:val="26"/>
          <w:lang w:val="en-US"/>
        </w:rPr>
        <w:t>mXU</w:t>
      </w:r>
      <w:r w:rsidRPr="008025CD">
        <w:rPr>
          <w:rFonts w:asciiTheme="majorHAnsi" w:hAnsiTheme="majorHAnsi" w:cstheme="majorHAnsi"/>
          <w:sz w:val="26"/>
          <w:szCs w:val="26"/>
        </w:rPr>
        <w:t xml:space="preserve"> bằng chính số điện thoại di động gán với một tài khoản </w:t>
      </w:r>
      <w:r w:rsidR="001F074F" w:rsidRPr="008025CD">
        <w:rPr>
          <w:rFonts w:asciiTheme="majorHAnsi" w:hAnsiTheme="majorHAnsi" w:cstheme="majorHAnsi"/>
          <w:sz w:val="26"/>
          <w:szCs w:val="26"/>
          <w:lang w:val="en-US"/>
        </w:rPr>
        <w:t>tại website.</w:t>
      </w:r>
      <w:r w:rsidRPr="008025CD">
        <w:rPr>
          <w:rFonts w:asciiTheme="majorHAnsi" w:hAnsiTheme="majorHAnsi" w:cstheme="majorHAnsi"/>
          <w:sz w:val="26"/>
          <w:szCs w:val="26"/>
        </w:rPr>
        <w:br/>
        <w:t xml:space="preserve">- Thay đổi đăng ký tài khoản trên </w:t>
      </w:r>
      <w:r w:rsidR="001F074F" w:rsidRPr="008025CD">
        <w:rPr>
          <w:rFonts w:asciiTheme="majorHAnsi" w:hAnsiTheme="majorHAnsi" w:cstheme="majorHAnsi"/>
          <w:sz w:val="26"/>
          <w:szCs w:val="26"/>
          <w:lang w:val="en-US"/>
        </w:rPr>
        <w:t>mXu</w:t>
      </w:r>
      <w:r w:rsidRPr="008025CD">
        <w:rPr>
          <w:rFonts w:asciiTheme="majorHAnsi" w:hAnsiTheme="majorHAnsi" w:cstheme="majorHAnsi"/>
          <w:sz w:val="26"/>
          <w:szCs w:val="26"/>
        </w:rPr>
        <w:t xml:space="preserve"> khi có nhu cầu thay đổi máy điện thoại, số điện thoại hoặc tài khoản sử dụng </w:t>
      </w:r>
      <w:r w:rsidR="001F074F" w:rsidRPr="008025CD">
        <w:rPr>
          <w:rFonts w:asciiTheme="majorHAnsi" w:hAnsiTheme="majorHAnsi" w:cstheme="majorHAnsi"/>
          <w:sz w:val="26"/>
          <w:szCs w:val="26"/>
          <w:lang w:val="en-US"/>
        </w:rPr>
        <w:t>mXu</w:t>
      </w:r>
      <w:r w:rsidRPr="008025CD">
        <w:rPr>
          <w:rFonts w:asciiTheme="majorHAnsi" w:hAnsiTheme="majorHAnsi" w:cstheme="majorHAnsi"/>
          <w:sz w:val="26"/>
          <w:szCs w:val="26"/>
        </w:rPr>
        <w:t xml:space="preserve">, bạn chọn chức năng thay đổi đăng ký và nhập các thông tin số thẻ, số PIN và số điện thoại mới </w:t>
      </w:r>
      <w:r w:rsidRPr="008025CD">
        <w:rPr>
          <w:rFonts w:asciiTheme="majorHAnsi" w:hAnsiTheme="majorHAnsi" w:cstheme="majorHAnsi"/>
          <w:sz w:val="26"/>
          <w:szCs w:val="26"/>
        </w:rPr>
        <w:br/>
      </w:r>
      <w:r w:rsidRPr="008025CD">
        <w:rPr>
          <w:rFonts w:asciiTheme="majorHAnsi" w:hAnsiTheme="majorHAnsi" w:cstheme="majorHAnsi"/>
          <w:sz w:val="26"/>
          <w:szCs w:val="26"/>
        </w:rPr>
        <w:br/>
        <w:t xml:space="preserve">- </w:t>
      </w:r>
      <w:r w:rsidR="001F074F" w:rsidRPr="008025CD">
        <w:rPr>
          <w:rFonts w:asciiTheme="majorHAnsi" w:hAnsiTheme="majorHAnsi" w:cstheme="majorHAnsi"/>
          <w:sz w:val="26"/>
          <w:szCs w:val="26"/>
          <w:lang w:val="en-US"/>
        </w:rPr>
        <w:t>Kiểm tra</w:t>
      </w:r>
      <w:r w:rsidR="001F074F" w:rsidRPr="008025CD">
        <w:rPr>
          <w:rFonts w:asciiTheme="majorHAnsi" w:hAnsiTheme="majorHAnsi" w:cstheme="majorHAnsi"/>
          <w:sz w:val="26"/>
          <w:szCs w:val="26"/>
        </w:rPr>
        <w:t xml:space="preserve"> </w:t>
      </w:r>
      <w:r w:rsidR="001F074F" w:rsidRPr="008025CD">
        <w:rPr>
          <w:rFonts w:asciiTheme="majorHAnsi" w:hAnsiTheme="majorHAnsi" w:cstheme="majorHAnsi"/>
          <w:sz w:val="26"/>
          <w:szCs w:val="26"/>
          <w:lang w:val="en-US"/>
        </w:rPr>
        <w:t>t</w:t>
      </w:r>
      <w:r w:rsidRPr="008025CD">
        <w:rPr>
          <w:rFonts w:asciiTheme="majorHAnsi" w:hAnsiTheme="majorHAnsi" w:cstheme="majorHAnsi"/>
          <w:sz w:val="26"/>
          <w:szCs w:val="26"/>
        </w:rPr>
        <w:t xml:space="preserve">ài khoản: Kiểm tra số dư hiện tại của tài khoản của bạn. </w:t>
      </w:r>
      <w:r w:rsidRPr="008025CD">
        <w:rPr>
          <w:rFonts w:asciiTheme="majorHAnsi" w:hAnsiTheme="majorHAnsi" w:cstheme="majorHAnsi"/>
          <w:sz w:val="26"/>
          <w:szCs w:val="26"/>
        </w:rPr>
        <w:br/>
      </w:r>
      <w:r w:rsidRPr="008025CD">
        <w:rPr>
          <w:rFonts w:asciiTheme="majorHAnsi" w:hAnsiTheme="majorHAnsi" w:cstheme="majorHAnsi"/>
          <w:sz w:val="26"/>
          <w:szCs w:val="26"/>
        </w:rPr>
        <w:br/>
        <w:t xml:space="preserve">- Mua hàng hoá dịch vụ: </w:t>
      </w:r>
      <w:r w:rsidR="001F074F" w:rsidRPr="008025CD">
        <w:rPr>
          <w:rFonts w:asciiTheme="majorHAnsi" w:hAnsiTheme="majorHAnsi" w:cstheme="majorHAnsi"/>
          <w:sz w:val="26"/>
          <w:szCs w:val="26"/>
          <w:lang w:val="en-US"/>
        </w:rPr>
        <w:t xml:space="preserve">bạn có thể dễ dàng lựa chọn sản phẩm trên website và thanh toán an toàn nhất qua </w:t>
      </w:r>
      <w:r w:rsidR="00C54EE6" w:rsidRPr="008025CD">
        <w:rPr>
          <w:rFonts w:asciiTheme="majorHAnsi" w:hAnsiTheme="majorHAnsi" w:cstheme="majorHAnsi"/>
          <w:sz w:val="26"/>
          <w:szCs w:val="26"/>
          <w:lang w:val="en-US"/>
        </w:rPr>
        <w:t>chương trình mXu.</w:t>
      </w:r>
      <w:r w:rsidRPr="008025CD">
        <w:rPr>
          <w:rFonts w:asciiTheme="majorHAnsi" w:hAnsiTheme="majorHAnsi" w:cstheme="majorHAnsi"/>
          <w:sz w:val="26"/>
          <w:szCs w:val="26"/>
        </w:rPr>
        <w:br/>
      </w:r>
      <w:r w:rsidRPr="008025CD">
        <w:rPr>
          <w:rFonts w:asciiTheme="majorHAnsi" w:hAnsiTheme="majorHAnsi" w:cstheme="majorHAnsi"/>
          <w:sz w:val="26"/>
          <w:szCs w:val="26"/>
        </w:rPr>
        <w:br/>
        <w:t xml:space="preserve">- Chuyển </w:t>
      </w:r>
      <w:r w:rsidR="00C54EE6" w:rsidRPr="008025CD">
        <w:rPr>
          <w:rFonts w:asciiTheme="majorHAnsi" w:hAnsiTheme="majorHAnsi" w:cstheme="majorHAnsi"/>
          <w:sz w:val="26"/>
          <w:szCs w:val="26"/>
          <w:lang w:val="en-US"/>
        </w:rPr>
        <w:t>Xu</w:t>
      </w:r>
      <w:r w:rsidRPr="008025CD">
        <w:rPr>
          <w:rFonts w:asciiTheme="majorHAnsi" w:hAnsiTheme="majorHAnsi" w:cstheme="majorHAnsi"/>
          <w:sz w:val="26"/>
          <w:szCs w:val="26"/>
        </w:rPr>
        <w:t xml:space="preserve">: Cho phép bạn chuyển khoản cho người khác thông qua số tài khoản hoặc số điện thoại đã đăng ký sử dụng </w:t>
      </w:r>
      <w:r w:rsidR="00C54EE6" w:rsidRPr="008025CD">
        <w:rPr>
          <w:rFonts w:asciiTheme="majorHAnsi" w:hAnsiTheme="majorHAnsi" w:cstheme="majorHAnsi"/>
          <w:sz w:val="26"/>
          <w:szCs w:val="26"/>
          <w:lang w:val="en-US"/>
        </w:rPr>
        <w:t>mXu</w:t>
      </w:r>
      <w:r w:rsidRPr="008025CD">
        <w:rPr>
          <w:rFonts w:asciiTheme="majorHAnsi" w:hAnsiTheme="majorHAnsi" w:cstheme="majorHAnsi"/>
          <w:sz w:val="26"/>
          <w:szCs w:val="26"/>
        </w:rPr>
        <w:t xml:space="preserve"> của người đó, sau đó bạn nhập số tiền cần chuyển để thực hiện chuyển khoản. </w:t>
      </w:r>
      <w:r w:rsidRPr="008025CD">
        <w:rPr>
          <w:rFonts w:asciiTheme="majorHAnsi" w:hAnsiTheme="majorHAnsi" w:cstheme="majorHAnsi"/>
          <w:sz w:val="26"/>
          <w:szCs w:val="26"/>
        </w:rPr>
        <w:br/>
      </w:r>
      <w:r w:rsidRPr="008025CD">
        <w:rPr>
          <w:rFonts w:asciiTheme="majorHAnsi" w:hAnsiTheme="majorHAnsi" w:cstheme="majorHAnsi"/>
          <w:sz w:val="26"/>
          <w:szCs w:val="26"/>
        </w:rPr>
        <w:br/>
        <w:t>- Liệt kê Giao dịch: Cho phép bạn kiểm tra thông tin 5 giao dịch gần nhất của bạn. Mỗi giao dịch gồm có các thông tin sau: Ngày giao dịch, số tiền, loại giao dịch</w:t>
      </w:r>
      <w:r w:rsidR="00C54EE6" w:rsidRPr="008025CD">
        <w:rPr>
          <w:rFonts w:asciiTheme="majorHAnsi" w:hAnsiTheme="majorHAnsi" w:cstheme="majorHAnsi"/>
          <w:sz w:val="26"/>
          <w:szCs w:val="26"/>
          <w:lang w:val="en-US"/>
        </w:rPr>
        <w:t>.</w:t>
      </w:r>
      <w:r w:rsidRPr="008025CD">
        <w:rPr>
          <w:rFonts w:asciiTheme="majorHAnsi" w:hAnsiTheme="majorHAnsi" w:cstheme="majorHAnsi"/>
          <w:sz w:val="26"/>
          <w:szCs w:val="26"/>
        </w:rPr>
        <w:br/>
      </w:r>
      <w:r w:rsidR="004165B3" w:rsidRPr="008025CD">
        <w:rPr>
          <w:rFonts w:asciiTheme="majorHAnsi" w:hAnsiTheme="majorHAnsi" w:cstheme="majorHAnsi"/>
          <w:sz w:val="26"/>
          <w:szCs w:val="26"/>
          <w:lang w:val="en-US"/>
        </w:rPr>
        <w:t xml:space="preserve">- </w:t>
      </w:r>
      <w:r w:rsidR="004165B3" w:rsidRPr="008025CD">
        <w:rPr>
          <w:rFonts w:asciiTheme="majorHAnsi" w:hAnsiTheme="majorHAnsi" w:cstheme="majorHAnsi"/>
          <w:sz w:val="26"/>
          <w:szCs w:val="26"/>
        </w:rPr>
        <w:t>Quản lý tài khoản dễ dàng, tính bảo mật cao: có thể kiểm tra mọi giao dịch của tài khoản bằng chính ứng dụng trên điện thoại di động hoặc qua trang web tại mọi thời điểm với sự bảo mật tuyệt đối cho mọi thông tin.</w:t>
      </w:r>
    </w:p>
    <w:p w:rsidR="00434B50" w:rsidRPr="008025CD" w:rsidRDefault="00434B50" w:rsidP="009A2D29">
      <w:pPr>
        <w:pStyle w:val="western"/>
        <w:spacing w:after="0"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w:t>
      </w:r>
      <w:r w:rsidRPr="008025CD">
        <w:rPr>
          <w:rFonts w:asciiTheme="majorHAnsi" w:hAnsiTheme="majorHAnsi" w:cstheme="majorHAnsi"/>
          <w:sz w:val="26"/>
          <w:szCs w:val="26"/>
        </w:rPr>
        <w:t xml:space="preserve">Không giới hạn về không gian và thời gian: có thể bán hàng tại bất cứ đâu, bất cứ nơi nào, bất kể lúc nào nếu nơi đó có sóng GPRS hoặc kết nối Internet và tài khoản có đủ số </w:t>
      </w:r>
      <w:r w:rsidRPr="008025CD">
        <w:rPr>
          <w:rFonts w:asciiTheme="majorHAnsi" w:hAnsiTheme="majorHAnsi" w:cstheme="majorHAnsi"/>
          <w:sz w:val="26"/>
          <w:szCs w:val="26"/>
          <w:lang w:val="en-US"/>
        </w:rPr>
        <w:t>XU</w:t>
      </w:r>
      <w:r w:rsidRPr="008025CD">
        <w:rPr>
          <w:rFonts w:asciiTheme="majorHAnsi" w:hAnsiTheme="majorHAnsi" w:cstheme="majorHAnsi"/>
          <w:sz w:val="26"/>
          <w:szCs w:val="26"/>
        </w:rPr>
        <w:t xml:space="preserve"> cho giao dịch.</w:t>
      </w:r>
      <w:r w:rsidRPr="008025CD">
        <w:rPr>
          <w:rFonts w:asciiTheme="majorHAnsi" w:hAnsiTheme="majorHAnsi" w:cstheme="majorHAnsi"/>
          <w:sz w:val="26"/>
          <w:szCs w:val="26"/>
        </w:rPr>
        <w:br/>
      </w:r>
    </w:p>
    <w:p w:rsidR="00D705FA" w:rsidRPr="008025CD" w:rsidRDefault="00C54EE6" w:rsidP="009A2D29">
      <w:pPr>
        <w:pStyle w:val="western"/>
        <w:spacing w:after="0" w:line="360" w:lineRule="auto"/>
        <w:ind w:firstLine="0"/>
        <w:rPr>
          <w:rFonts w:asciiTheme="majorHAnsi" w:hAnsiTheme="majorHAnsi" w:cstheme="majorHAnsi"/>
          <w:b/>
          <w:noProof/>
          <w:sz w:val="26"/>
          <w:szCs w:val="26"/>
          <w:lang w:val="en-US" w:eastAsia="en-US"/>
        </w:rPr>
      </w:pPr>
      <w:r w:rsidRPr="008025CD">
        <w:rPr>
          <w:rFonts w:asciiTheme="majorHAnsi" w:hAnsiTheme="majorHAnsi" w:cstheme="majorHAnsi"/>
          <w:b/>
          <w:sz w:val="26"/>
          <w:szCs w:val="26"/>
          <w:lang w:val="en-US"/>
        </w:rPr>
        <w:t xml:space="preserve">3.1.3.2 </w:t>
      </w:r>
      <w:r w:rsidR="003457E2" w:rsidRPr="008025CD">
        <w:rPr>
          <w:rFonts w:asciiTheme="majorHAnsi" w:hAnsiTheme="majorHAnsi" w:cstheme="majorHAnsi"/>
          <w:b/>
          <w:sz w:val="26"/>
          <w:szCs w:val="26"/>
          <w:lang w:val="en-US"/>
        </w:rPr>
        <w:t xml:space="preserve">  </w:t>
      </w:r>
      <w:r w:rsidRPr="008025CD">
        <w:rPr>
          <w:rFonts w:asciiTheme="majorHAnsi" w:hAnsiTheme="majorHAnsi" w:cstheme="majorHAnsi"/>
          <w:b/>
          <w:sz w:val="26"/>
          <w:szCs w:val="26"/>
          <w:lang w:val="en-US"/>
        </w:rPr>
        <w:t>Thanh toán qua cổng thanh toán trực tuyến</w:t>
      </w:r>
      <w:r w:rsidR="009921F2" w:rsidRPr="008025CD">
        <w:rPr>
          <w:rFonts w:asciiTheme="majorHAnsi" w:hAnsiTheme="majorHAnsi" w:cstheme="majorHAnsi"/>
          <w:sz w:val="26"/>
          <w:szCs w:val="26"/>
        </w:rPr>
        <w:br/>
      </w:r>
      <w:r w:rsidR="003457E2" w:rsidRPr="008025CD">
        <w:rPr>
          <w:rFonts w:asciiTheme="majorHAnsi" w:hAnsiTheme="majorHAnsi" w:cstheme="majorHAnsi"/>
          <w:b/>
          <w:noProof/>
          <w:sz w:val="26"/>
          <w:szCs w:val="26"/>
          <w:lang w:val="en-US" w:eastAsia="en-US"/>
        </w:rPr>
        <w:t>3.1.3.3   Thanh toán qua thẻ trả trước</w:t>
      </w:r>
    </w:p>
    <w:p w:rsidR="004165B3" w:rsidRPr="008025CD" w:rsidRDefault="00D705FA" w:rsidP="009A2D29">
      <w:pPr>
        <w:pStyle w:val="western"/>
        <w:spacing w:after="0" w:line="360" w:lineRule="auto"/>
        <w:rPr>
          <w:rFonts w:asciiTheme="majorHAnsi" w:hAnsiTheme="majorHAnsi" w:cstheme="majorHAnsi"/>
          <w:b/>
          <w:sz w:val="26"/>
          <w:szCs w:val="26"/>
          <w:lang w:val="en-US"/>
        </w:rPr>
      </w:pPr>
      <w:r w:rsidRPr="008025CD">
        <w:rPr>
          <w:rFonts w:asciiTheme="majorHAnsi" w:hAnsiTheme="majorHAnsi" w:cstheme="majorHAnsi"/>
          <w:noProof/>
          <w:sz w:val="26"/>
          <w:szCs w:val="26"/>
          <w:lang w:val="en-US" w:eastAsia="en-US"/>
        </w:rPr>
        <w:t xml:space="preserve">Website phát hành nhiều loại thẻ trả trước khác nhau để khách hàng có thể dễ dàng lựa chọn. Khách hàng chỉ việc điền mã số thẻ để nạp tiền qua giao diện website hay điện thoại di động và nhắn tin SMS theo cú pháp quy định. Tất cả quy trình thực </w:t>
      </w:r>
      <w:r w:rsidRPr="008025CD">
        <w:rPr>
          <w:rFonts w:asciiTheme="majorHAnsi" w:hAnsiTheme="majorHAnsi" w:cstheme="majorHAnsi"/>
          <w:noProof/>
          <w:sz w:val="26"/>
          <w:szCs w:val="26"/>
          <w:lang w:val="en-US" w:eastAsia="en-US"/>
        </w:rPr>
        <w:lastRenderedPageBreak/>
        <w:t>hiện được đảm bảo an toàn nhất và cụ thể như sau:</w:t>
      </w:r>
      <w:r w:rsidR="00D1438C" w:rsidRPr="008025CD">
        <w:rPr>
          <w:rFonts w:asciiTheme="majorHAnsi" w:hAnsiTheme="majorHAnsi" w:cstheme="majorHAnsi"/>
          <w:sz w:val="26"/>
          <w:szCs w:val="26"/>
        </w:rPr>
        <w:t xml:space="preserve"> </w:t>
      </w:r>
      <w:r w:rsidR="009921F2" w:rsidRPr="008025CD">
        <w:rPr>
          <w:rFonts w:asciiTheme="majorHAnsi" w:hAnsiTheme="majorHAnsi" w:cstheme="majorHAnsi"/>
          <w:sz w:val="26"/>
          <w:szCs w:val="26"/>
        </w:rPr>
        <w:br/>
      </w:r>
      <w:r w:rsidR="009921F2" w:rsidRPr="008025CD">
        <w:rPr>
          <w:rFonts w:asciiTheme="majorHAnsi" w:hAnsiTheme="majorHAnsi" w:cstheme="majorHAnsi"/>
          <w:sz w:val="26"/>
          <w:szCs w:val="26"/>
        </w:rPr>
        <w:br/>
        <w:t xml:space="preserve">Bước 1: Khánh hàng tiếp cận đại lý của </w:t>
      </w:r>
      <w:r w:rsidR="00D1438C" w:rsidRPr="008025CD">
        <w:rPr>
          <w:rFonts w:asciiTheme="majorHAnsi" w:hAnsiTheme="majorHAnsi" w:cstheme="majorHAnsi"/>
          <w:sz w:val="26"/>
          <w:szCs w:val="26"/>
          <w:lang w:val="en-US"/>
        </w:rPr>
        <w:t>website</w:t>
      </w:r>
      <w:r w:rsidR="009921F2" w:rsidRPr="008025CD">
        <w:rPr>
          <w:rFonts w:asciiTheme="majorHAnsi" w:hAnsiTheme="majorHAnsi" w:cstheme="majorHAnsi"/>
          <w:sz w:val="26"/>
          <w:szCs w:val="26"/>
        </w:rPr>
        <w:t xml:space="preserve">, chọn loại thẻ cần mua </w:t>
      </w:r>
      <w:r w:rsidR="00D1438C" w:rsidRPr="008025CD">
        <w:rPr>
          <w:rFonts w:asciiTheme="majorHAnsi" w:hAnsiTheme="majorHAnsi" w:cstheme="majorHAnsi"/>
          <w:sz w:val="26"/>
          <w:szCs w:val="26"/>
          <w:lang w:val="en-US"/>
        </w:rPr>
        <w:t>với nhiều mệnh giá khác nhau.</w:t>
      </w:r>
      <w:r w:rsidR="009921F2" w:rsidRPr="008025CD">
        <w:rPr>
          <w:rFonts w:asciiTheme="majorHAnsi" w:hAnsiTheme="majorHAnsi" w:cstheme="majorHAnsi"/>
          <w:sz w:val="26"/>
          <w:szCs w:val="26"/>
        </w:rPr>
        <w:br/>
      </w:r>
      <w:r w:rsidR="009921F2" w:rsidRPr="008025CD">
        <w:rPr>
          <w:rFonts w:asciiTheme="majorHAnsi" w:hAnsiTheme="majorHAnsi" w:cstheme="majorHAnsi"/>
          <w:sz w:val="26"/>
          <w:szCs w:val="26"/>
        </w:rPr>
        <w:br/>
        <w:t xml:space="preserve">Bước 2: </w:t>
      </w:r>
      <w:r w:rsidR="002D1CB1" w:rsidRPr="008025CD">
        <w:rPr>
          <w:rFonts w:asciiTheme="majorHAnsi" w:hAnsiTheme="majorHAnsi" w:cstheme="majorHAnsi"/>
          <w:sz w:val="26"/>
          <w:szCs w:val="26"/>
          <w:lang w:val="en-US"/>
        </w:rPr>
        <w:t>Khách hàng vào website để đăng ký tài khoản mới hoặc bỗ sung các thông tin tài khoản của mình.</w:t>
      </w:r>
      <w:r w:rsidR="009921F2" w:rsidRPr="008025CD">
        <w:rPr>
          <w:rFonts w:asciiTheme="majorHAnsi" w:hAnsiTheme="majorHAnsi" w:cstheme="majorHAnsi"/>
          <w:sz w:val="26"/>
          <w:szCs w:val="26"/>
        </w:rPr>
        <w:br/>
      </w:r>
      <w:r w:rsidR="009921F2" w:rsidRPr="008025CD">
        <w:rPr>
          <w:rFonts w:asciiTheme="majorHAnsi" w:hAnsiTheme="majorHAnsi" w:cstheme="majorHAnsi"/>
          <w:sz w:val="26"/>
          <w:szCs w:val="26"/>
        </w:rPr>
        <w:br/>
        <w:t xml:space="preserve">Bước 3: </w:t>
      </w:r>
      <w:r w:rsidR="002D1CB1" w:rsidRPr="008025CD">
        <w:rPr>
          <w:rFonts w:asciiTheme="majorHAnsi" w:hAnsiTheme="majorHAnsi" w:cstheme="majorHAnsi"/>
          <w:sz w:val="26"/>
          <w:szCs w:val="26"/>
          <w:lang w:val="en-US"/>
        </w:rPr>
        <w:t>khách hàng nạp tiền qua giao diện website hoặc là nhắn tin SMS theo cú pháp quy định.</w:t>
      </w:r>
      <w:r w:rsidR="009921F2" w:rsidRPr="008025CD">
        <w:rPr>
          <w:rFonts w:asciiTheme="majorHAnsi" w:hAnsiTheme="majorHAnsi" w:cstheme="majorHAnsi"/>
          <w:sz w:val="26"/>
          <w:szCs w:val="26"/>
        </w:rPr>
        <w:br/>
        <w:t xml:space="preserve">Bước 4: </w:t>
      </w:r>
      <w:r w:rsidR="002D1CB1" w:rsidRPr="008025CD">
        <w:rPr>
          <w:rFonts w:asciiTheme="majorHAnsi" w:hAnsiTheme="majorHAnsi" w:cstheme="majorHAnsi"/>
          <w:sz w:val="26"/>
          <w:szCs w:val="26"/>
          <w:lang w:val="en-US"/>
        </w:rPr>
        <w:t>server kiểm tra tính hợp lệ của mã số thẻ cào và gửi thông báo về cho khách hàng.</w:t>
      </w:r>
      <w:r w:rsidR="009921F2" w:rsidRPr="008025CD">
        <w:rPr>
          <w:rFonts w:asciiTheme="majorHAnsi" w:hAnsiTheme="majorHAnsi" w:cstheme="majorHAnsi"/>
          <w:sz w:val="26"/>
          <w:szCs w:val="26"/>
        </w:rPr>
        <w:br/>
      </w:r>
      <w:r w:rsidR="004165B3" w:rsidRPr="008025CD">
        <w:rPr>
          <w:rFonts w:asciiTheme="majorHAnsi" w:hAnsiTheme="majorHAnsi" w:cstheme="majorHAnsi"/>
          <w:b/>
          <w:sz w:val="26"/>
          <w:szCs w:val="26"/>
          <w:lang w:val="en-US"/>
        </w:rPr>
        <w:t>Lợi ích mang lại từ hình thức thanh toán này:</w:t>
      </w:r>
    </w:p>
    <w:p w:rsidR="004165B3" w:rsidRPr="008025CD" w:rsidRDefault="004165B3" w:rsidP="009A2D29">
      <w:pPr>
        <w:pStyle w:val="western"/>
        <w:spacing w:after="0" w:line="360" w:lineRule="auto"/>
        <w:ind w:left="720" w:firstLine="0"/>
        <w:rPr>
          <w:rFonts w:asciiTheme="majorHAnsi" w:hAnsiTheme="majorHAnsi" w:cstheme="majorHAnsi"/>
          <w:sz w:val="26"/>
          <w:szCs w:val="26"/>
          <w:lang w:val="en-US"/>
        </w:rPr>
      </w:pPr>
      <w:r w:rsidRPr="008025CD">
        <w:rPr>
          <w:rFonts w:asciiTheme="majorHAnsi" w:hAnsiTheme="majorHAnsi" w:cstheme="majorHAnsi"/>
          <w:b/>
          <w:sz w:val="26"/>
          <w:szCs w:val="26"/>
          <w:lang w:val="en-US"/>
        </w:rPr>
        <w:t xml:space="preserve">- Khách hàng </w:t>
      </w:r>
      <w:r w:rsidRPr="008025CD">
        <w:rPr>
          <w:rFonts w:asciiTheme="majorHAnsi" w:hAnsiTheme="majorHAnsi" w:cstheme="majorHAnsi"/>
          <w:sz w:val="26"/>
          <w:szCs w:val="26"/>
          <w:lang w:val="en-US"/>
        </w:rPr>
        <w:t>c</w:t>
      </w:r>
      <w:r w:rsidRPr="008025CD">
        <w:rPr>
          <w:rFonts w:asciiTheme="majorHAnsi" w:hAnsiTheme="majorHAnsi" w:cstheme="majorHAnsi"/>
          <w:sz w:val="26"/>
          <w:szCs w:val="26"/>
        </w:rPr>
        <w:t xml:space="preserve">ó thể thanh toán vào bất cứ lúc, </w:t>
      </w:r>
      <w:r w:rsidRPr="008025CD">
        <w:rPr>
          <w:rFonts w:asciiTheme="majorHAnsi" w:hAnsiTheme="majorHAnsi" w:cstheme="majorHAnsi"/>
          <w:sz w:val="26"/>
          <w:szCs w:val="26"/>
          <w:lang w:val="en-US"/>
        </w:rPr>
        <w:t>k</w:t>
      </w:r>
      <w:r w:rsidRPr="008025CD">
        <w:rPr>
          <w:rFonts w:asciiTheme="majorHAnsi" w:hAnsiTheme="majorHAnsi" w:cstheme="majorHAnsi"/>
          <w:sz w:val="26"/>
          <w:szCs w:val="26"/>
        </w:rPr>
        <w:t xml:space="preserve">hông mất thời gian để tìm, đến và chờ đợi thanh toán tại </w:t>
      </w:r>
      <w:r w:rsidRPr="008025CD">
        <w:rPr>
          <w:rFonts w:asciiTheme="majorHAnsi" w:hAnsiTheme="majorHAnsi" w:cstheme="majorHAnsi"/>
          <w:sz w:val="26"/>
          <w:szCs w:val="26"/>
          <w:lang w:val="en-US"/>
        </w:rPr>
        <w:t>một</w:t>
      </w:r>
      <w:r w:rsidRPr="008025CD">
        <w:rPr>
          <w:rFonts w:asciiTheme="majorHAnsi" w:hAnsiTheme="majorHAnsi" w:cstheme="majorHAnsi"/>
          <w:sz w:val="26"/>
          <w:szCs w:val="26"/>
        </w:rPr>
        <w:t xml:space="preserve"> vài điểm thanh toán của nhà cung cấp dịch vụ</w:t>
      </w:r>
      <w:r w:rsidRPr="008025CD">
        <w:rPr>
          <w:rFonts w:asciiTheme="majorHAnsi" w:hAnsiTheme="majorHAnsi" w:cstheme="majorHAnsi"/>
          <w:sz w:val="26"/>
          <w:szCs w:val="26"/>
          <w:lang w:val="en-US"/>
        </w:rPr>
        <w:t>.</w:t>
      </w:r>
      <w:r w:rsidRPr="008025CD">
        <w:rPr>
          <w:rFonts w:asciiTheme="majorHAnsi" w:hAnsiTheme="majorHAnsi" w:cstheme="majorHAnsi"/>
          <w:sz w:val="26"/>
          <w:szCs w:val="26"/>
        </w:rPr>
        <w:br/>
        <w:t>- Nhanh chóng, tiện lợi và thoải mái</w:t>
      </w:r>
      <w:r w:rsidRPr="008025CD">
        <w:rPr>
          <w:rFonts w:asciiTheme="majorHAnsi" w:hAnsiTheme="majorHAnsi" w:cstheme="majorHAnsi"/>
          <w:sz w:val="26"/>
          <w:szCs w:val="26"/>
        </w:rPr>
        <w:br/>
      </w:r>
      <w:r w:rsidRPr="008025CD">
        <w:rPr>
          <w:rFonts w:asciiTheme="majorHAnsi" w:hAnsiTheme="majorHAnsi" w:cstheme="majorHAnsi"/>
          <w:sz w:val="26"/>
          <w:szCs w:val="26"/>
        </w:rPr>
        <w:br/>
        <w:t>- Nhà cung cấp dịch vụ không phải tốn chi phí duy trì một hệ thống đại lý đi thu tiền vào cuối tháng</w:t>
      </w:r>
      <w:r w:rsidRPr="008025CD">
        <w:rPr>
          <w:rFonts w:asciiTheme="majorHAnsi" w:hAnsiTheme="majorHAnsi" w:cstheme="majorHAnsi"/>
          <w:sz w:val="26"/>
          <w:szCs w:val="26"/>
          <w:lang w:val="en-US"/>
        </w:rPr>
        <w:t>.</w:t>
      </w:r>
      <w:r w:rsidRPr="008025CD">
        <w:rPr>
          <w:rFonts w:asciiTheme="majorHAnsi" w:hAnsiTheme="majorHAnsi" w:cstheme="majorHAnsi"/>
          <w:sz w:val="26"/>
          <w:szCs w:val="26"/>
        </w:rPr>
        <w:br/>
      </w:r>
      <w:r w:rsidRPr="008025CD">
        <w:rPr>
          <w:rFonts w:asciiTheme="majorHAnsi" w:hAnsiTheme="majorHAnsi" w:cstheme="majorHAnsi"/>
          <w:sz w:val="26"/>
          <w:szCs w:val="26"/>
        </w:rPr>
        <w:br/>
        <w:t>- Nhà cung cấp không lo những rủi ro về tiền khi bị chiếm dụng vốn, khả năng khó đòi từ người thu tiền, tiền giả, …</w:t>
      </w:r>
      <w:r w:rsidRPr="008025CD">
        <w:rPr>
          <w:rFonts w:asciiTheme="majorHAnsi" w:hAnsiTheme="majorHAnsi" w:cstheme="majorHAnsi"/>
          <w:sz w:val="26"/>
          <w:szCs w:val="26"/>
        </w:rPr>
        <w:br/>
      </w:r>
      <w:r w:rsidRPr="008025CD">
        <w:rPr>
          <w:rFonts w:asciiTheme="majorHAnsi" w:hAnsiTheme="majorHAnsi" w:cstheme="majorHAnsi"/>
          <w:sz w:val="26"/>
          <w:szCs w:val="26"/>
        </w:rPr>
        <w:br/>
        <w:t>- Nhà cung cấp không tốn kém trong việc in ấn hoá đơn</w:t>
      </w:r>
      <w:r w:rsidR="00434B50" w:rsidRPr="008025CD">
        <w:rPr>
          <w:rFonts w:asciiTheme="majorHAnsi" w:hAnsiTheme="majorHAnsi" w:cstheme="majorHAnsi"/>
          <w:sz w:val="26"/>
          <w:szCs w:val="26"/>
          <w:lang w:val="en-US"/>
        </w:rPr>
        <w:t>.</w:t>
      </w:r>
    </w:p>
    <w:p w:rsidR="009921F2" w:rsidRPr="008025CD" w:rsidRDefault="00A6293D" w:rsidP="009A2D29">
      <w:pPr>
        <w:pStyle w:val="western"/>
        <w:spacing w:after="0" w:line="360" w:lineRule="auto"/>
        <w:ind w:left="720" w:firstLine="0"/>
        <w:rPr>
          <w:rStyle w:val="Strong"/>
          <w:rFonts w:asciiTheme="majorHAnsi" w:hAnsiTheme="majorHAnsi" w:cstheme="majorHAnsi"/>
          <w:b w:val="0"/>
          <w:bCs w:val="0"/>
          <w:sz w:val="26"/>
          <w:szCs w:val="26"/>
          <w:lang w:val="en-US"/>
        </w:rPr>
      </w:pPr>
      <w:r w:rsidRPr="008025CD">
        <w:rPr>
          <w:rFonts w:asciiTheme="majorHAnsi" w:hAnsiTheme="majorHAnsi" w:cstheme="majorHAnsi"/>
          <w:b/>
          <w:sz w:val="26"/>
          <w:szCs w:val="26"/>
          <w:lang w:val="en-US"/>
        </w:rPr>
        <w:t>3.1.3.4   Thanh toán qua tổng đài di động</w:t>
      </w:r>
      <w:r w:rsidR="004165B3" w:rsidRPr="008025CD">
        <w:rPr>
          <w:rStyle w:val="Strong"/>
          <w:rFonts w:asciiTheme="majorHAnsi" w:hAnsiTheme="majorHAnsi" w:cstheme="majorHAnsi"/>
          <w:bCs w:val="0"/>
          <w:sz w:val="26"/>
          <w:szCs w:val="26"/>
          <w:lang w:val="en-US"/>
        </w:rPr>
        <w:br/>
      </w:r>
    </w:p>
    <w:p w:rsidR="00FC64CA" w:rsidRPr="008025CD" w:rsidRDefault="003E1AB6" w:rsidP="009A2D29">
      <w:pPr>
        <w:pStyle w:val="western"/>
        <w:spacing w:after="0" w:line="360" w:lineRule="auto"/>
        <w:ind w:firstLine="0"/>
        <w:rPr>
          <w:rStyle w:val="Strong"/>
          <w:rFonts w:asciiTheme="majorHAnsi" w:hAnsiTheme="majorHAnsi" w:cstheme="majorHAnsi"/>
          <w:sz w:val="26"/>
          <w:szCs w:val="26"/>
          <w:lang w:val="en-US"/>
        </w:rPr>
      </w:pPr>
      <w:r w:rsidRPr="008025CD">
        <w:rPr>
          <w:rStyle w:val="Strong"/>
          <w:rFonts w:asciiTheme="majorHAnsi" w:hAnsiTheme="majorHAnsi" w:cstheme="majorHAnsi"/>
          <w:sz w:val="26"/>
          <w:szCs w:val="26"/>
          <w:lang w:val="en-US"/>
        </w:rPr>
        <w:t xml:space="preserve">3.2   </w:t>
      </w:r>
      <w:r w:rsidR="00FC64CA" w:rsidRPr="008025CD">
        <w:rPr>
          <w:rStyle w:val="Strong"/>
          <w:rFonts w:asciiTheme="majorHAnsi" w:hAnsiTheme="majorHAnsi" w:cstheme="majorHAnsi"/>
          <w:sz w:val="26"/>
          <w:szCs w:val="26"/>
          <w:lang w:val="en-US"/>
        </w:rPr>
        <w:t>Đẩy mạnh việc phát triển TMĐT</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Sau bốn năm triển khai kế hoạch tổng thể phát triển TMĐT giai đoạn 2006-2010,</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lastRenderedPageBreak/>
        <w:t>TMĐT Việt Nam đ. có những bước phát triển mạnh và vững chắc, dần đi vào cuộc sống</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và</w:t>
      </w:r>
      <w:proofErr w:type="gramEnd"/>
      <w:r w:rsidRPr="008025CD">
        <w:rPr>
          <w:rFonts w:asciiTheme="majorHAnsi" w:hAnsiTheme="majorHAnsi" w:cstheme="majorHAnsi"/>
          <w:sz w:val="26"/>
          <w:szCs w:val="26"/>
          <w:lang w:val="en-US"/>
        </w:rPr>
        <w:t xml:space="preserve"> góp phần tích cực vào sự phát triển kinh tế của đất nước.</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Để TMĐT tiếp tục phát triển mạnh mẽ hơn nữa, giúp nâng cao năng lực cạnh tranh</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của</w:t>
      </w:r>
      <w:proofErr w:type="gramEnd"/>
      <w:r w:rsidRPr="008025CD">
        <w:rPr>
          <w:rFonts w:asciiTheme="majorHAnsi" w:hAnsiTheme="majorHAnsi" w:cstheme="majorHAnsi"/>
          <w:sz w:val="26"/>
          <w:szCs w:val="26"/>
          <w:lang w:val="en-US"/>
        </w:rPr>
        <w:t xml:space="preserve"> doanh nghiệp và cả nền kinh kế, trong tương lai cần tiếp tục phát huy những thành</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quả</w:t>
      </w:r>
      <w:proofErr w:type="gramEnd"/>
      <w:r w:rsidRPr="008025CD">
        <w:rPr>
          <w:rFonts w:asciiTheme="majorHAnsi" w:hAnsiTheme="majorHAnsi" w:cstheme="majorHAnsi"/>
          <w:sz w:val="26"/>
          <w:szCs w:val="26"/>
          <w:lang w:val="en-US"/>
        </w:rPr>
        <w:t xml:space="preserve"> đ. đạt được, đồng thời khắc phục những khó khăn trở ngại đ. bộc lộ r. hoặc có khả</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năng</w:t>
      </w:r>
      <w:proofErr w:type="gramEnd"/>
      <w:r w:rsidRPr="008025CD">
        <w:rPr>
          <w:rFonts w:asciiTheme="majorHAnsi" w:hAnsiTheme="majorHAnsi" w:cstheme="majorHAnsi"/>
          <w:sz w:val="26"/>
          <w:szCs w:val="26"/>
          <w:lang w:val="en-US"/>
        </w:rPr>
        <w:t xml:space="preserve"> sẽ xảy ra trong tương lai. Để giải quyết những khó khăn trở ngại này cần có sự tham</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gia</w:t>
      </w:r>
      <w:proofErr w:type="gramEnd"/>
      <w:r w:rsidRPr="008025CD">
        <w:rPr>
          <w:rFonts w:asciiTheme="majorHAnsi" w:hAnsiTheme="majorHAnsi" w:cstheme="majorHAnsi"/>
          <w:sz w:val="26"/>
          <w:szCs w:val="26"/>
          <w:lang w:val="en-US"/>
        </w:rPr>
        <w:t xml:space="preserve"> tích cực, chặt chẽ của các cơ quan quản l. nhà nước, doanh nghiệp, các tổ chức x.</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hội</w:t>
      </w:r>
      <w:proofErr w:type="gramEnd"/>
      <w:r w:rsidRPr="008025CD">
        <w:rPr>
          <w:rFonts w:asciiTheme="majorHAnsi" w:hAnsiTheme="majorHAnsi" w:cstheme="majorHAnsi"/>
          <w:sz w:val="26"/>
          <w:szCs w:val="26"/>
          <w:lang w:val="en-US"/>
        </w:rPr>
        <w:t xml:space="preserve"> nghề nghiệp và người tiêu dùng. Cần có một số biện pháp tập trung thực hiện như</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sau</w:t>
      </w:r>
      <w:proofErr w:type="gramEnd"/>
      <w:r w:rsidRPr="008025CD">
        <w:rPr>
          <w:rFonts w:asciiTheme="majorHAnsi" w:hAnsiTheme="majorHAnsi" w:cstheme="majorHAnsi"/>
          <w:sz w:val="26"/>
          <w:szCs w:val="26"/>
          <w:lang w:val="en-US"/>
        </w:rPr>
        <w:t xml:space="preserve"> [1]:</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GVHD: Th.S Vũ Trí Dũng SVTH: Trần Hồng Nghi và Tôn Thị Kim Loan</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60</w:t>
      </w:r>
    </w:p>
    <w:p w:rsidR="00A6293D" w:rsidRPr="008025CD" w:rsidRDefault="00A6293D" w:rsidP="009A2D29">
      <w:pPr>
        <w:autoSpaceDE w:val="0"/>
        <w:autoSpaceDN w:val="0"/>
        <w:adjustRightInd w:val="0"/>
        <w:ind w:firstLine="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3.2.1 Đối với cơ quan quản l. nhà nước</w:t>
      </w:r>
    </w:p>
    <w:p w:rsidR="00A6293D" w:rsidRPr="008025CD" w:rsidRDefault="00A6293D" w:rsidP="009A2D29">
      <w:pPr>
        <w:autoSpaceDE w:val="0"/>
        <w:autoSpaceDN w:val="0"/>
        <w:adjustRightInd w:val="0"/>
        <w:ind w:firstLine="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3.2.1.1 Hỗ trợ mạnh mẽ các doanh nghiệp ứng dụng TMĐT</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Kết quả điều tra của Bộ Công Thương trong năm 2009 và các năm gần đây cho thấy,</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đến</w:t>
      </w:r>
      <w:proofErr w:type="gramEnd"/>
      <w:r w:rsidRPr="008025CD">
        <w:rPr>
          <w:rFonts w:asciiTheme="majorHAnsi" w:hAnsiTheme="majorHAnsi" w:cstheme="majorHAnsi"/>
          <w:sz w:val="26"/>
          <w:szCs w:val="26"/>
          <w:lang w:val="en-US"/>
        </w:rPr>
        <w:t xml:space="preserve"> nay hầu hết các doanh nghiệp trong cả nước đ. triển khai ứng dụng TMĐT ở các</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mức</w:t>
      </w:r>
      <w:proofErr w:type="gramEnd"/>
      <w:r w:rsidRPr="008025CD">
        <w:rPr>
          <w:rFonts w:asciiTheme="majorHAnsi" w:hAnsiTheme="majorHAnsi" w:cstheme="majorHAnsi"/>
          <w:sz w:val="26"/>
          <w:szCs w:val="26"/>
          <w:lang w:val="en-US"/>
        </w:rPr>
        <w:t xml:space="preserve"> độ khác nhau. Từ việc chỉ trang bị máy tính có kết nối Internet và sử dụng một số</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phần</w:t>
      </w:r>
      <w:proofErr w:type="gramEnd"/>
      <w:r w:rsidRPr="008025CD">
        <w:rPr>
          <w:rFonts w:asciiTheme="majorHAnsi" w:hAnsiTheme="majorHAnsi" w:cstheme="majorHAnsi"/>
          <w:sz w:val="26"/>
          <w:szCs w:val="26"/>
          <w:lang w:val="en-US"/>
        </w:rPr>
        <w:t xml:space="preserve"> mềm văn ph.ng, đến nay nhiều doanh nghiệp đ. chuyển sang ứng dụng các phần</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mềm</w:t>
      </w:r>
      <w:proofErr w:type="gramEnd"/>
      <w:r w:rsidRPr="008025CD">
        <w:rPr>
          <w:rFonts w:asciiTheme="majorHAnsi" w:hAnsiTheme="majorHAnsi" w:cstheme="majorHAnsi"/>
          <w:sz w:val="26"/>
          <w:szCs w:val="26"/>
          <w:lang w:val="en-US"/>
        </w:rPr>
        <w:t xml:space="preserve"> chuyên dụng, sử dụng các h.nh thức giao dịch, mua bán qua mạng, v.v. . . Việc ứng</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dụng</w:t>
      </w:r>
      <w:proofErr w:type="gramEnd"/>
      <w:r w:rsidRPr="008025CD">
        <w:rPr>
          <w:rFonts w:asciiTheme="majorHAnsi" w:hAnsiTheme="majorHAnsi" w:cstheme="majorHAnsi"/>
          <w:sz w:val="26"/>
          <w:szCs w:val="26"/>
          <w:lang w:val="en-US"/>
        </w:rPr>
        <w:t xml:space="preserve"> TMĐT trong doanh nghiệp đ. thu được những kết quả rất r. ràng.</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Với mục tiêu giúp doanh nghiệp có thêm kênh thông tin t.m kiếm khách hàng, thị</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trường</w:t>
      </w:r>
      <w:proofErr w:type="gramEnd"/>
      <w:r w:rsidRPr="008025CD">
        <w:rPr>
          <w:rFonts w:asciiTheme="majorHAnsi" w:hAnsiTheme="majorHAnsi" w:cstheme="majorHAnsi"/>
          <w:sz w:val="26"/>
          <w:szCs w:val="26"/>
          <w:lang w:val="en-US"/>
        </w:rPr>
        <w:t>, từ năm 2006 đến nay, Bộ Công Thương đ. triển khai xây dựng một số cổng</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TMĐT và cổng thông tin trên Internet, bao gồm: Cổng TMĐT quốc gia tại địa chỉ</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www.ecvn.com, Cổng Thông tin thị trường nước ngoài tại địa chỉ www.ttnn.com.vn và</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Cổng Thông tin xuất khẩu www.vnex.com.vn.</w:t>
      </w:r>
      <w:proofErr w:type="gramEnd"/>
      <w:r w:rsidRPr="008025CD">
        <w:rPr>
          <w:rFonts w:asciiTheme="majorHAnsi" w:hAnsiTheme="majorHAnsi" w:cstheme="majorHAnsi"/>
          <w:sz w:val="26"/>
          <w:szCs w:val="26"/>
          <w:lang w:val="en-US"/>
        </w:rPr>
        <w:t xml:space="preserve"> Trong năm 2010, Bộ Công Thương cần</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đẩy</w:t>
      </w:r>
      <w:proofErr w:type="gramEnd"/>
      <w:r w:rsidRPr="008025CD">
        <w:rPr>
          <w:rFonts w:asciiTheme="majorHAnsi" w:hAnsiTheme="majorHAnsi" w:cstheme="majorHAnsi"/>
          <w:sz w:val="26"/>
          <w:szCs w:val="26"/>
          <w:lang w:val="en-US"/>
        </w:rPr>
        <w:t xml:space="preserve"> mạnh hơn nữa hoạt động của các cổng này, góp phần giúp doanh nghiệp cắt giảm</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chi</w:t>
      </w:r>
      <w:proofErr w:type="gramEnd"/>
      <w:r w:rsidRPr="008025CD">
        <w:rPr>
          <w:rFonts w:asciiTheme="majorHAnsi" w:hAnsiTheme="majorHAnsi" w:cstheme="majorHAnsi"/>
          <w:sz w:val="26"/>
          <w:szCs w:val="26"/>
          <w:lang w:val="en-US"/>
        </w:rPr>
        <w:t xml:space="preserve"> phí và nâng cao hiệu quả trong các hoạt động t.m kiếm thị trường và khách hàng xuất</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khẩu</w:t>
      </w:r>
      <w:proofErr w:type="gramEnd"/>
      <w:r w:rsidRPr="008025CD">
        <w:rPr>
          <w:rFonts w:asciiTheme="majorHAnsi" w:hAnsiTheme="majorHAnsi" w:cstheme="majorHAnsi"/>
          <w:sz w:val="26"/>
          <w:szCs w:val="26"/>
          <w:lang w:val="en-US"/>
        </w:rPr>
        <w:t>.</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Việc cung cấp trực tuyến các dịch vụ công cũng góp phần tích cực giúp doanh nghiệp</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giảm</w:t>
      </w:r>
      <w:proofErr w:type="gramEnd"/>
      <w:r w:rsidRPr="008025CD">
        <w:rPr>
          <w:rFonts w:asciiTheme="majorHAnsi" w:hAnsiTheme="majorHAnsi" w:cstheme="majorHAnsi"/>
          <w:sz w:val="26"/>
          <w:szCs w:val="26"/>
          <w:lang w:val="en-US"/>
        </w:rPr>
        <w:t xml:space="preserve"> bớt thời gian và chi phí liên quan tới thủ tục đăng k. kinh doanh, thủ tục xuất nhập</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khẩu</w:t>
      </w:r>
      <w:proofErr w:type="gramEnd"/>
      <w:r w:rsidRPr="008025CD">
        <w:rPr>
          <w:rFonts w:asciiTheme="majorHAnsi" w:hAnsiTheme="majorHAnsi" w:cstheme="majorHAnsi"/>
          <w:sz w:val="26"/>
          <w:szCs w:val="26"/>
          <w:lang w:val="en-US"/>
        </w:rPr>
        <w:t>, v.v. . . Trong các năm vừa qua, việc cung cấp trực tuyến dịch vụ công liên quan</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đến</w:t>
      </w:r>
      <w:proofErr w:type="gramEnd"/>
      <w:r w:rsidRPr="008025CD">
        <w:rPr>
          <w:rFonts w:asciiTheme="majorHAnsi" w:hAnsiTheme="majorHAnsi" w:cstheme="majorHAnsi"/>
          <w:sz w:val="26"/>
          <w:szCs w:val="26"/>
          <w:lang w:val="en-US"/>
        </w:rPr>
        <w:t xml:space="preserve"> thương mại cũng đ. được một số Bộ, ngành và địa phương triển khai khá tốt. Trong</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thời</w:t>
      </w:r>
      <w:proofErr w:type="gramEnd"/>
      <w:r w:rsidRPr="008025CD">
        <w:rPr>
          <w:rFonts w:asciiTheme="majorHAnsi" w:hAnsiTheme="majorHAnsi" w:cstheme="majorHAnsi"/>
          <w:sz w:val="26"/>
          <w:szCs w:val="26"/>
          <w:lang w:val="en-US"/>
        </w:rPr>
        <w:t xml:space="preserve"> gian tới cần đẩy mạnh hơn nữa các hoạt động này.</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Đối với việc hỗ trợ cụ thể cho doanh nghiệp, cơ quan quản l. chuyên ngành về TMĐT</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cần</w:t>
      </w:r>
      <w:proofErr w:type="gramEnd"/>
      <w:r w:rsidRPr="008025CD">
        <w:rPr>
          <w:rFonts w:asciiTheme="majorHAnsi" w:hAnsiTheme="majorHAnsi" w:cstheme="majorHAnsi"/>
          <w:sz w:val="26"/>
          <w:szCs w:val="26"/>
          <w:lang w:val="en-US"/>
        </w:rPr>
        <w:t xml:space="preserve"> nghiên cứu xây dựng những chương tr.nh riêng biệt để hỗ trợ cho doanh nghiệp trong</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các</w:t>
      </w:r>
      <w:proofErr w:type="gramEnd"/>
      <w:r w:rsidRPr="008025CD">
        <w:rPr>
          <w:rFonts w:asciiTheme="majorHAnsi" w:hAnsiTheme="majorHAnsi" w:cstheme="majorHAnsi"/>
          <w:sz w:val="26"/>
          <w:szCs w:val="26"/>
          <w:lang w:val="en-US"/>
        </w:rPr>
        <w:t xml:space="preserve"> lĩnh vực sản xuất kinh doanh khác nhau, triển khai thí điểm và nhân rộng mô h.nh</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trao</w:t>
      </w:r>
      <w:proofErr w:type="gramEnd"/>
      <w:r w:rsidRPr="008025CD">
        <w:rPr>
          <w:rFonts w:asciiTheme="majorHAnsi" w:hAnsiTheme="majorHAnsi" w:cstheme="majorHAnsi"/>
          <w:sz w:val="26"/>
          <w:szCs w:val="26"/>
          <w:lang w:val="en-US"/>
        </w:rPr>
        <w:t xml:space="preserve"> đổi dữ liệu kinh doanh điện tử giữa các doanh nghiệp.</w:t>
      </w:r>
    </w:p>
    <w:p w:rsidR="00A6293D" w:rsidRPr="008025CD" w:rsidRDefault="00A6293D" w:rsidP="009A2D29">
      <w:pPr>
        <w:autoSpaceDE w:val="0"/>
        <w:autoSpaceDN w:val="0"/>
        <w:adjustRightInd w:val="0"/>
        <w:ind w:firstLine="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3.2.1.2 Tiếp tục đẩy mạnh tuyên truyền phổ biến về TMĐT</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Là một nhiệm vụ quan trọng của Kế hoạch tổng thể phát triển TMĐT giai đoạn 2006-</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lastRenderedPageBreak/>
        <w:t>2010, trong thời gian qua, hoạt động tuyên truyền, phổ biến về TMĐT đ. được các cơ</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quan</w:t>
      </w:r>
      <w:proofErr w:type="gramEnd"/>
      <w:r w:rsidRPr="008025CD">
        <w:rPr>
          <w:rFonts w:asciiTheme="majorHAnsi" w:hAnsiTheme="majorHAnsi" w:cstheme="majorHAnsi"/>
          <w:sz w:val="26"/>
          <w:szCs w:val="26"/>
          <w:lang w:val="en-US"/>
        </w:rPr>
        <w:t xml:space="preserve"> quản l. nhà nước, cơ quan thông tin đại chúng tổ chức triển khai mạnh mẽ. Với</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thực</w:t>
      </w:r>
      <w:proofErr w:type="gramEnd"/>
      <w:r w:rsidRPr="008025CD">
        <w:rPr>
          <w:rFonts w:asciiTheme="majorHAnsi" w:hAnsiTheme="majorHAnsi" w:cstheme="majorHAnsi"/>
          <w:sz w:val="26"/>
          <w:szCs w:val="26"/>
          <w:lang w:val="en-US"/>
        </w:rPr>
        <w:t xml:space="preserve"> tế phát triển TMĐT như hiện nay, có thể nói hoạt động tuyên truyền phổ biến về</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GVHD: Th.S Vũ Trí Dũng SVTH: Trần Hồng Nghi và Tôn Thị Kim Loan</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61</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TMĐT đ. đạt được mục tiêu đề ra.</w:t>
      </w:r>
      <w:proofErr w:type="gramEnd"/>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Tuy nhiên, TMĐT là một lĩnh vực mới và phát triển nhanh chóng, nên trong thời gian</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tới</w:t>
      </w:r>
      <w:proofErr w:type="gramEnd"/>
      <w:r w:rsidRPr="008025CD">
        <w:rPr>
          <w:rFonts w:asciiTheme="majorHAnsi" w:hAnsiTheme="majorHAnsi" w:cstheme="majorHAnsi"/>
          <w:sz w:val="26"/>
          <w:szCs w:val="26"/>
          <w:lang w:val="en-US"/>
        </w:rPr>
        <w:t xml:space="preserve"> cần tiếp tục đẩy mạnh hoạt động tuyên truyền phổ biến về lĩnh vực này. Việc tuyên</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truyền</w:t>
      </w:r>
      <w:proofErr w:type="gramEnd"/>
      <w:r w:rsidRPr="008025CD">
        <w:rPr>
          <w:rFonts w:asciiTheme="majorHAnsi" w:hAnsiTheme="majorHAnsi" w:cstheme="majorHAnsi"/>
          <w:sz w:val="26"/>
          <w:szCs w:val="26"/>
          <w:lang w:val="en-US"/>
        </w:rPr>
        <w:t xml:space="preserve"> phổ biến cần đi sâu vào các nội dung cụ thể như: giới thiệu các mô h.nh ứng dụng</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TMĐT hiệu quả, bảo đảm </w:t>
      </w:r>
      <w:proofErr w:type="gramStart"/>
      <w:r w:rsidRPr="008025CD">
        <w:rPr>
          <w:rFonts w:asciiTheme="majorHAnsi" w:hAnsiTheme="majorHAnsi" w:cstheme="majorHAnsi"/>
          <w:sz w:val="26"/>
          <w:szCs w:val="26"/>
          <w:lang w:val="en-US"/>
        </w:rPr>
        <w:t>an</w:t>
      </w:r>
      <w:proofErr w:type="gramEnd"/>
      <w:r w:rsidRPr="008025CD">
        <w:rPr>
          <w:rFonts w:asciiTheme="majorHAnsi" w:hAnsiTheme="majorHAnsi" w:cstheme="majorHAnsi"/>
          <w:sz w:val="26"/>
          <w:szCs w:val="26"/>
          <w:lang w:val="en-US"/>
        </w:rPr>
        <w:t xml:space="preserve"> toàn an ninh trong giao dịch TMĐT, bảo vệ thông tin cá</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nhân</w:t>
      </w:r>
      <w:proofErr w:type="gramEnd"/>
      <w:r w:rsidRPr="008025CD">
        <w:rPr>
          <w:rFonts w:asciiTheme="majorHAnsi" w:hAnsiTheme="majorHAnsi" w:cstheme="majorHAnsi"/>
          <w:sz w:val="26"/>
          <w:szCs w:val="26"/>
          <w:lang w:val="en-US"/>
        </w:rPr>
        <w:t xml:space="preserve"> trong TMĐT, lợi ích của việc mua sắm trên mạng và thanh toán điện tử.</w:t>
      </w:r>
    </w:p>
    <w:p w:rsidR="00A6293D" w:rsidRPr="008025CD" w:rsidRDefault="00A6293D" w:rsidP="009A2D29">
      <w:pPr>
        <w:autoSpaceDE w:val="0"/>
        <w:autoSpaceDN w:val="0"/>
        <w:adjustRightInd w:val="0"/>
        <w:ind w:firstLine="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3.2.1.3 Tăng cường thực thi pháp luật về TMĐT</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Sau khi Quốc hội thông qua Luật Giao dịch điện tử vào năm 2005 và Luật Công nghệ</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thông</w:t>
      </w:r>
      <w:proofErr w:type="gramEnd"/>
      <w:r w:rsidRPr="008025CD">
        <w:rPr>
          <w:rFonts w:asciiTheme="majorHAnsi" w:hAnsiTheme="majorHAnsi" w:cstheme="majorHAnsi"/>
          <w:sz w:val="26"/>
          <w:szCs w:val="26"/>
          <w:lang w:val="en-US"/>
        </w:rPr>
        <w:t xml:space="preserve"> tin năm 2006, từ năm 2006-2008 Chính phủ đ. ban hành bảy Nghị định hướng dẫn</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hai</w:t>
      </w:r>
      <w:proofErr w:type="gramEnd"/>
      <w:r w:rsidRPr="008025CD">
        <w:rPr>
          <w:rFonts w:asciiTheme="majorHAnsi" w:hAnsiTheme="majorHAnsi" w:cstheme="majorHAnsi"/>
          <w:sz w:val="26"/>
          <w:szCs w:val="26"/>
          <w:lang w:val="en-US"/>
        </w:rPr>
        <w:t xml:space="preserve"> Luật này, h.nh thành khung pháp l. cơ bản cho các hoạt động trong lĩnh vực TMĐT.</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Trong thời gian vừa qua, các Bộ, ngành hữu quan cũng đ. ban hành nhiều văn bản hướng</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dẫn</w:t>
      </w:r>
      <w:proofErr w:type="gramEnd"/>
      <w:r w:rsidRPr="008025CD">
        <w:rPr>
          <w:rFonts w:asciiTheme="majorHAnsi" w:hAnsiTheme="majorHAnsi" w:cstheme="majorHAnsi"/>
          <w:sz w:val="26"/>
          <w:szCs w:val="26"/>
          <w:lang w:val="en-US"/>
        </w:rPr>
        <w:t xml:space="preserve"> thực hiện các Nghị định trong hệ thống Luật Giao dịch điện tử và Luật Công nghệ</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thông</w:t>
      </w:r>
      <w:proofErr w:type="gramEnd"/>
      <w:r w:rsidRPr="008025CD">
        <w:rPr>
          <w:rFonts w:asciiTheme="majorHAnsi" w:hAnsiTheme="majorHAnsi" w:cstheme="majorHAnsi"/>
          <w:sz w:val="26"/>
          <w:szCs w:val="26"/>
          <w:lang w:val="en-US"/>
        </w:rPr>
        <w:t xml:space="preserve"> tin.</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Để nội dung Luật và các văn bản dưới luật thực sự đi vào cuộc sống, trong thời gian</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tới</w:t>
      </w:r>
      <w:proofErr w:type="gramEnd"/>
      <w:r w:rsidRPr="008025CD">
        <w:rPr>
          <w:rFonts w:asciiTheme="majorHAnsi" w:hAnsiTheme="majorHAnsi" w:cstheme="majorHAnsi"/>
          <w:sz w:val="26"/>
          <w:szCs w:val="26"/>
          <w:lang w:val="en-US"/>
        </w:rPr>
        <w:t xml:space="preserve"> các cơ quan quản l. nhà nước cần đẩy mạnh việc triển khai thực hiện các quy định tại</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văn</w:t>
      </w:r>
      <w:proofErr w:type="gramEnd"/>
      <w:r w:rsidRPr="008025CD">
        <w:rPr>
          <w:rFonts w:asciiTheme="majorHAnsi" w:hAnsiTheme="majorHAnsi" w:cstheme="majorHAnsi"/>
          <w:sz w:val="26"/>
          <w:szCs w:val="26"/>
          <w:lang w:val="en-US"/>
        </w:rPr>
        <w:t xml:space="preserve"> bản pháp luật về TMĐT đ. được ban hành, bảo đảm việc thực hiện nghiêm túc của</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các</w:t>
      </w:r>
      <w:proofErr w:type="gramEnd"/>
      <w:r w:rsidRPr="008025CD">
        <w:rPr>
          <w:rFonts w:asciiTheme="majorHAnsi" w:hAnsiTheme="majorHAnsi" w:cstheme="majorHAnsi"/>
          <w:sz w:val="26"/>
          <w:szCs w:val="26"/>
          <w:lang w:val="en-US"/>
        </w:rPr>
        <w:t xml:space="preserve"> cơ quan quản l. nhà nước, doanh nghiệp và mỗi cá nhân trong x. hội. Trong triển</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khai</w:t>
      </w:r>
      <w:proofErr w:type="gramEnd"/>
      <w:r w:rsidRPr="008025CD">
        <w:rPr>
          <w:rFonts w:asciiTheme="majorHAnsi" w:hAnsiTheme="majorHAnsi" w:cstheme="majorHAnsi"/>
          <w:sz w:val="26"/>
          <w:szCs w:val="26"/>
          <w:lang w:val="en-US"/>
        </w:rPr>
        <w:t xml:space="preserve"> cần chú trọng tới hoạt động hướng dẫn, phổ biến nội dung của văn bản pháp luật để</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doanh</w:t>
      </w:r>
      <w:proofErr w:type="gramEnd"/>
      <w:r w:rsidRPr="008025CD">
        <w:rPr>
          <w:rFonts w:asciiTheme="majorHAnsi" w:hAnsiTheme="majorHAnsi" w:cstheme="majorHAnsi"/>
          <w:sz w:val="26"/>
          <w:szCs w:val="26"/>
          <w:lang w:val="en-US"/>
        </w:rPr>
        <w:t xml:space="preserve"> nghiệp, nhân dân hiểu và thực hiện đúng các quy định đ. ban hành.</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Để thực thi tốt pháp luật về TMĐT, các cơ quan quản l. nhà nước hữu quan cần tăng</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cường</w:t>
      </w:r>
      <w:proofErr w:type="gramEnd"/>
      <w:r w:rsidRPr="008025CD">
        <w:rPr>
          <w:rFonts w:asciiTheme="majorHAnsi" w:hAnsiTheme="majorHAnsi" w:cstheme="majorHAnsi"/>
          <w:sz w:val="26"/>
          <w:szCs w:val="26"/>
          <w:lang w:val="en-US"/>
        </w:rPr>
        <w:t xml:space="preserve"> bộ máy tổ chức, nâng cao năng lực cán bộ và triển khai mạnh mẽ các hoạt động</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thực</w:t>
      </w:r>
      <w:proofErr w:type="gramEnd"/>
      <w:r w:rsidRPr="008025CD">
        <w:rPr>
          <w:rFonts w:asciiTheme="majorHAnsi" w:hAnsiTheme="majorHAnsi" w:cstheme="majorHAnsi"/>
          <w:sz w:val="26"/>
          <w:szCs w:val="26"/>
          <w:lang w:val="en-US"/>
        </w:rPr>
        <w:t xml:space="preserve"> thi pháp luật. Chủ động phát hiện các hành </w:t>
      </w:r>
      <w:proofErr w:type="gramStart"/>
      <w:r w:rsidRPr="008025CD">
        <w:rPr>
          <w:rFonts w:asciiTheme="majorHAnsi" w:hAnsiTheme="majorHAnsi" w:cstheme="majorHAnsi"/>
          <w:sz w:val="26"/>
          <w:szCs w:val="26"/>
          <w:lang w:val="en-US"/>
        </w:rPr>
        <w:t>vi</w:t>
      </w:r>
      <w:proofErr w:type="gramEnd"/>
      <w:r w:rsidRPr="008025CD">
        <w:rPr>
          <w:rFonts w:asciiTheme="majorHAnsi" w:hAnsiTheme="majorHAnsi" w:cstheme="majorHAnsi"/>
          <w:sz w:val="26"/>
          <w:szCs w:val="26"/>
          <w:lang w:val="en-US"/>
        </w:rPr>
        <w:t xml:space="preserve"> vi phạm pháp luật và tiến hành xử l.</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nghiêm</w:t>
      </w:r>
      <w:proofErr w:type="gramEnd"/>
      <w:r w:rsidRPr="008025CD">
        <w:rPr>
          <w:rFonts w:asciiTheme="majorHAnsi" w:hAnsiTheme="majorHAnsi" w:cstheme="majorHAnsi"/>
          <w:sz w:val="26"/>
          <w:szCs w:val="26"/>
          <w:lang w:val="en-US"/>
        </w:rPr>
        <w:t xml:space="preserve"> minh.</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Tăng cường các biện pháp bảo vệ người tiêu dùng trong TMĐT nhằm thúc đẩy sự</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tham</w:t>
      </w:r>
      <w:proofErr w:type="gramEnd"/>
      <w:r w:rsidRPr="008025CD">
        <w:rPr>
          <w:rFonts w:asciiTheme="majorHAnsi" w:hAnsiTheme="majorHAnsi" w:cstheme="majorHAnsi"/>
          <w:sz w:val="26"/>
          <w:szCs w:val="26"/>
          <w:lang w:val="en-US"/>
        </w:rPr>
        <w:t xml:space="preserve"> gia của nhiều tầng lớp nhân dân vào các h.nh thức giao dịch mua bán trên mạng.</w:t>
      </w:r>
    </w:p>
    <w:p w:rsidR="00A6293D" w:rsidRPr="008025CD" w:rsidRDefault="00A6293D" w:rsidP="009A2D29">
      <w:pPr>
        <w:autoSpaceDE w:val="0"/>
        <w:autoSpaceDN w:val="0"/>
        <w:adjustRightInd w:val="0"/>
        <w:ind w:firstLine="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3.2.2 Đối với các doanh nghiệp</w:t>
      </w:r>
    </w:p>
    <w:p w:rsidR="00A6293D" w:rsidRPr="008025CD" w:rsidRDefault="00A6293D" w:rsidP="009A2D29">
      <w:pPr>
        <w:autoSpaceDE w:val="0"/>
        <w:autoSpaceDN w:val="0"/>
        <w:adjustRightInd w:val="0"/>
        <w:ind w:firstLine="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3.2.2.1 Đẩy mạnh hơn nữa ứng dụng TMĐT nhằm nâng cao năng lực cạnh tranh</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Thực tiễn phát triển trong những năm vừa qua cho thấy kết quả của việc ứng dụng</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TMĐT đối với hoạt động sản xuất kinh doanh của các doanh nghiệp là rất r. ràng. Nhiều</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GVHD: Th.S Vũ Trí Dũng SVTH: Trần Hồng Nghi và Tôn Thị Kim Loan</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62</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doanh</w:t>
      </w:r>
      <w:proofErr w:type="gramEnd"/>
      <w:r w:rsidRPr="008025CD">
        <w:rPr>
          <w:rFonts w:asciiTheme="majorHAnsi" w:hAnsiTheme="majorHAnsi" w:cstheme="majorHAnsi"/>
          <w:sz w:val="26"/>
          <w:szCs w:val="26"/>
          <w:lang w:val="en-US"/>
        </w:rPr>
        <w:t xml:space="preserve"> nghiệp cũng đ. mạnh dạn đầu tư ứng dụng các phần mềm quản l. chuyên dụng,</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bố</w:t>
      </w:r>
      <w:proofErr w:type="gramEnd"/>
      <w:r w:rsidRPr="008025CD">
        <w:rPr>
          <w:rFonts w:asciiTheme="majorHAnsi" w:hAnsiTheme="majorHAnsi" w:cstheme="majorHAnsi"/>
          <w:sz w:val="26"/>
          <w:szCs w:val="26"/>
          <w:lang w:val="en-US"/>
        </w:rPr>
        <w:t xml:space="preserve"> trí cán bộ chuyên trách về TMĐT, sử dụng dịch vụ công do các cơ quan quản l. nhà</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lastRenderedPageBreak/>
        <w:t>nước</w:t>
      </w:r>
      <w:proofErr w:type="gramEnd"/>
      <w:r w:rsidRPr="008025CD">
        <w:rPr>
          <w:rFonts w:asciiTheme="majorHAnsi" w:hAnsiTheme="majorHAnsi" w:cstheme="majorHAnsi"/>
          <w:sz w:val="26"/>
          <w:szCs w:val="26"/>
          <w:lang w:val="en-US"/>
        </w:rPr>
        <w:t xml:space="preserve"> cung cấp. . . để nâng cao hiệu quả kinh doanh. Tuy nhiên, tỷ lệ các doanh nghiệp</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ứng</w:t>
      </w:r>
      <w:proofErr w:type="gramEnd"/>
      <w:r w:rsidRPr="008025CD">
        <w:rPr>
          <w:rFonts w:asciiTheme="majorHAnsi" w:hAnsiTheme="majorHAnsi" w:cstheme="majorHAnsi"/>
          <w:sz w:val="26"/>
          <w:szCs w:val="26"/>
          <w:lang w:val="en-US"/>
        </w:rPr>
        <w:t xml:space="preserve"> dụng sâu TMĐT vẫn c.n ở mức khiêm tốn.</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Trong thời gian tới, các doanh nghiệp cần đẩy mạnh đầu tư ứng dụng TMĐT để tối</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ưu</w:t>
      </w:r>
      <w:proofErr w:type="gramEnd"/>
      <w:r w:rsidRPr="008025CD">
        <w:rPr>
          <w:rFonts w:asciiTheme="majorHAnsi" w:hAnsiTheme="majorHAnsi" w:cstheme="majorHAnsi"/>
          <w:sz w:val="26"/>
          <w:szCs w:val="26"/>
          <w:lang w:val="en-US"/>
        </w:rPr>
        <w:t xml:space="preserve"> hóa quy tr.nh sản xuất, kinh doanh, đặc biệt là cần đầu tư cho các phần mềm chuyên</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dụng</w:t>
      </w:r>
      <w:proofErr w:type="gramEnd"/>
      <w:r w:rsidRPr="008025CD">
        <w:rPr>
          <w:rFonts w:asciiTheme="majorHAnsi" w:hAnsiTheme="majorHAnsi" w:cstheme="majorHAnsi"/>
          <w:sz w:val="26"/>
          <w:szCs w:val="26"/>
          <w:lang w:val="en-US"/>
        </w:rPr>
        <w:t xml:space="preserve"> như quản l. tài nguyên doanh nghiệp, quản trị chuỗi cung ứng, quản l. khách hàng,</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v.v</w:t>
      </w:r>
      <w:proofErr w:type="gramStart"/>
      <w:r w:rsidRPr="008025CD">
        <w:rPr>
          <w:rFonts w:asciiTheme="majorHAnsi" w:hAnsiTheme="majorHAnsi" w:cstheme="majorHAnsi"/>
          <w:sz w:val="26"/>
          <w:szCs w:val="26"/>
          <w:lang w:val="en-US"/>
        </w:rPr>
        <w:t>. .</w:t>
      </w:r>
      <w:proofErr w:type="gramEnd"/>
      <w:r w:rsidRPr="008025CD">
        <w:rPr>
          <w:rFonts w:asciiTheme="majorHAnsi" w:hAnsiTheme="majorHAnsi" w:cstheme="majorHAnsi"/>
          <w:sz w:val="26"/>
          <w:szCs w:val="26"/>
          <w:lang w:val="en-US"/>
        </w:rPr>
        <w:t xml:space="preserve"> .</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Tham gia sàn giao dịch TMĐT là một h.nh thức xúc tiến thương mại, t.m kiếm thị</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trường</w:t>
      </w:r>
      <w:proofErr w:type="gramEnd"/>
      <w:r w:rsidRPr="008025CD">
        <w:rPr>
          <w:rFonts w:asciiTheme="majorHAnsi" w:hAnsiTheme="majorHAnsi" w:cstheme="majorHAnsi"/>
          <w:sz w:val="26"/>
          <w:szCs w:val="26"/>
          <w:lang w:val="en-US"/>
        </w:rPr>
        <w:t xml:space="preserve"> có hiệu quả với chi phí rất thấp. Tuy nhiên, v. nhiều l. do khác nhau, việc tham</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gia</w:t>
      </w:r>
      <w:proofErr w:type="gramEnd"/>
      <w:r w:rsidRPr="008025CD">
        <w:rPr>
          <w:rFonts w:asciiTheme="majorHAnsi" w:hAnsiTheme="majorHAnsi" w:cstheme="majorHAnsi"/>
          <w:sz w:val="26"/>
          <w:szCs w:val="26"/>
          <w:lang w:val="en-US"/>
        </w:rPr>
        <w:t xml:space="preserve"> sàn TMĐT của các doanh nghiệp có xu hướng chững lại trong hai năm 2008-2009.</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Nhằm tận dụng ưu điểm của phương thức này trong việc t.m kiếm khách hàng, mở rộng</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thị</w:t>
      </w:r>
      <w:proofErr w:type="gramEnd"/>
      <w:r w:rsidRPr="008025CD">
        <w:rPr>
          <w:rFonts w:asciiTheme="majorHAnsi" w:hAnsiTheme="majorHAnsi" w:cstheme="majorHAnsi"/>
          <w:sz w:val="26"/>
          <w:szCs w:val="26"/>
          <w:lang w:val="en-US"/>
        </w:rPr>
        <w:t xml:space="preserve"> trường, doanh nghiệp cần tích cực hơn nữa trong việc tham gia vào các sàn giao dịch</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TMĐT có uy tín trong nước cũng như trên thế giới.</w:t>
      </w:r>
      <w:proofErr w:type="gramEnd"/>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Để ứng dụng TMĐT có kết quả tốt, các doanh nghiệp cần chú trọng tới chiến lược</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kinh</w:t>
      </w:r>
      <w:proofErr w:type="gramEnd"/>
      <w:r w:rsidRPr="008025CD">
        <w:rPr>
          <w:rFonts w:asciiTheme="majorHAnsi" w:hAnsiTheme="majorHAnsi" w:cstheme="majorHAnsi"/>
          <w:sz w:val="26"/>
          <w:szCs w:val="26"/>
          <w:lang w:val="en-US"/>
        </w:rPr>
        <w:t xml:space="preserve"> doanh của m.nh để xây dựng chiến lược ứng dụng TMĐT phù hợp. Đồng thời, chiến</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lược</w:t>
      </w:r>
      <w:proofErr w:type="gramEnd"/>
      <w:r w:rsidRPr="008025CD">
        <w:rPr>
          <w:rFonts w:asciiTheme="majorHAnsi" w:hAnsiTheme="majorHAnsi" w:cstheme="majorHAnsi"/>
          <w:sz w:val="26"/>
          <w:szCs w:val="26"/>
          <w:lang w:val="en-US"/>
        </w:rPr>
        <w:t xml:space="preserve"> ứng dụng TMĐT của doanh nghiệp cũng phải phù hợp với tr.nh độ phát triển về hạ</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tầng</w:t>
      </w:r>
      <w:proofErr w:type="gramEnd"/>
      <w:r w:rsidRPr="008025CD">
        <w:rPr>
          <w:rFonts w:asciiTheme="majorHAnsi" w:hAnsiTheme="majorHAnsi" w:cstheme="majorHAnsi"/>
          <w:sz w:val="26"/>
          <w:szCs w:val="26"/>
          <w:lang w:val="en-US"/>
        </w:rPr>
        <w:t xml:space="preserve"> công nghệ thông tin và TMĐT tại địa phương.</w:t>
      </w:r>
    </w:p>
    <w:p w:rsidR="00A6293D" w:rsidRPr="008025CD" w:rsidRDefault="00A6293D" w:rsidP="009A2D29">
      <w:pPr>
        <w:autoSpaceDE w:val="0"/>
        <w:autoSpaceDN w:val="0"/>
        <w:adjustRightInd w:val="0"/>
        <w:ind w:firstLine="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 xml:space="preserve">3.2.2.2 Nâng cao nhận thức về TMĐT </w:t>
      </w:r>
      <w:proofErr w:type="gramStart"/>
      <w:r w:rsidRPr="008025CD">
        <w:rPr>
          <w:rFonts w:asciiTheme="majorHAnsi" w:hAnsiTheme="majorHAnsi" w:cstheme="majorHAnsi"/>
          <w:b/>
          <w:bCs/>
          <w:sz w:val="26"/>
          <w:szCs w:val="26"/>
          <w:lang w:val="en-US"/>
        </w:rPr>
        <w:t>và .</w:t>
      </w:r>
      <w:proofErr w:type="gramEnd"/>
      <w:r w:rsidRPr="008025CD">
        <w:rPr>
          <w:rFonts w:asciiTheme="majorHAnsi" w:hAnsiTheme="majorHAnsi" w:cstheme="majorHAnsi"/>
          <w:b/>
          <w:bCs/>
          <w:sz w:val="26"/>
          <w:szCs w:val="26"/>
          <w:lang w:val="en-US"/>
        </w:rPr>
        <w:t xml:space="preserve"> </w:t>
      </w:r>
      <w:proofErr w:type="gramStart"/>
      <w:r w:rsidRPr="008025CD">
        <w:rPr>
          <w:rFonts w:asciiTheme="majorHAnsi" w:hAnsiTheme="majorHAnsi" w:cstheme="majorHAnsi"/>
          <w:b/>
          <w:bCs/>
          <w:sz w:val="26"/>
          <w:szCs w:val="26"/>
          <w:lang w:val="en-US"/>
        </w:rPr>
        <w:t>thức</w:t>
      </w:r>
      <w:proofErr w:type="gramEnd"/>
      <w:r w:rsidRPr="008025CD">
        <w:rPr>
          <w:rFonts w:asciiTheme="majorHAnsi" w:hAnsiTheme="majorHAnsi" w:cstheme="majorHAnsi"/>
          <w:b/>
          <w:bCs/>
          <w:sz w:val="26"/>
          <w:szCs w:val="26"/>
          <w:lang w:val="en-US"/>
        </w:rPr>
        <w:t xml:space="preserve"> tuân thủ pháp luật</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Trong thời gian vừa qua, các cơ quan quản l. nhà nước đ. ban hành nhiều văn bản</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quy</w:t>
      </w:r>
      <w:proofErr w:type="gramEnd"/>
      <w:r w:rsidRPr="008025CD">
        <w:rPr>
          <w:rFonts w:asciiTheme="majorHAnsi" w:hAnsiTheme="majorHAnsi" w:cstheme="majorHAnsi"/>
          <w:sz w:val="26"/>
          <w:szCs w:val="26"/>
          <w:lang w:val="en-US"/>
        </w:rPr>
        <w:t xml:space="preserve"> phạm pháp luật về TMĐT. </w:t>
      </w:r>
      <w:proofErr w:type="gramStart"/>
      <w:r w:rsidRPr="008025CD">
        <w:rPr>
          <w:rFonts w:asciiTheme="majorHAnsi" w:hAnsiTheme="majorHAnsi" w:cstheme="majorHAnsi"/>
          <w:sz w:val="26"/>
          <w:szCs w:val="26"/>
          <w:lang w:val="en-US"/>
        </w:rPr>
        <w:t>Đến nay, hệ thống pháp luật liên quan tới TMĐT đ.</w:t>
      </w:r>
      <w:proofErr w:type="gramEnd"/>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tương</w:t>
      </w:r>
      <w:proofErr w:type="gramEnd"/>
      <w:r w:rsidRPr="008025CD">
        <w:rPr>
          <w:rFonts w:asciiTheme="majorHAnsi" w:hAnsiTheme="majorHAnsi" w:cstheme="majorHAnsi"/>
          <w:sz w:val="26"/>
          <w:szCs w:val="26"/>
          <w:lang w:val="en-US"/>
        </w:rPr>
        <w:t xml:space="preserve"> đối hoàn thiện. Bên cạnh đó, các doanh nghiệp cũng đ. nhận thức được tầm quan</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trọng</w:t>
      </w:r>
      <w:proofErr w:type="gramEnd"/>
      <w:r w:rsidRPr="008025CD">
        <w:rPr>
          <w:rFonts w:asciiTheme="majorHAnsi" w:hAnsiTheme="majorHAnsi" w:cstheme="majorHAnsi"/>
          <w:sz w:val="26"/>
          <w:szCs w:val="26"/>
          <w:lang w:val="en-US"/>
        </w:rPr>
        <w:t xml:space="preserve"> và tổ chức ứng dụng TMĐT ở nhiều mức độ khác nhau.</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Tuy nhiên, sự quan tâm của doanh nghiệp đối với các quy định pháp luật về TMĐT</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c.n</w:t>
      </w:r>
      <w:proofErr w:type="gramEnd"/>
      <w:r w:rsidRPr="008025CD">
        <w:rPr>
          <w:rFonts w:asciiTheme="majorHAnsi" w:hAnsiTheme="majorHAnsi" w:cstheme="majorHAnsi"/>
          <w:sz w:val="26"/>
          <w:szCs w:val="26"/>
          <w:lang w:val="en-US"/>
        </w:rPr>
        <w:t xml:space="preserve"> ở mức độ thấp. Trong thời gian tới các doanh nghiệp cần tích cực t.m hiểu, nghiên</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cứu</w:t>
      </w:r>
      <w:proofErr w:type="gramEnd"/>
      <w:r w:rsidRPr="008025CD">
        <w:rPr>
          <w:rFonts w:asciiTheme="majorHAnsi" w:hAnsiTheme="majorHAnsi" w:cstheme="majorHAnsi"/>
          <w:sz w:val="26"/>
          <w:szCs w:val="26"/>
          <w:lang w:val="en-US"/>
        </w:rPr>
        <w:t xml:space="preserve"> các văn bản liên quan đến TMĐT như Luật Giao dịch điện tử, Luật Công nghệ thông</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tin</w:t>
      </w:r>
      <w:proofErr w:type="gramEnd"/>
      <w:r w:rsidRPr="008025CD">
        <w:rPr>
          <w:rFonts w:asciiTheme="majorHAnsi" w:hAnsiTheme="majorHAnsi" w:cstheme="majorHAnsi"/>
          <w:sz w:val="26"/>
          <w:szCs w:val="26"/>
          <w:lang w:val="en-US"/>
        </w:rPr>
        <w:t>, các nghị định quy định chi tiết thi hai Luật này và hệ thống văn bản hướng dẫn liên</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quan</w:t>
      </w:r>
      <w:proofErr w:type="gramEnd"/>
      <w:r w:rsidRPr="008025CD">
        <w:rPr>
          <w:rFonts w:asciiTheme="majorHAnsi" w:hAnsiTheme="majorHAnsi" w:cstheme="majorHAnsi"/>
          <w:sz w:val="26"/>
          <w:szCs w:val="26"/>
          <w:lang w:val="en-US"/>
        </w:rPr>
        <w:t xml:space="preserve"> đến chứng từ điện tử, giao kết và thực hiện hợp đồng trên website TMĐT, thư rác,</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tên</w:t>
      </w:r>
      <w:proofErr w:type="gramEnd"/>
      <w:r w:rsidRPr="008025CD">
        <w:rPr>
          <w:rFonts w:asciiTheme="majorHAnsi" w:hAnsiTheme="majorHAnsi" w:cstheme="majorHAnsi"/>
          <w:sz w:val="26"/>
          <w:szCs w:val="26"/>
          <w:lang w:val="en-US"/>
        </w:rPr>
        <w:t xml:space="preserve"> miền, xử phạt hành chính, v.v... Trong quá tr.nh hoạt động, doanh nghiệp nên t.m</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hiểu</w:t>
      </w:r>
      <w:proofErr w:type="gramEnd"/>
      <w:r w:rsidRPr="008025CD">
        <w:rPr>
          <w:rFonts w:asciiTheme="majorHAnsi" w:hAnsiTheme="majorHAnsi" w:cstheme="majorHAnsi"/>
          <w:sz w:val="26"/>
          <w:szCs w:val="26"/>
          <w:lang w:val="en-US"/>
        </w:rPr>
        <w:t>, phát hiện những khó khăn, bất cập trong việc thực hiện các quy định pháp luật về</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TMĐT, chủ động đề xuất bổ sung, sửa đổi. Doanh nghiệp có thể trực tiếp, hoặc thông</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GVHD: Th.S Vũ Trí Dũng SVTH: Trần Hồng Nghi và Tôn Thị Kim Loan</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63</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qua</w:t>
      </w:r>
      <w:proofErr w:type="gramEnd"/>
      <w:r w:rsidRPr="008025CD">
        <w:rPr>
          <w:rFonts w:asciiTheme="majorHAnsi" w:hAnsiTheme="majorHAnsi" w:cstheme="majorHAnsi"/>
          <w:sz w:val="26"/>
          <w:szCs w:val="26"/>
          <w:lang w:val="en-US"/>
        </w:rPr>
        <w:t xml:space="preserve"> các tổ chức x. hội nghề nghiệp như Hiệp hội TMĐT, Ph.ng Thương mại và Công</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nghiệp</w:t>
      </w:r>
      <w:proofErr w:type="gramEnd"/>
      <w:r w:rsidRPr="008025CD">
        <w:rPr>
          <w:rFonts w:asciiTheme="majorHAnsi" w:hAnsiTheme="majorHAnsi" w:cstheme="majorHAnsi"/>
          <w:sz w:val="26"/>
          <w:szCs w:val="26"/>
          <w:lang w:val="en-US"/>
        </w:rPr>
        <w:t xml:space="preserve"> Việt Nam, để phản ánh, đóng góp . </w:t>
      </w:r>
      <w:proofErr w:type="gramStart"/>
      <w:r w:rsidRPr="008025CD">
        <w:rPr>
          <w:rFonts w:asciiTheme="majorHAnsi" w:hAnsiTheme="majorHAnsi" w:cstheme="majorHAnsi"/>
          <w:sz w:val="26"/>
          <w:szCs w:val="26"/>
          <w:lang w:val="en-US"/>
        </w:rPr>
        <w:t>kiến</w:t>
      </w:r>
      <w:proofErr w:type="gramEnd"/>
      <w:r w:rsidRPr="008025CD">
        <w:rPr>
          <w:rFonts w:asciiTheme="majorHAnsi" w:hAnsiTheme="majorHAnsi" w:cstheme="majorHAnsi"/>
          <w:sz w:val="26"/>
          <w:szCs w:val="26"/>
          <w:lang w:val="en-US"/>
        </w:rPr>
        <w:t xml:space="preserve"> của m.nh đến các cơ quan quản l. nhà</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nước</w:t>
      </w:r>
      <w:proofErr w:type="gramEnd"/>
      <w:r w:rsidRPr="008025CD">
        <w:rPr>
          <w:rFonts w:asciiTheme="majorHAnsi" w:hAnsiTheme="majorHAnsi" w:cstheme="majorHAnsi"/>
          <w:sz w:val="26"/>
          <w:szCs w:val="26"/>
          <w:lang w:val="en-US"/>
        </w:rPr>
        <w:t>.</w:t>
      </w:r>
    </w:p>
    <w:p w:rsidR="00A6293D" w:rsidRPr="008025CD" w:rsidRDefault="00A6293D" w:rsidP="009A2D29">
      <w:pPr>
        <w:autoSpaceDE w:val="0"/>
        <w:autoSpaceDN w:val="0"/>
        <w:adjustRightInd w:val="0"/>
        <w:ind w:firstLine="0"/>
        <w:rPr>
          <w:rFonts w:asciiTheme="majorHAnsi" w:hAnsiTheme="majorHAnsi" w:cstheme="majorHAnsi"/>
          <w:b/>
          <w:bCs/>
          <w:sz w:val="26"/>
          <w:szCs w:val="26"/>
          <w:lang w:val="en-US"/>
        </w:rPr>
      </w:pPr>
      <w:r w:rsidRPr="008025CD">
        <w:rPr>
          <w:rFonts w:asciiTheme="majorHAnsi" w:hAnsiTheme="majorHAnsi" w:cstheme="majorHAnsi"/>
          <w:b/>
          <w:bCs/>
          <w:sz w:val="26"/>
          <w:szCs w:val="26"/>
          <w:lang w:val="en-US"/>
        </w:rPr>
        <w:t>3.2.3 Đối với người tiêu dùng</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lastRenderedPageBreak/>
        <w:t>Từ năm 2007 đến nay, hoạt động mua bán trực tuyến đ. có bước phát triển khá mạnh</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mẽ</w:t>
      </w:r>
      <w:proofErr w:type="gramEnd"/>
      <w:r w:rsidRPr="008025CD">
        <w:rPr>
          <w:rFonts w:asciiTheme="majorHAnsi" w:hAnsiTheme="majorHAnsi" w:cstheme="majorHAnsi"/>
          <w:sz w:val="26"/>
          <w:szCs w:val="26"/>
          <w:lang w:val="en-US"/>
        </w:rPr>
        <w:t xml:space="preserve"> tại các thành phố lớn. Việc bán hàng hóa và dịch vụ qua mạng Internet đ. được nhiều</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doanh</w:t>
      </w:r>
      <w:proofErr w:type="gramEnd"/>
      <w:r w:rsidRPr="008025CD">
        <w:rPr>
          <w:rFonts w:asciiTheme="majorHAnsi" w:hAnsiTheme="majorHAnsi" w:cstheme="majorHAnsi"/>
          <w:sz w:val="26"/>
          <w:szCs w:val="26"/>
          <w:lang w:val="en-US"/>
        </w:rPr>
        <w:t xml:space="preserve"> nghiệp uy tín thuộc nhiều lĩnh vực khác nhau triển khai và đạt kết quả khả quan,</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góp</w:t>
      </w:r>
      <w:proofErr w:type="gramEnd"/>
      <w:r w:rsidRPr="008025CD">
        <w:rPr>
          <w:rFonts w:asciiTheme="majorHAnsi" w:hAnsiTheme="majorHAnsi" w:cstheme="majorHAnsi"/>
          <w:sz w:val="26"/>
          <w:szCs w:val="26"/>
          <w:lang w:val="en-US"/>
        </w:rPr>
        <w:t xml:space="preserve"> phần nâng cao sức cạnh tranh của doanh nghiệp, đồng thời mang lại sự tiện lợi, thoải</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mái</w:t>
      </w:r>
      <w:proofErr w:type="gramEnd"/>
      <w:r w:rsidRPr="008025CD">
        <w:rPr>
          <w:rFonts w:asciiTheme="majorHAnsi" w:hAnsiTheme="majorHAnsi" w:cstheme="majorHAnsi"/>
          <w:sz w:val="26"/>
          <w:szCs w:val="26"/>
          <w:lang w:val="en-US"/>
        </w:rPr>
        <w:t xml:space="preserve"> cho người tiêu dùng.</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Để giúp hoạt động mua bán trực tuyến phát triển mạnh hơn nữa, góp phần h.nh thành</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môi</w:t>
      </w:r>
      <w:proofErr w:type="gramEnd"/>
      <w:r w:rsidRPr="008025CD">
        <w:rPr>
          <w:rFonts w:asciiTheme="majorHAnsi" w:hAnsiTheme="majorHAnsi" w:cstheme="majorHAnsi"/>
          <w:sz w:val="26"/>
          <w:szCs w:val="26"/>
          <w:lang w:val="en-US"/>
        </w:rPr>
        <w:t xml:space="preserve"> trường mua sắm hiện đại, người tiêu dùng cần mạnh dạn thực hiện việc mua sắm</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trên</w:t>
      </w:r>
      <w:proofErr w:type="gramEnd"/>
      <w:r w:rsidRPr="008025CD">
        <w:rPr>
          <w:rFonts w:asciiTheme="majorHAnsi" w:hAnsiTheme="majorHAnsi" w:cstheme="majorHAnsi"/>
          <w:sz w:val="26"/>
          <w:szCs w:val="26"/>
          <w:lang w:val="en-US"/>
        </w:rPr>
        <w:t xml:space="preserve"> mạng, có thể khởi đầu bằng việc thử nghiệm mua hàng hóa tại một website TMĐT</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có</w:t>
      </w:r>
      <w:proofErr w:type="gramEnd"/>
      <w:r w:rsidRPr="008025CD">
        <w:rPr>
          <w:rFonts w:asciiTheme="majorHAnsi" w:hAnsiTheme="majorHAnsi" w:cstheme="majorHAnsi"/>
          <w:sz w:val="26"/>
          <w:szCs w:val="26"/>
          <w:lang w:val="en-US"/>
        </w:rPr>
        <w:t xml:space="preserve"> uy tín. Bên cạnh đó, những cá nhân đ. có kinh nghiệm mua sắm trực tuyến cần tích</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cực</w:t>
      </w:r>
      <w:proofErr w:type="gramEnd"/>
      <w:r w:rsidRPr="008025CD">
        <w:rPr>
          <w:rFonts w:asciiTheme="majorHAnsi" w:hAnsiTheme="majorHAnsi" w:cstheme="majorHAnsi"/>
          <w:sz w:val="26"/>
          <w:szCs w:val="26"/>
          <w:lang w:val="en-US"/>
        </w:rPr>
        <w:t xml:space="preserve"> tuyên truyền, cổ động, vận động người thân, bạn bè tham gia h.nh thức mua bán tiện</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lợi</w:t>
      </w:r>
      <w:proofErr w:type="gramEnd"/>
      <w:r w:rsidRPr="008025CD">
        <w:rPr>
          <w:rFonts w:asciiTheme="majorHAnsi" w:hAnsiTheme="majorHAnsi" w:cstheme="majorHAnsi"/>
          <w:sz w:val="26"/>
          <w:szCs w:val="26"/>
          <w:lang w:val="en-US"/>
        </w:rPr>
        <w:t xml:space="preserve"> và an toàn này.</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Ngoài việc tích cực tham gia mua sắm trực tuyến, để h.nh thành môi trường TMĐT</w:t>
      </w:r>
    </w:p>
    <w:p w:rsidR="00A6293D" w:rsidRPr="008025CD" w:rsidRDefault="00A6293D" w:rsidP="009A2D29">
      <w:pPr>
        <w:autoSpaceDE w:val="0"/>
        <w:autoSpaceDN w:val="0"/>
        <w:adjustRightInd w:val="0"/>
        <w:ind w:firstLine="0"/>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an</w:t>
      </w:r>
      <w:proofErr w:type="gramEnd"/>
      <w:r w:rsidRPr="008025CD">
        <w:rPr>
          <w:rFonts w:asciiTheme="majorHAnsi" w:hAnsiTheme="majorHAnsi" w:cstheme="majorHAnsi"/>
          <w:sz w:val="26"/>
          <w:szCs w:val="26"/>
          <w:lang w:val="en-US"/>
        </w:rPr>
        <w:t xml:space="preserve"> toàn, người tiêu dùng cũng cần trang bị cho m.nh những kiến thức cơ bản đối với việc</w:t>
      </w:r>
    </w:p>
    <w:p w:rsidR="00E23479" w:rsidRPr="008025CD" w:rsidRDefault="00A6293D" w:rsidP="009A2D29">
      <w:pPr>
        <w:rPr>
          <w:rFonts w:asciiTheme="majorHAnsi" w:hAnsiTheme="majorHAnsi" w:cstheme="majorHAnsi"/>
          <w:sz w:val="26"/>
          <w:szCs w:val="26"/>
          <w:lang w:val="en-US" w:eastAsia="ar-SA"/>
        </w:rPr>
      </w:pPr>
      <w:proofErr w:type="gramStart"/>
      <w:r w:rsidRPr="008025CD">
        <w:rPr>
          <w:rFonts w:asciiTheme="majorHAnsi" w:hAnsiTheme="majorHAnsi" w:cstheme="majorHAnsi"/>
          <w:sz w:val="26"/>
          <w:szCs w:val="26"/>
          <w:lang w:val="en-US"/>
        </w:rPr>
        <w:t>sử</w:t>
      </w:r>
      <w:proofErr w:type="gramEnd"/>
      <w:r w:rsidRPr="008025CD">
        <w:rPr>
          <w:rFonts w:asciiTheme="majorHAnsi" w:hAnsiTheme="majorHAnsi" w:cstheme="majorHAnsi"/>
          <w:sz w:val="26"/>
          <w:szCs w:val="26"/>
          <w:lang w:val="en-US"/>
        </w:rPr>
        <w:t xml:space="preserve"> dụng mạng Internet, tránh bị lừa đảo làm mất thông tin cá nhân, phát tán virus...</w:t>
      </w:r>
    </w:p>
    <w:p w:rsidR="00193200" w:rsidRPr="008025CD" w:rsidRDefault="00193200" w:rsidP="009A2D29">
      <w:pPr>
        <w:pStyle w:val="western"/>
        <w:spacing w:after="0" w:line="360" w:lineRule="auto"/>
        <w:ind w:firstLine="0"/>
        <w:rPr>
          <w:rStyle w:val="Strong"/>
          <w:rFonts w:asciiTheme="majorHAnsi" w:hAnsiTheme="majorHAnsi" w:cstheme="majorHAnsi"/>
          <w:sz w:val="26"/>
          <w:szCs w:val="26"/>
          <w:lang w:val="en-US"/>
        </w:rPr>
      </w:pPr>
    </w:p>
    <w:p w:rsidR="00193200" w:rsidRPr="008025CD" w:rsidRDefault="00193200" w:rsidP="009A2D29">
      <w:pPr>
        <w:pStyle w:val="western"/>
        <w:spacing w:after="0" w:line="360" w:lineRule="auto"/>
        <w:ind w:firstLine="0"/>
        <w:rPr>
          <w:rStyle w:val="Strong"/>
          <w:rFonts w:asciiTheme="majorHAnsi" w:hAnsiTheme="majorHAnsi" w:cstheme="majorHAnsi"/>
          <w:sz w:val="26"/>
          <w:szCs w:val="26"/>
          <w:lang w:val="en-US"/>
        </w:rPr>
      </w:pPr>
    </w:p>
    <w:p w:rsidR="00193200" w:rsidRPr="008025CD" w:rsidRDefault="00193200" w:rsidP="009A2D29">
      <w:pPr>
        <w:pStyle w:val="western"/>
        <w:spacing w:after="0" w:line="360" w:lineRule="auto"/>
        <w:ind w:firstLine="0"/>
        <w:rPr>
          <w:rStyle w:val="Strong"/>
          <w:rFonts w:asciiTheme="majorHAnsi" w:hAnsiTheme="majorHAnsi" w:cstheme="majorHAnsi"/>
          <w:sz w:val="26"/>
          <w:szCs w:val="26"/>
          <w:lang w:val="en-US"/>
        </w:rPr>
      </w:pPr>
    </w:p>
    <w:p w:rsidR="00193200" w:rsidRPr="008025CD" w:rsidRDefault="00193200" w:rsidP="009A2D29">
      <w:pPr>
        <w:pStyle w:val="western"/>
        <w:spacing w:after="0" w:line="360" w:lineRule="auto"/>
        <w:ind w:firstLine="0"/>
        <w:rPr>
          <w:rStyle w:val="Strong"/>
          <w:rFonts w:asciiTheme="majorHAnsi" w:hAnsiTheme="majorHAnsi" w:cstheme="majorHAnsi"/>
          <w:sz w:val="26"/>
          <w:szCs w:val="26"/>
          <w:lang w:val="en-US"/>
        </w:rPr>
      </w:pPr>
    </w:p>
    <w:p w:rsidR="00193200" w:rsidRPr="008025CD" w:rsidRDefault="00193200" w:rsidP="009A2D29">
      <w:pPr>
        <w:pStyle w:val="western"/>
        <w:spacing w:after="0" w:line="360" w:lineRule="auto"/>
        <w:ind w:firstLine="0"/>
        <w:rPr>
          <w:rStyle w:val="Strong"/>
          <w:rFonts w:asciiTheme="majorHAnsi" w:hAnsiTheme="majorHAnsi" w:cstheme="majorHAnsi"/>
          <w:sz w:val="26"/>
          <w:szCs w:val="26"/>
          <w:lang w:val="en-US"/>
        </w:rPr>
      </w:pPr>
    </w:p>
    <w:p w:rsidR="00193200" w:rsidRPr="008025CD" w:rsidRDefault="00193200" w:rsidP="009A2D29">
      <w:pPr>
        <w:pStyle w:val="western"/>
        <w:spacing w:after="0" w:line="360" w:lineRule="auto"/>
        <w:ind w:firstLine="0"/>
        <w:rPr>
          <w:rStyle w:val="Strong"/>
          <w:rFonts w:asciiTheme="majorHAnsi" w:hAnsiTheme="majorHAnsi" w:cstheme="majorHAnsi"/>
          <w:sz w:val="26"/>
          <w:szCs w:val="26"/>
          <w:lang w:val="en-US"/>
        </w:rPr>
      </w:pPr>
    </w:p>
    <w:p w:rsidR="00193200" w:rsidRPr="008025CD" w:rsidRDefault="00193200" w:rsidP="009A2D29">
      <w:pPr>
        <w:pStyle w:val="western"/>
        <w:spacing w:after="0" w:line="360" w:lineRule="auto"/>
        <w:ind w:firstLine="0"/>
        <w:rPr>
          <w:rStyle w:val="Strong"/>
          <w:rFonts w:asciiTheme="majorHAnsi" w:hAnsiTheme="majorHAnsi" w:cstheme="majorHAnsi"/>
          <w:sz w:val="26"/>
          <w:szCs w:val="26"/>
          <w:lang w:val="en-US"/>
        </w:rPr>
      </w:pPr>
    </w:p>
    <w:p w:rsidR="00193200" w:rsidRPr="008025CD" w:rsidRDefault="00193200" w:rsidP="009A2D29">
      <w:pPr>
        <w:pStyle w:val="western"/>
        <w:spacing w:after="0" w:line="360" w:lineRule="auto"/>
        <w:ind w:firstLine="0"/>
        <w:rPr>
          <w:rStyle w:val="Strong"/>
          <w:rFonts w:asciiTheme="majorHAnsi" w:hAnsiTheme="majorHAnsi" w:cstheme="majorHAnsi"/>
          <w:sz w:val="26"/>
          <w:szCs w:val="26"/>
          <w:lang w:val="en-US"/>
        </w:rPr>
      </w:pPr>
    </w:p>
    <w:p w:rsidR="0007458C" w:rsidRPr="008025CD" w:rsidRDefault="0007458C" w:rsidP="009A2D29">
      <w:pPr>
        <w:pStyle w:val="western"/>
        <w:spacing w:after="0" w:line="360" w:lineRule="auto"/>
        <w:ind w:firstLine="0"/>
        <w:rPr>
          <w:rStyle w:val="Strong"/>
          <w:rFonts w:asciiTheme="majorHAnsi" w:hAnsiTheme="majorHAnsi" w:cstheme="majorHAnsi"/>
          <w:sz w:val="26"/>
          <w:szCs w:val="26"/>
          <w:lang w:val="en-US"/>
        </w:rPr>
      </w:pPr>
      <w:r w:rsidRPr="008025CD">
        <w:rPr>
          <w:rStyle w:val="Strong"/>
          <w:rFonts w:asciiTheme="majorHAnsi" w:hAnsiTheme="majorHAnsi" w:cstheme="majorHAnsi"/>
          <w:sz w:val="26"/>
          <w:szCs w:val="26"/>
          <w:lang w:val="en-US"/>
        </w:rPr>
        <w:t>3.3   Công nghệ</w:t>
      </w:r>
    </w:p>
    <w:p w:rsidR="00B579A2" w:rsidRPr="008025CD" w:rsidRDefault="004345DA" w:rsidP="009A2D29">
      <w:pPr>
        <w:pStyle w:val="western"/>
        <w:spacing w:after="0" w:line="360" w:lineRule="auto"/>
        <w:ind w:firstLine="0"/>
        <w:rPr>
          <w:rFonts w:asciiTheme="majorHAnsi" w:hAnsiTheme="majorHAnsi" w:cstheme="majorHAnsi"/>
          <w:sz w:val="26"/>
          <w:szCs w:val="26"/>
          <w:lang w:val="en-US"/>
        </w:rPr>
      </w:pPr>
      <w:r w:rsidRPr="008025CD">
        <w:rPr>
          <w:rStyle w:val="Strong"/>
          <w:rFonts w:asciiTheme="majorHAnsi" w:hAnsiTheme="majorHAnsi" w:cstheme="majorHAnsi"/>
          <w:sz w:val="26"/>
          <w:szCs w:val="26"/>
          <w:lang w:val="en-US"/>
        </w:rPr>
        <w:t xml:space="preserve">3.3.1   </w:t>
      </w:r>
      <w:r w:rsidRPr="008025CD">
        <w:rPr>
          <w:rStyle w:val="Strong"/>
          <w:rFonts w:asciiTheme="majorHAnsi" w:hAnsiTheme="majorHAnsi" w:cstheme="majorHAnsi"/>
          <w:sz w:val="26"/>
          <w:szCs w:val="26"/>
        </w:rPr>
        <w:t>Điện toán đám mây</w:t>
      </w:r>
      <w:r w:rsidR="00572340" w:rsidRPr="008025CD">
        <w:rPr>
          <w:rFonts w:asciiTheme="majorHAnsi" w:hAnsiTheme="majorHAnsi" w:cstheme="majorHAnsi"/>
          <w:sz w:val="26"/>
          <w:szCs w:val="26"/>
        </w:rPr>
        <w:br/>
      </w:r>
      <w:r w:rsidR="000776A9" w:rsidRPr="008025CD">
        <w:rPr>
          <w:rFonts w:asciiTheme="majorHAnsi" w:hAnsiTheme="majorHAnsi" w:cstheme="majorHAnsi"/>
          <w:sz w:val="26"/>
          <w:szCs w:val="26"/>
          <w:lang w:val="en-US"/>
        </w:rPr>
        <w:tab/>
      </w:r>
      <w:r w:rsidR="00572340" w:rsidRPr="008025CD">
        <w:rPr>
          <w:rFonts w:asciiTheme="majorHAnsi" w:hAnsiTheme="majorHAnsi" w:cstheme="majorHAnsi"/>
          <w:sz w:val="26"/>
          <w:szCs w:val="26"/>
        </w:rPr>
        <w:t xml:space="preserve">Đám mây (cloud) là biểu tượng tượng trưng cho Internet và thường được sử </w:t>
      </w:r>
      <w:r w:rsidR="00572340" w:rsidRPr="008025CD">
        <w:rPr>
          <w:rFonts w:asciiTheme="majorHAnsi" w:hAnsiTheme="majorHAnsi" w:cstheme="majorHAnsi"/>
          <w:sz w:val="26"/>
          <w:szCs w:val="26"/>
        </w:rPr>
        <w:lastRenderedPageBreak/>
        <w:t xml:space="preserve">dụng trong các mô hình, </w:t>
      </w:r>
      <w:proofErr w:type="gramStart"/>
      <w:r w:rsidR="00572340" w:rsidRPr="008025CD">
        <w:rPr>
          <w:rFonts w:asciiTheme="majorHAnsi" w:hAnsiTheme="majorHAnsi" w:cstheme="majorHAnsi"/>
          <w:sz w:val="26"/>
          <w:szCs w:val="26"/>
        </w:rPr>
        <w:t>sơ</w:t>
      </w:r>
      <w:proofErr w:type="gramEnd"/>
      <w:r w:rsidR="00572340" w:rsidRPr="008025CD">
        <w:rPr>
          <w:rFonts w:asciiTheme="majorHAnsi" w:hAnsiTheme="majorHAnsi" w:cstheme="majorHAnsi"/>
          <w:sz w:val="26"/>
          <w:szCs w:val="26"/>
        </w:rPr>
        <w:t xml:space="preserve"> đồ mạng máy tính. Do đó, điện toán đám mây được hiểu như cách thức áp dụng các kỹ thuật điện toán dựa trên Internet. Cụ thể hơn, đó là một mô hình mà mọi thông tin đều được lưu trữ, tính toán, xử lý trong các máy chủ đặt trên Internet. Người sử dụng có thể làm việc với các thông tin đó mà không cần phải hiểu biết về công nghệ, kỹ thuật và hạ tầng cơ sở của đám mây.</w:t>
      </w:r>
    </w:p>
    <w:p w:rsidR="005B57A7" w:rsidRPr="008025CD" w:rsidRDefault="005B57A7" w:rsidP="009A2D29">
      <w:pPr>
        <w:pStyle w:val="western"/>
        <w:spacing w:after="0" w:line="360" w:lineRule="auto"/>
        <w:ind w:firstLine="0"/>
        <w:rPr>
          <w:rFonts w:asciiTheme="majorHAnsi" w:hAnsiTheme="majorHAnsi" w:cstheme="majorHAnsi"/>
          <w:sz w:val="26"/>
          <w:szCs w:val="26"/>
          <w:lang w:val="en-US"/>
        </w:rPr>
      </w:pPr>
      <w:r w:rsidRPr="008025CD">
        <w:rPr>
          <w:rFonts w:asciiTheme="majorHAnsi" w:hAnsiTheme="majorHAnsi" w:cstheme="majorHAnsi"/>
          <w:noProof/>
          <w:sz w:val="26"/>
          <w:szCs w:val="26"/>
          <w:lang w:val="en-US" w:eastAsia="en-US"/>
        </w:rPr>
        <w:drawing>
          <wp:inline distT="0" distB="0" distL="0" distR="0" wp14:anchorId="3D6CD023" wp14:editId="1279918E">
            <wp:extent cx="4287838" cy="2933700"/>
            <wp:effectExtent l="0" t="0" r="0" b="0"/>
            <wp:docPr id="8196" name="Picture 4" descr="29-05-10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descr="29-05-10_pic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7838" cy="293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5B57A7" w:rsidRPr="008025CD" w:rsidRDefault="005B57A7" w:rsidP="009A2D29">
      <w:pPr>
        <w:pStyle w:val="western"/>
        <w:spacing w:after="0" w:line="360" w:lineRule="auto"/>
        <w:ind w:firstLine="0"/>
        <w:rPr>
          <w:rFonts w:asciiTheme="majorHAnsi" w:hAnsiTheme="majorHAnsi" w:cstheme="majorHAnsi"/>
          <w:b/>
          <w:sz w:val="26"/>
          <w:szCs w:val="26"/>
          <w:lang w:val="en-US"/>
        </w:rPr>
      </w:pPr>
      <w:r w:rsidRPr="008025CD">
        <w:rPr>
          <w:rFonts w:asciiTheme="majorHAnsi" w:hAnsiTheme="majorHAnsi" w:cstheme="majorHAnsi"/>
          <w:b/>
          <w:bCs/>
          <w:sz w:val="26"/>
          <w:szCs w:val="26"/>
        </w:rPr>
        <w:t>Hình 1: Mọi thứ đều tập trung vào đám mây</w:t>
      </w:r>
    </w:p>
    <w:p w:rsidR="00435B62" w:rsidRPr="008025CD" w:rsidRDefault="00572340"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rPr>
        <w:br/>
      </w:r>
      <w:r w:rsidR="00ED19C8" w:rsidRPr="008025CD">
        <w:rPr>
          <w:rFonts w:asciiTheme="majorHAnsi" w:hAnsiTheme="majorHAnsi" w:cstheme="majorHAnsi"/>
          <w:sz w:val="26"/>
          <w:szCs w:val="26"/>
          <w:lang w:val="en-US"/>
        </w:rPr>
        <w:tab/>
      </w:r>
      <w:r w:rsidRPr="008025CD">
        <w:rPr>
          <w:rFonts w:asciiTheme="majorHAnsi" w:hAnsiTheme="majorHAnsi" w:cstheme="majorHAnsi"/>
          <w:sz w:val="26"/>
          <w:szCs w:val="26"/>
        </w:rPr>
        <w:t>Với cách thức lưu trữ và xử lý thông tin như vậy, người sử dụng có thể dễ dàng truy cập vào đám mây chỉ với một ứng dụng có khả năng truy nhập Internet và từ bất kỳ thiết bị nào, bao gồm máy tính, thiết bị cầm tay, di động, thiết bị giải trí... Ví dụ rõ ràng nhất về ứng dụng thực tế đang được sử dụng rộng rãi, đại diện cho một ứng dụng trong mô hình điện toán đám mây, là dịch vụ thư điện tử trực tuyến được cung cấp bởi nhiều hãng lớn như Hotmail của Microsoft, Yahoo Mail của Yahoo, Gmail của Google... Với dịch vụ này, người sử dụng chỉ cần trình duyệt web cùng tài khoản cá nhân đã được đăng ký là có thể thực hiện trao đổi, giao dịch thư điện tử mà không cần quan tâm đến vấn đề kỹ t</w:t>
      </w:r>
      <w:r w:rsidR="00ED19C8" w:rsidRPr="008025CD">
        <w:rPr>
          <w:rFonts w:asciiTheme="majorHAnsi" w:hAnsiTheme="majorHAnsi" w:cstheme="majorHAnsi"/>
          <w:sz w:val="26"/>
          <w:szCs w:val="26"/>
        </w:rPr>
        <w:t>huật, phần mềm, hạ tầng do điều</w:t>
      </w:r>
      <w:r w:rsidRPr="008025CD">
        <w:rPr>
          <w:rFonts w:asciiTheme="majorHAnsi" w:hAnsiTheme="majorHAnsi" w:cstheme="majorHAnsi"/>
          <w:sz w:val="26"/>
          <w:szCs w:val="26"/>
        </w:rPr>
        <w:t>đó được đảm bảo bởi các nhà cung cấp dịch vụ, mà cụ thể ở đây là Microsoft, Yahoo, Google...</w:t>
      </w:r>
    </w:p>
    <w:p w:rsidR="00C74AA5" w:rsidRPr="008025CD" w:rsidRDefault="00572340" w:rsidP="009A2D29">
      <w:pPr>
        <w:spacing w:line="360" w:lineRule="auto"/>
        <w:rPr>
          <w:rFonts w:asciiTheme="majorHAnsi" w:hAnsiTheme="majorHAnsi" w:cstheme="majorHAnsi"/>
          <w:sz w:val="26"/>
          <w:szCs w:val="26"/>
          <w:lang w:val="en-US"/>
        </w:rPr>
      </w:pPr>
      <w:r w:rsidRPr="008025CD">
        <w:rPr>
          <w:rFonts w:asciiTheme="majorHAnsi" w:hAnsiTheme="majorHAnsi" w:cstheme="majorHAnsi"/>
          <w:sz w:val="26"/>
          <w:szCs w:val="26"/>
        </w:rPr>
        <w:br/>
      </w:r>
      <w:r w:rsidRPr="008025CD">
        <w:rPr>
          <w:rStyle w:val="Strong"/>
          <w:rFonts w:asciiTheme="majorHAnsi" w:hAnsiTheme="majorHAnsi" w:cstheme="majorHAnsi"/>
          <w:sz w:val="26"/>
          <w:szCs w:val="26"/>
        </w:rPr>
        <w:t>Sự khác biệt giữa điện toán đám mây và điện toán truyền thống</w:t>
      </w:r>
      <w:r w:rsidRPr="008025CD">
        <w:rPr>
          <w:rFonts w:asciiTheme="majorHAnsi" w:hAnsiTheme="majorHAnsi" w:cstheme="majorHAnsi"/>
          <w:sz w:val="26"/>
          <w:szCs w:val="26"/>
        </w:rPr>
        <w:br/>
      </w:r>
      <w:r w:rsidR="00435B62" w:rsidRPr="008025CD">
        <w:rPr>
          <w:rFonts w:asciiTheme="majorHAnsi" w:hAnsiTheme="majorHAnsi" w:cstheme="majorHAnsi"/>
          <w:sz w:val="26"/>
          <w:szCs w:val="26"/>
          <w:lang w:val="en-US"/>
        </w:rPr>
        <w:lastRenderedPageBreak/>
        <w:tab/>
      </w:r>
      <w:r w:rsidRPr="008025CD">
        <w:rPr>
          <w:rFonts w:asciiTheme="majorHAnsi" w:hAnsiTheme="majorHAnsi" w:cstheme="majorHAnsi"/>
          <w:sz w:val="26"/>
          <w:szCs w:val="26"/>
        </w:rPr>
        <w:t>Trong mô hình điện toán truyền thống, các cá nhân, doanh nghiệp sẽ xây dựng riêng cơ sở hạ tầng kỹ thuật để tự cung cấp các dịch vụ cho các hoạt động thông tin đặc thù của mình. Với mô hình này, mọi thông tin sẽ được lưu trữ, xử lý nội bộ và họ sẽ trả tiền để triển khai, duy trì cơ sở hạ tầng đó (mua thiết bị phần cứng, phần mềm chuyên dụng, trả lương cho bộ phận điề</w:t>
      </w:r>
      <w:r w:rsidR="002A7E40" w:rsidRPr="008025CD">
        <w:rPr>
          <w:rFonts w:asciiTheme="majorHAnsi" w:hAnsiTheme="majorHAnsi" w:cstheme="majorHAnsi"/>
          <w:sz w:val="26"/>
          <w:szCs w:val="26"/>
        </w:rPr>
        <w:t>u hành...).</w:t>
      </w:r>
    </w:p>
    <w:p w:rsidR="00C74AA5" w:rsidRPr="008025CD" w:rsidRDefault="00C74AA5" w:rsidP="009A2D29">
      <w:pPr>
        <w:spacing w:line="360" w:lineRule="auto"/>
        <w:rPr>
          <w:rFonts w:asciiTheme="majorHAnsi" w:hAnsiTheme="majorHAnsi" w:cstheme="majorHAnsi"/>
          <w:sz w:val="26"/>
          <w:szCs w:val="26"/>
          <w:lang w:val="en-US"/>
        </w:rPr>
      </w:pPr>
      <w:r w:rsidRPr="008025CD">
        <w:rPr>
          <w:rFonts w:asciiTheme="majorHAnsi" w:hAnsiTheme="majorHAnsi" w:cstheme="majorHAnsi"/>
          <w:noProof/>
          <w:sz w:val="26"/>
          <w:szCs w:val="26"/>
          <w:lang w:val="en-US" w:eastAsia="en-US"/>
        </w:rPr>
        <w:drawing>
          <wp:inline distT="0" distB="0" distL="0" distR="0" wp14:anchorId="5CD1A8F6" wp14:editId="724BBDEE">
            <wp:extent cx="3765176" cy="2494484"/>
            <wp:effectExtent l="0" t="0" r="0" b="0"/>
            <wp:docPr id="8197" name="Picture 5" descr="cloud-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5" descr="cloud-comput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9101" cy="2497085"/>
                    </a:xfrm>
                    <a:prstGeom prst="rect">
                      <a:avLst/>
                    </a:prstGeom>
                    <a:noFill/>
                    <a:extLst/>
                  </pic:spPr>
                </pic:pic>
              </a:graphicData>
            </a:graphic>
          </wp:inline>
        </w:drawing>
      </w:r>
    </w:p>
    <w:p w:rsidR="00C74AA5" w:rsidRPr="008025CD" w:rsidRDefault="00C74AA5" w:rsidP="009A2D29">
      <w:pPr>
        <w:rPr>
          <w:rFonts w:asciiTheme="majorHAnsi" w:hAnsiTheme="majorHAnsi" w:cstheme="majorHAnsi"/>
          <w:b/>
          <w:sz w:val="26"/>
          <w:szCs w:val="26"/>
          <w:lang w:val="en-US"/>
        </w:rPr>
      </w:pPr>
      <w:r w:rsidRPr="008025CD">
        <w:rPr>
          <w:rFonts w:asciiTheme="majorHAnsi" w:hAnsiTheme="majorHAnsi" w:cstheme="majorHAnsi"/>
          <w:b/>
          <w:sz w:val="26"/>
          <w:szCs w:val="26"/>
        </w:rPr>
        <w:t>Hình 2 Mô hình tổng quan điện toán đám mây</w:t>
      </w:r>
    </w:p>
    <w:p w:rsidR="00572340" w:rsidRPr="008025CD" w:rsidRDefault="00572340"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br/>
      </w:r>
      <w:r w:rsidR="00435B62" w:rsidRPr="008025CD">
        <w:rPr>
          <w:rFonts w:asciiTheme="majorHAnsi" w:hAnsiTheme="majorHAnsi" w:cstheme="majorHAnsi"/>
          <w:sz w:val="26"/>
          <w:szCs w:val="26"/>
        </w:rPr>
        <w:tab/>
      </w:r>
      <w:r w:rsidRPr="008025CD">
        <w:rPr>
          <w:rFonts w:asciiTheme="majorHAnsi" w:hAnsiTheme="majorHAnsi" w:cstheme="majorHAnsi"/>
          <w:sz w:val="26"/>
          <w:szCs w:val="26"/>
        </w:rPr>
        <w:t>Khác với mô hình điện toán truyền thống, điện toán đám mây lưu trữ và xử lý toàn bộ thông tin trong đám mây Internet. Mọi công nghệ, kỹ thuật, cơ sở hạ tầng cũng như chi phí triển khai trong đám mây sẽ do nhà cung cấp đảm bảo xây dựng và duy trì. Do đó, thay vì phải đầu tư từ đầu rất nhiều tiền cho chi phí xây dựng cơ sở hạ tầng riêng, các cá nhân, doanh nghiệp trong quá trình hoạt động sẽ chỉ phải trả số tiền vừa đủ theo nhu cầu sử dụng của mình (pay-for-what-you-use). Như vậy, mô hình này có rất nhiều lợi ích như sử dụng hợp lý nguồn vốn, điều hòa chi tiêu tính toán theo thực tế sử dụng, luôn hưởng năng suất tính toán theo cam kết của nhà cung cấp dịch vụ, tận dụng được sức mạnh của Internet và các siêu máy tính, giảm cơ bản trách nhiệm quản lý hệ thống CNTT nội bộ</w:t>
      </w:r>
      <w:r w:rsidR="00970272" w:rsidRPr="008025CD">
        <w:rPr>
          <w:rFonts w:asciiTheme="majorHAnsi" w:hAnsiTheme="majorHAnsi" w:cstheme="majorHAnsi"/>
          <w:sz w:val="26"/>
          <w:szCs w:val="26"/>
        </w:rPr>
        <w:t>.</w:t>
      </w:r>
    </w:p>
    <w:p w:rsidR="000D130E" w:rsidRPr="008025CD" w:rsidRDefault="000D130E" w:rsidP="009A2D29">
      <w:pPr>
        <w:pStyle w:val="western"/>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lang w:val="en-US"/>
        </w:rPr>
        <w:t xml:space="preserve">Cấu trúc phân lớp của mô hình Điện toán đám mây </w:t>
      </w:r>
    </w:p>
    <w:p w:rsidR="00CF7166" w:rsidRPr="008025CD" w:rsidRDefault="000D130E" w:rsidP="009A2D29">
      <w:pPr>
        <w:pStyle w:val="western"/>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Về cơ bản, “điện to</w:t>
      </w:r>
      <w:r w:rsidR="001322D5" w:rsidRPr="008025CD">
        <w:rPr>
          <w:rFonts w:asciiTheme="majorHAnsi" w:hAnsiTheme="majorHAnsi" w:cstheme="majorHAnsi"/>
          <w:sz w:val="26"/>
          <w:szCs w:val="26"/>
          <w:lang w:val="en-US"/>
        </w:rPr>
        <w:t>án đám mây” được chia ra thành 3</w:t>
      </w:r>
      <w:r w:rsidRPr="008025CD">
        <w:rPr>
          <w:rFonts w:asciiTheme="majorHAnsi" w:hAnsiTheme="majorHAnsi" w:cstheme="majorHAnsi"/>
          <w:sz w:val="26"/>
          <w:szCs w:val="26"/>
          <w:lang w:val="en-US"/>
        </w:rPr>
        <w:t xml:space="preserve"> lớp riêng biệt, có tác động qua lại lẫn nhau: </w:t>
      </w:r>
    </w:p>
    <w:p w:rsidR="00CF7166" w:rsidRPr="008025CD" w:rsidRDefault="00EE6412" w:rsidP="009A2D29">
      <w:pPr>
        <w:pStyle w:val="western"/>
        <w:spacing w:after="0" w:line="360" w:lineRule="auto"/>
        <w:ind w:firstLine="0"/>
        <w:rPr>
          <w:rFonts w:asciiTheme="majorHAnsi" w:hAnsiTheme="majorHAnsi" w:cstheme="majorHAnsi"/>
          <w:sz w:val="26"/>
          <w:szCs w:val="26"/>
          <w:lang w:val="en-US"/>
        </w:rPr>
      </w:pPr>
      <w:r w:rsidRPr="008025CD">
        <w:rPr>
          <w:rFonts w:asciiTheme="majorHAnsi" w:hAnsiTheme="majorHAnsi" w:cstheme="majorHAnsi"/>
          <w:noProof/>
          <w:sz w:val="26"/>
          <w:szCs w:val="26"/>
          <w:lang w:val="en-US" w:eastAsia="en-US"/>
        </w:rPr>
        <w:lastRenderedPageBreak/>
        <w:drawing>
          <wp:inline distT="0" distB="0" distL="0" distR="0" wp14:anchorId="5EC2481F" wp14:editId="5E55C66B">
            <wp:extent cx="2655139" cy="21307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9711" cy="2134394"/>
                    </a:xfrm>
                    <a:prstGeom prst="rect">
                      <a:avLst/>
                    </a:prstGeom>
                    <a:noFill/>
                    <a:ln>
                      <a:noFill/>
                    </a:ln>
                  </pic:spPr>
                </pic:pic>
              </a:graphicData>
            </a:graphic>
          </wp:inline>
        </w:drawing>
      </w:r>
    </w:p>
    <w:p w:rsidR="00070C77" w:rsidRPr="008025CD" w:rsidRDefault="00070C77" w:rsidP="009A2D29">
      <w:pPr>
        <w:rPr>
          <w:rFonts w:asciiTheme="majorHAnsi" w:eastAsia="Times New Roman" w:hAnsiTheme="majorHAnsi" w:cstheme="majorHAnsi"/>
          <w:sz w:val="26"/>
          <w:szCs w:val="26"/>
          <w:lang w:val="en-US"/>
        </w:rPr>
      </w:pPr>
    </w:p>
    <w:p w:rsidR="00070C77" w:rsidRPr="008025CD" w:rsidRDefault="00070C77" w:rsidP="009A2D29">
      <w:pPr>
        <w:ind w:firstLine="0"/>
        <w:rPr>
          <w:rFonts w:asciiTheme="majorHAnsi" w:hAnsiTheme="majorHAnsi" w:cstheme="majorHAnsi"/>
          <w:sz w:val="26"/>
          <w:szCs w:val="26"/>
        </w:rPr>
      </w:pPr>
      <w:r w:rsidRPr="008025CD">
        <w:rPr>
          <w:rFonts w:asciiTheme="majorHAnsi" w:hAnsiTheme="majorHAnsi" w:cstheme="majorHAnsi"/>
          <w:sz w:val="26"/>
          <w:szCs w:val="26"/>
        </w:rPr>
        <w:t>Cấu trúc phân lớp mô hình Điện toán đám mây</w:t>
      </w:r>
    </w:p>
    <w:p w:rsidR="00070C77" w:rsidRPr="008025CD" w:rsidRDefault="00070C77" w:rsidP="009A2D29">
      <w:pPr>
        <w:rPr>
          <w:rFonts w:asciiTheme="majorHAnsi" w:hAnsiTheme="majorHAnsi" w:cstheme="majorHAnsi"/>
          <w:sz w:val="26"/>
          <w:szCs w:val="26"/>
        </w:rPr>
      </w:pPr>
    </w:p>
    <w:p w:rsidR="00CF7166" w:rsidRPr="008025CD" w:rsidRDefault="00EE6412" w:rsidP="009A2D29">
      <w:pPr>
        <w:pStyle w:val="Caption"/>
        <w:spacing w:line="360" w:lineRule="auto"/>
        <w:ind w:firstLine="0"/>
        <w:rPr>
          <w:rFonts w:asciiTheme="majorHAnsi" w:hAnsiTheme="majorHAnsi" w:cstheme="majorHAnsi"/>
          <w:color w:val="000000" w:themeColor="text1"/>
          <w:sz w:val="26"/>
          <w:szCs w:val="26"/>
        </w:rPr>
      </w:pPr>
      <w:r w:rsidRPr="008025CD">
        <w:rPr>
          <w:rFonts w:asciiTheme="majorHAnsi" w:hAnsiTheme="majorHAnsi" w:cstheme="majorHAnsi"/>
          <w:color w:val="000000" w:themeColor="text1"/>
          <w:sz w:val="26"/>
          <w:szCs w:val="26"/>
        </w:rPr>
        <w:t>Các tầng tạo nên một đám mây bao gồm:</w:t>
      </w:r>
    </w:p>
    <w:p w:rsidR="00EE6412" w:rsidRPr="008025CD" w:rsidRDefault="00EE6412" w:rsidP="009A2D29">
      <w:pPr>
        <w:pStyle w:val="Caption"/>
        <w:numPr>
          <w:ilvl w:val="0"/>
          <w:numId w:val="31"/>
        </w:numPr>
        <w:spacing w:line="360" w:lineRule="auto"/>
        <w:rPr>
          <w:rFonts w:asciiTheme="majorHAnsi" w:hAnsiTheme="majorHAnsi" w:cstheme="majorHAnsi"/>
          <w:b w:val="0"/>
          <w:color w:val="000000" w:themeColor="text1"/>
          <w:sz w:val="26"/>
          <w:szCs w:val="26"/>
        </w:rPr>
      </w:pPr>
      <w:r w:rsidRPr="008025CD">
        <w:rPr>
          <w:rFonts w:asciiTheme="majorHAnsi" w:hAnsiTheme="majorHAnsi" w:cstheme="majorHAnsi"/>
          <w:b w:val="0"/>
          <w:color w:val="000000" w:themeColor="text1"/>
          <w:sz w:val="26"/>
          <w:szCs w:val="26"/>
        </w:rPr>
        <w:t>Các dịch vụ ứng dụng</w:t>
      </w:r>
      <w:r w:rsidR="00C87175" w:rsidRPr="008025CD">
        <w:rPr>
          <w:rFonts w:asciiTheme="majorHAnsi" w:hAnsiTheme="majorHAnsi" w:cstheme="majorHAnsi"/>
          <w:b w:val="0"/>
          <w:color w:val="000000" w:themeColor="text1"/>
          <w:sz w:val="26"/>
          <w:szCs w:val="26"/>
        </w:rPr>
        <w:t>:</w:t>
      </w:r>
    </w:p>
    <w:p w:rsidR="00CE4D2F" w:rsidRPr="008025CD" w:rsidRDefault="00BC1F83" w:rsidP="009A2D29">
      <w:pPr>
        <w:pStyle w:val="Caption"/>
        <w:spacing w:line="360" w:lineRule="auto"/>
        <w:rPr>
          <w:rFonts w:asciiTheme="majorHAnsi" w:hAnsiTheme="majorHAnsi" w:cstheme="majorHAnsi"/>
          <w:b w:val="0"/>
          <w:color w:val="000000" w:themeColor="text1"/>
          <w:sz w:val="26"/>
          <w:szCs w:val="26"/>
        </w:rPr>
      </w:pPr>
      <w:proofErr w:type="gramStart"/>
      <w:r w:rsidRPr="008025CD">
        <w:rPr>
          <w:rFonts w:asciiTheme="majorHAnsi" w:hAnsiTheme="majorHAnsi" w:cstheme="majorHAnsi"/>
          <w:b w:val="0"/>
          <w:color w:val="000000" w:themeColor="text1"/>
          <w:sz w:val="26"/>
          <w:szCs w:val="26"/>
        </w:rPr>
        <w:t>Tầng dịch vụ ứng dụng này lưu trữ các ứng dụng phù hợp với mô hình SaaS.</w:t>
      </w:r>
      <w:proofErr w:type="gramEnd"/>
      <w:r w:rsidRPr="008025CD">
        <w:rPr>
          <w:rFonts w:asciiTheme="majorHAnsi" w:hAnsiTheme="majorHAnsi" w:cstheme="majorHAnsi"/>
          <w:b w:val="0"/>
          <w:color w:val="000000" w:themeColor="text1"/>
          <w:sz w:val="26"/>
          <w:szCs w:val="26"/>
        </w:rPr>
        <w:t xml:space="preserve"> Đây là những ứng dụng chạy trong một đám mây và được cung cấp </w:t>
      </w:r>
      <w:proofErr w:type="gramStart"/>
      <w:r w:rsidRPr="008025CD">
        <w:rPr>
          <w:rFonts w:asciiTheme="majorHAnsi" w:hAnsiTheme="majorHAnsi" w:cstheme="majorHAnsi"/>
          <w:b w:val="0"/>
          <w:color w:val="000000" w:themeColor="text1"/>
          <w:sz w:val="26"/>
          <w:szCs w:val="26"/>
        </w:rPr>
        <w:t>theo</w:t>
      </w:r>
      <w:proofErr w:type="gramEnd"/>
      <w:r w:rsidRPr="008025CD">
        <w:rPr>
          <w:rFonts w:asciiTheme="majorHAnsi" w:hAnsiTheme="majorHAnsi" w:cstheme="majorHAnsi"/>
          <w:b w:val="0"/>
          <w:color w:val="000000" w:themeColor="text1"/>
          <w:sz w:val="26"/>
          <w:szCs w:val="26"/>
        </w:rPr>
        <w:t xml:space="preserve"> yêu cầu</w:t>
      </w:r>
      <w:r w:rsidR="00CE4D2F" w:rsidRPr="008025CD">
        <w:rPr>
          <w:rFonts w:asciiTheme="majorHAnsi" w:hAnsiTheme="majorHAnsi" w:cstheme="majorHAnsi"/>
          <w:b w:val="0"/>
          <w:color w:val="000000" w:themeColor="text1"/>
          <w:sz w:val="26"/>
          <w:szCs w:val="26"/>
        </w:rPr>
        <w:t xml:space="preserve"> về các dịch vụ cho người dùng. Đôi khi các dịch vụ này được cung cấp miễn phí và các nhà cung cấp ứng dụng tạo ra doanh </w:t>
      </w:r>
      <w:proofErr w:type="gramStart"/>
      <w:r w:rsidR="00CE4D2F" w:rsidRPr="008025CD">
        <w:rPr>
          <w:rFonts w:asciiTheme="majorHAnsi" w:hAnsiTheme="majorHAnsi" w:cstheme="majorHAnsi"/>
          <w:b w:val="0"/>
          <w:color w:val="000000" w:themeColor="text1"/>
          <w:sz w:val="26"/>
          <w:szCs w:val="26"/>
        </w:rPr>
        <w:t>thu</w:t>
      </w:r>
      <w:proofErr w:type="gramEnd"/>
      <w:r w:rsidR="00CE4D2F" w:rsidRPr="008025CD">
        <w:rPr>
          <w:rFonts w:asciiTheme="majorHAnsi" w:hAnsiTheme="majorHAnsi" w:cstheme="majorHAnsi"/>
          <w:b w:val="0"/>
          <w:color w:val="000000" w:themeColor="text1"/>
          <w:sz w:val="26"/>
          <w:szCs w:val="26"/>
        </w:rPr>
        <w:t xml:space="preserve"> trực tiếp từ việc quảng cáo Web hay từ việc sử dụng dịch vụ. Thành phần này được hiện thực bằng qua các dịch vụ rất quen thuộc hàng ngày như Gmail, Yahoo mail…</w:t>
      </w:r>
    </w:p>
    <w:p w:rsidR="00CE4D2F" w:rsidRPr="008025CD" w:rsidRDefault="00CE4D2F" w:rsidP="009A2D29">
      <w:pPr>
        <w:pStyle w:val="Caption"/>
        <w:spacing w:line="360" w:lineRule="auto"/>
        <w:rPr>
          <w:rFonts w:asciiTheme="majorHAnsi" w:hAnsiTheme="majorHAnsi" w:cstheme="majorHAnsi"/>
          <w:b w:val="0"/>
          <w:color w:val="000000" w:themeColor="text1"/>
          <w:sz w:val="26"/>
          <w:szCs w:val="26"/>
        </w:rPr>
      </w:pPr>
      <w:r w:rsidRPr="008025CD">
        <w:rPr>
          <w:rFonts w:asciiTheme="majorHAnsi" w:hAnsiTheme="majorHAnsi" w:cstheme="majorHAnsi"/>
          <w:b w:val="0"/>
          <w:color w:val="000000" w:themeColor="text1"/>
          <w:sz w:val="26"/>
          <w:szCs w:val="26"/>
        </w:rPr>
        <w:t xml:space="preserve">Ngày nay, các dịch vụ ứng dụng này được chuyển trực tiếp đến cộng đồng doanh nghiệp.Ở đó có lưu trữ các yêu cầu phần mềm có sẵn để xử lý bảng lương, quản lý nguồn nhân lực, cộng tác, quản lý khách hàng, quản lý mối quan hệ đối tác kinh doanh và nhiều hơn nữa. Chúng làm lợi cho người tiêu dùng bằng cách giải phóng cho họ khỏi việc cài đặt và bảo trì phần mềm và các dịch vụ được sử dụng </w:t>
      </w:r>
      <w:proofErr w:type="gramStart"/>
      <w:r w:rsidRPr="008025CD">
        <w:rPr>
          <w:rFonts w:asciiTheme="majorHAnsi" w:hAnsiTheme="majorHAnsi" w:cstheme="majorHAnsi"/>
          <w:b w:val="0"/>
          <w:color w:val="000000" w:themeColor="text1"/>
          <w:sz w:val="26"/>
          <w:szCs w:val="26"/>
        </w:rPr>
        <w:t>theo</w:t>
      </w:r>
      <w:proofErr w:type="gramEnd"/>
      <w:r w:rsidRPr="008025CD">
        <w:rPr>
          <w:rFonts w:asciiTheme="majorHAnsi" w:hAnsiTheme="majorHAnsi" w:cstheme="majorHAnsi"/>
          <w:b w:val="0"/>
          <w:color w:val="000000" w:themeColor="text1"/>
          <w:sz w:val="26"/>
          <w:szCs w:val="26"/>
        </w:rPr>
        <w:t xml:space="preserve"> nhu cầu.</w:t>
      </w:r>
    </w:p>
    <w:p w:rsidR="00CE4D2F" w:rsidRPr="008025CD" w:rsidRDefault="00CE4D2F" w:rsidP="009A2D29">
      <w:pPr>
        <w:pStyle w:val="Caption"/>
        <w:numPr>
          <w:ilvl w:val="0"/>
          <w:numId w:val="31"/>
        </w:numPr>
        <w:spacing w:line="360" w:lineRule="auto"/>
        <w:rPr>
          <w:rFonts w:asciiTheme="majorHAnsi" w:hAnsiTheme="majorHAnsi" w:cstheme="majorHAnsi"/>
          <w:b w:val="0"/>
          <w:color w:val="000000" w:themeColor="text1"/>
          <w:sz w:val="26"/>
          <w:szCs w:val="26"/>
        </w:rPr>
      </w:pPr>
      <w:r w:rsidRPr="008025CD">
        <w:rPr>
          <w:rFonts w:asciiTheme="majorHAnsi" w:hAnsiTheme="majorHAnsi" w:cstheme="majorHAnsi"/>
          <w:b w:val="0"/>
          <w:color w:val="000000" w:themeColor="text1"/>
          <w:sz w:val="26"/>
          <w:szCs w:val="26"/>
        </w:rPr>
        <w:t>Các dịch vụ nền tảng</w:t>
      </w:r>
      <w:r w:rsidR="00B52C5E" w:rsidRPr="008025CD">
        <w:rPr>
          <w:rFonts w:asciiTheme="majorHAnsi" w:hAnsiTheme="majorHAnsi" w:cstheme="majorHAnsi"/>
          <w:b w:val="0"/>
          <w:color w:val="000000" w:themeColor="text1"/>
          <w:sz w:val="26"/>
          <w:szCs w:val="26"/>
        </w:rPr>
        <w:t>:</w:t>
      </w:r>
    </w:p>
    <w:p w:rsidR="00CE4D2F" w:rsidRPr="008025CD" w:rsidRDefault="00CE4D2F" w:rsidP="009A2D29">
      <w:pPr>
        <w:pStyle w:val="Caption"/>
        <w:spacing w:line="360" w:lineRule="auto"/>
        <w:rPr>
          <w:rFonts w:asciiTheme="majorHAnsi" w:hAnsiTheme="majorHAnsi" w:cstheme="majorHAnsi"/>
          <w:b w:val="0"/>
          <w:color w:val="000000" w:themeColor="text1"/>
          <w:sz w:val="26"/>
          <w:szCs w:val="26"/>
        </w:rPr>
      </w:pPr>
      <w:r w:rsidRPr="008025CD">
        <w:rPr>
          <w:rFonts w:asciiTheme="majorHAnsi" w:hAnsiTheme="majorHAnsi" w:cstheme="majorHAnsi"/>
          <w:b w:val="0"/>
          <w:color w:val="000000" w:themeColor="text1"/>
          <w:sz w:val="26"/>
          <w:szCs w:val="26"/>
        </w:rPr>
        <w:t>Đây là tầng ở đó chúng ta thấy cơ sở hạ tầng ứng dụng</w:t>
      </w:r>
      <w:r w:rsidR="001C7172" w:rsidRPr="008025CD">
        <w:rPr>
          <w:rFonts w:asciiTheme="majorHAnsi" w:hAnsiTheme="majorHAnsi" w:cstheme="majorHAnsi"/>
          <w:b w:val="0"/>
          <w:color w:val="000000" w:themeColor="text1"/>
          <w:sz w:val="26"/>
          <w:szCs w:val="26"/>
        </w:rPr>
        <w:t xml:space="preserve"> nổi lên như là một tập hợp các dịch vụ.Dịch vụ này chạy mà không bị hạn chế và nó dành để hỗ trợ cho các ứng dụng.Để đạt được khả năng mở rộng khi cần thiết, chúng thường được ảo hóa chạy trên trong đám mây hay là trong một trung tâm dữ liệu doanh nghiệp truyền thống.</w:t>
      </w:r>
    </w:p>
    <w:p w:rsidR="001C7172" w:rsidRPr="008025CD" w:rsidRDefault="001C7172" w:rsidP="009A2D29">
      <w:pPr>
        <w:pStyle w:val="Caption"/>
        <w:numPr>
          <w:ilvl w:val="0"/>
          <w:numId w:val="31"/>
        </w:numPr>
        <w:spacing w:line="360" w:lineRule="auto"/>
        <w:rPr>
          <w:rFonts w:asciiTheme="majorHAnsi" w:hAnsiTheme="majorHAnsi" w:cstheme="majorHAnsi"/>
          <w:b w:val="0"/>
          <w:color w:val="000000" w:themeColor="text1"/>
          <w:sz w:val="26"/>
          <w:szCs w:val="26"/>
        </w:rPr>
      </w:pPr>
      <w:r w:rsidRPr="008025CD">
        <w:rPr>
          <w:rFonts w:asciiTheme="majorHAnsi" w:hAnsiTheme="majorHAnsi" w:cstheme="majorHAnsi"/>
          <w:b w:val="0"/>
          <w:color w:val="000000" w:themeColor="text1"/>
          <w:sz w:val="26"/>
          <w:szCs w:val="26"/>
        </w:rPr>
        <w:t>Các dịch vụ cơ sở hạ tầng</w:t>
      </w:r>
    </w:p>
    <w:p w:rsidR="001C7172" w:rsidRPr="008025CD" w:rsidRDefault="001C7172" w:rsidP="009A2D29">
      <w:pPr>
        <w:pStyle w:val="Caption"/>
        <w:spacing w:line="360" w:lineRule="auto"/>
        <w:rPr>
          <w:rFonts w:asciiTheme="majorHAnsi" w:hAnsiTheme="majorHAnsi" w:cstheme="majorHAnsi"/>
          <w:color w:val="000000" w:themeColor="text1"/>
          <w:sz w:val="26"/>
          <w:szCs w:val="26"/>
        </w:rPr>
      </w:pPr>
      <w:r w:rsidRPr="008025CD">
        <w:rPr>
          <w:rFonts w:asciiTheme="majorHAnsi" w:hAnsiTheme="majorHAnsi" w:cstheme="majorHAnsi"/>
          <w:b w:val="0"/>
          <w:color w:val="000000" w:themeColor="text1"/>
          <w:sz w:val="26"/>
          <w:szCs w:val="26"/>
        </w:rPr>
        <w:lastRenderedPageBreak/>
        <w:t>Đây là tẩng tập hợp các thiết bị vật lý như các máy chủ, các thiết bị mạng và</w:t>
      </w:r>
      <w:r w:rsidR="00F5790C" w:rsidRPr="008025CD">
        <w:rPr>
          <w:rFonts w:asciiTheme="majorHAnsi" w:hAnsiTheme="majorHAnsi" w:cstheme="majorHAnsi"/>
          <w:b w:val="0"/>
          <w:color w:val="000000" w:themeColor="text1"/>
          <w:sz w:val="26"/>
          <w:szCs w:val="26"/>
        </w:rPr>
        <w:t xml:space="preserve"> các đĩa lưu trữ được đưa ra như là các dịch vụ được cung cấp cho người tiêu dùng.Các dịch vụ này hỗ trợ cơ sở hạ tầng ứng dụng – bất kể cơ sở hạ tầng đó đang được cung cấp qua một đám mây hay không – và nhiều người dùng hay không. Cũng như với cơ sở các dịch vụ nển tảng, sự ảo hóa là một phương pháp thường được sử dụng để tạo ra chế độ phân phối các nguồn tài nguyên </w:t>
      </w:r>
      <w:proofErr w:type="gramStart"/>
      <w:r w:rsidR="00F5790C" w:rsidRPr="008025CD">
        <w:rPr>
          <w:rFonts w:asciiTheme="majorHAnsi" w:hAnsiTheme="majorHAnsi" w:cstheme="majorHAnsi"/>
          <w:b w:val="0"/>
          <w:color w:val="000000" w:themeColor="text1"/>
          <w:sz w:val="26"/>
          <w:szCs w:val="26"/>
        </w:rPr>
        <w:t>theo</w:t>
      </w:r>
      <w:proofErr w:type="gramEnd"/>
      <w:r w:rsidR="00F5790C" w:rsidRPr="008025CD">
        <w:rPr>
          <w:rFonts w:asciiTheme="majorHAnsi" w:hAnsiTheme="majorHAnsi" w:cstheme="majorHAnsi"/>
          <w:b w:val="0"/>
          <w:color w:val="000000" w:themeColor="text1"/>
          <w:sz w:val="26"/>
          <w:szCs w:val="26"/>
        </w:rPr>
        <w:t xml:space="preserve"> yêu cầu</w:t>
      </w:r>
      <w:r w:rsidR="008D1FCE" w:rsidRPr="008025CD">
        <w:rPr>
          <w:rFonts w:asciiTheme="majorHAnsi" w:hAnsiTheme="majorHAnsi" w:cstheme="majorHAnsi"/>
          <w:b w:val="0"/>
          <w:color w:val="000000" w:themeColor="text1"/>
          <w:sz w:val="26"/>
          <w:szCs w:val="26"/>
        </w:rPr>
        <w:t>.</w:t>
      </w:r>
    </w:p>
    <w:p w:rsidR="001315F6" w:rsidRPr="008025CD" w:rsidRDefault="001315F6" w:rsidP="009A2D29">
      <w:pPr>
        <w:pStyle w:val="western"/>
        <w:spacing w:after="0" w:line="360" w:lineRule="auto"/>
        <w:ind w:firstLine="0"/>
        <w:rPr>
          <w:rFonts w:asciiTheme="majorHAnsi" w:hAnsiTheme="majorHAnsi" w:cstheme="majorHAnsi"/>
          <w:sz w:val="26"/>
          <w:szCs w:val="26"/>
          <w:lang w:val="en-US"/>
        </w:rPr>
      </w:pPr>
      <w:r w:rsidRPr="008025CD">
        <w:rPr>
          <w:rFonts w:asciiTheme="majorHAnsi" w:hAnsiTheme="majorHAnsi" w:cstheme="majorHAnsi"/>
          <w:b/>
          <w:bCs/>
          <w:sz w:val="26"/>
          <w:szCs w:val="26"/>
        </w:rPr>
        <w:t>Hiện thực của Cloud Computing</w:t>
      </w:r>
    </w:p>
    <w:p w:rsidR="001E5300" w:rsidRPr="008025CD" w:rsidRDefault="001E5300" w:rsidP="009A2D29">
      <w:pPr>
        <w:autoSpaceDE w:val="0"/>
        <w:autoSpaceDN w:val="0"/>
        <w:adjustRightInd w:val="0"/>
        <w:spacing w:line="360" w:lineRule="auto"/>
        <w:rPr>
          <w:rFonts w:asciiTheme="majorHAnsi" w:hAnsiTheme="majorHAnsi" w:cstheme="majorHAnsi"/>
          <w:color w:val="000000"/>
          <w:sz w:val="26"/>
          <w:szCs w:val="26"/>
          <w:lang w:val="en-US"/>
        </w:rPr>
      </w:pPr>
      <w:r w:rsidRPr="008025CD">
        <w:rPr>
          <w:rFonts w:asciiTheme="majorHAnsi" w:hAnsiTheme="majorHAnsi" w:cstheme="majorHAnsi"/>
          <w:b/>
          <w:bCs/>
          <w:color w:val="000000"/>
          <w:sz w:val="26"/>
          <w:szCs w:val="26"/>
          <w:lang w:val="en-US"/>
        </w:rPr>
        <w:t>Infrastructure-as-a-Service (IaaS – Dịch vụ hạ tầng</w:t>
      </w:r>
      <w:r w:rsidRPr="008025CD">
        <w:rPr>
          <w:rFonts w:asciiTheme="majorHAnsi" w:hAnsiTheme="majorHAnsi" w:cstheme="majorHAnsi"/>
          <w:bCs/>
          <w:color w:val="000000"/>
          <w:sz w:val="26"/>
          <w:szCs w:val="26"/>
          <w:lang w:val="en-US"/>
        </w:rPr>
        <w:t>): Cung cấp cho người dùng hạ tầng thô (thường là dưới hình thức các máy ảo) như là một dịch vụ.</w:t>
      </w:r>
      <w:r w:rsidRPr="008025CD">
        <w:rPr>
          <w:rFonts w:asciiTheme="majorHAnsi" w:hAnsiTheme="majorHAnsi" w:cstheme="majorHAnsi"/>
          <w:color w:val="000000"/>
          <w:sz w:val="26"/>
          <w:szCs w:val="26"/>
          <w:lang w:val="en-US"/>
        </w:rPr>
        <w:t xml:space="preserve">Những kiến trúc ảo xếp chồng là một ví dụ của xu hướng mọi thứ là dịch vụ và có cùng những điểm </w:t>
      </w:r>
      <w:proofErr w:type="gramStart"/>
      <w:r w:rsidRPr="008025CD">
        <w:rPr>
          <w:rFonts w:asciiTheme="majorHAnsi" w:hAnsiTheme="majorHAnsi" w:cstheme="majorHAnsi"/>
          <w:color w:val="000000"/>
          <w:sz w:val="26"/>
          <w:szCs w:val="26"/>
          <w:lang w:val="en-US"/>
        </w:rPr>
        <w:t>chung</w:t>
      </w:r>
      <w:proofErr w:type="gramEnd"/>
      <w:r w:rsidRPr="008025CD">
        <w:rPr>
          <w:rFonts w:asciiTheme="majorHAnsi" w:hAnsiTheme="majorHAnsi" w:cstheme="majorHAnsi"/>
          <w:color w:val="000000"/>
          <w:sz w:val="26"/>
          <w:szCs w:val="26"/>
          <w:lang w:val="en-US"/>
        </w:rPr>
        <w:t>. Hơn hẳn một máy chủ cho thuê, không gian luu trử tập trung hay thiết bị mạng, máy trạm thay vì đầu tư mua những nguyên thì có thể thuê đầy đủ dịch vụ bên ngoài.Những dịch vụ này thông thường được tính chi phí trên cơ sở tính toán chức năng và lượng tài nguyên sử dụng (và từ đó ra chi phí) sẽ phản ảnh được mức độ của hoạt động.Đầy lầ một sự phát triển của những giải pháp lưu trữ web và máy chủ cá nhân ảo.</w:t>
      </w:r>
    </w:p>
    <w:p w:rsidR="00C61429" w:rsidRPr="008025CD" w:rsidRDefault="00C61429" w:rsidP="009A2D29">
      <w:pPr>
        <w:autoSpaceDE w:val="0"/>
        <w:autoSpaceDN w:val="0"/>
        <w:adjustRightInd w:val="0"/>
        <w:spacing w:line="360" w:lineRule="auto"/>
        <w:ind w:firstLine="0"/>
        <w:rPr>
          <w:rFonts w:asciiTheme="majorHAnsi" w:hAnsiTheme="majorHAnsi" w:cstheme="majorHAnsi"/>
          <w:sz w:val="26"/>
          <w:szCs w:val="26"/>
          <w:lang w:val="en-US"/>
        </w:rPr>
      </w:pPr>
    </w:p>
    <w:p w:rsidR="001E5300" w:rsidRPr="008025CD" w:rsidRDefault="001E5300" w:rsidP="009A2D29">
      <w:pPr>
        <w:spacing w:line="360" w:lineRule="auto"/>
        <w:rPr>
          <w:rFonts w:asciiTheme="majorHAnsi" w:hAnsiTheme="majorHAnsi" w:cstheme="majorHAnsi"/>
          <w:sz w:val="26"/>
          <w:szCs w:val="26"/>
          <w:lang w:val="en-US"/>
        </w:rPr>
      </w:pPr>
      <w:r w:rsidRPr="008025CD">
        <w:rPr>
          <w:rFonts w:asciiTheme="majorHAnsi" w:hAnsiTheme="majorHAnsi" w:cstheme="majorHAnsi"/>
          <w:b/>
          <w:sz w:val="26"/>
          <w:szCs w:val="26"/>
          <w:lang w:val="en-US"/>
        </w:rPr>
        <w:t>Platform-as-a-Service (PaaS – Dịch vụ nền tảng):</w:t>
      </w:r>
      <w:r w:rsidRPr="008025CD">
        <w:rPr>
          <w:rFonts w:asciiTheme="majorHAnsi" w:hAnsiTheme="majorHAnsi" w:cstheme="majorHAnsi"/>
          <w:sz w:val="26"/>
          <w:szCs w:val="26"/>
          <w:lang w:val="en-US"/>
        </w:rPr>
        <w:t xml:space="preserve"> Cung cấp API cho phát triển ứng dụng trên mộtt nền tảng trừu tượng</w:t>
      </w:r>
      <w:r w:rsidR="00633596" w:rsidRPr="008025CD">
        <w:rPr>
          <w:rFonts w:asciiTheme="majorHAnsi" w:hAnsiTheme="majorHAnsi" w:cstheme="majorHAnsi"/>
          <w:sz w:val="26"/>
          <w:szCs w:val="26"/>
          <w:lang w:val="en-US"/>
        </w:rPr>
        <w:t>.</w:t>
      </w:r>
      <w:r w:rsidRPr="008025CD">
        <w:rPr>
          <w:rFonts w:asciiTheme="majorHAnsi" w:hAnsiTheme="majorHAnsi" w:cstheme="majorHAnsi"/>
          <w:color w:val="000000"/>
          <w:sz w:val="26"/>
          <w:szCs w:val="26"/>
          <w:lang w:val="en-US"/>
        </w:rPr>
        <w:t xml:space="preserve">Cung cấp nền tảng tinh toán và một tập các giải pháp nhiều lớp. Nó hỗ trợ việc triển khai ứng dụng mà không quan tâm đến chi phí hay sự phức tạp của việc trang bị và quản lý các lớp phần cứng và phần mềm bên dưới, cung cấp tất cả các tính năng cần thiết để hỗ trợ chu trình sống đầy đủ của việc xây dựng và cung cấp một ứng dụng và dịch vụ web sẵn sàng trên Internet mà không cần bất kì thao tác tải hay cài đặt phần mềm cho những người phát triển, quản lý tin học, hay người dùng cuối. </w:t>
      </w:r>
      <w:proofErr w:type="gramStart"/>
      <w:r w:rsidRPr="008025CD">
        <w:rPr>
          <w:rFonts w:asciiTheme="majorHAnsi" w:hAnsiTheme="majorHAnsi" w:cstheme="majorHAnsi"/>
          <w:color w:val="000000"/>
          <w:sz w:val="26"/>
          <w:szCs w:val="26"/>
          <w:lang w:val="en-US"/>
        </w:rPr>
        <w:t>Nó còn được biết đến với một tên khác là cloudware.</w:t>
      </w:r>
      <w:proofErr w:type="gramEnd"/>
    </w:p>
    <w:p w:rsidR="001E5300" w:rsidRPr="008025CD" w:rsidRDefault="001E5300" w:rsidP="009A2D29">
      <w:pPr>
        <w:autoSpaceDE w:val="0"/>
        <w:autoSpaceDN w:val="0"/>
        <w:adjustRightInd w:val="0"/>
        <w:spacing w:line="360" w:lineRule="auto"/>
        <w:rPr>
          <w:rFonts w:asciiTheme="majorHAnsi" w:hAnsiTheme="majorHAnsi" w:cstheme="majorHAnsi"/>
          <w:color w:val="000000"/>
          <w:sz w:val="26"/>
          <w:szCs w:val="26"/>
          <w:lang w:val="en-US"/>
        </w:rPr>
      </w:pPr>
      <w:r w:rsidRPr="008025CD">
        <w:rPr>
          <w:rFonts w:asciiTheme="majorHAnsi" w:hAnsiTheme="majorHAnsi" w:cstheme="majorHAnsi"/>
          <w:color w:val="000000"/>
          <w:sz w:val="26"/>
          <w:szCs w:val="26"/>
          <w:lang w:val="en-US"/>
        </w:rPr>
        <w:t xml:space="preserve">Cung cấp dịch vụ nền tảng (PaaS) bao gồm những điều kiện cho qui trình thiết kế ứng dụng, phát triển, kiểm thử, triển khai và lưu trữ ứng dụng có giá trị như là dịch vụ ứng dụng như cộng tác nhón, săp xếp và tích hợp dịch vụ web, tích hợp cơ sở dữ liệu, bảo mật, khả năng mở rộng, quản lý trạng thái, phiên bản ứng dụng, các lợi ích </w:t>
      </w:r>
      <w:r w:rsidRPr="008025CD">
        <w:rPr>
          <w:rFonts w:asciiTheme="majorHAnsi" w:hAnsiTheme="majorHAnsi" w:cstheme="majorHAnsi"/>
          <w:color w:val="000000"/>
          <w:sz w:val="26"/>
          <w:szCs w:val="26"/>
          <w:lang w:val="en-US"/>
        </w:rPr>
        <w:lastRenderedPageBreak/>
        <w:t xml:space="preserve">cho cộng đồng phát triển và nghiên cứu ứng dụng. </w:t>
      </w:r>
      <w:proofErr w:type="gramStart"/>
      <w:r w:rsidRPr="008025CD">
        <w:rPr>
          <w:rFonts w:asciiTheme="majorHAnsi" w:hAnsiTheme="majorHAnsi" w:cstheme="majorHAnsi"/>
          <w:color w:val="000000"/>
          <w:sz w:val="26"/>
          <w:szCs w:val="26"/>
          <w:lang w:val="en-US"/>
        </w:rPr>
        <w:t>Những dịch vụ này được chuẩn bị như là một giải pháp tính hợp trên nền web.</w:t>
      </w:r>
      <w:proofErr w:type="gramEnd"/>
    </w:p>
    <w:p w:rsidR="00070C77" w:rsidRPr="008025CD" w:rsidRDefault="001E5300" w:rsidP="009A2D29">
      <w:pPr>
        <w:spacing w:line="360" w:lineRule="auto"/>
        <w:rPr>
          <w:rFonts w:asciiTheme="majorHAnsi" w:hAnsiTheme="majorHAnsi" w:cstheme="majorHAnsi"/>
          <w:sz w:val="26"/>
          <w:szCs w:val="26"/>
          <w:lang w:val="en-US"/>
        </w:rPr>
      </w:pPr>
      <w:r w:rsidRPr="008025CD">
        <w:rPr>
          <w:rFonts w:asciiTheme="majorHAnsi" w:hAnsiTheme="majorHAnsi" w:cstheme="majorHAnsi"/>
          <w:b/>
          <w:bCs/>
          <w:sz w:val="26"/>
          <w:szCs w:val="26"/>
          <w:lang w:val="en-US"/>
        </w:rPr>
        <w:t xml:space="preserve">Software-as-a-Service (SaaS – Dịch vụ phần mềm): </w:t>
      </w:r>
      <w:r w:rsidRPr="008025CD">
        <w:rPr>
          <w:rFonts w:asciiTheme="majorHAnsi" w:hAnsiTheme="majorHAnsi" w:cstheme="majorHAnsi"/>
          <w:bCs/>
          <w:sz w:val="26"/>
          <w:szCs w:val="26"/>
          <w:lang w:val="en-US"/>
        </w:rPr>
        <w:t xml:space="preserve">Cung cấp dịch vụ phần mềm thực thi từ xa. </w:t>
      </w:r>
      <w:r w:rsidRPr="008025CD">
        <w:rPr>
          <w:rFonts w:asciiTheme="majorHAnsi" w:hAnsiTheme="majorHAnsi" w:cstheme="majorHAnsi"/>
          <w:sz w:val="26"/>
          <w:szCs w:val="26"/>
          <w:lang w:val="en-US"/>
        </w:rPr>
        <w:t xml:space="preserve">Dịch vụ phần mềm (SaaS) là một mô hình triển khai ứng dụng mà ở đó người cung cấp cho phép người dụng sử dụng dịch vụ </w:t>
      </w:r>
      <w:proofErr w:type="gramStart"/>
      <w:r w:rsidRPr="008025CD">
        <w:rPr>
          <w:rFonts w:asciiTheme="majorHAnsi" w:hAnsiTheme="majorHAnsi" w:cstheme="majorHAnsi"/>
          <w:sz w:val="26"/>
          <w:szCs w:val="26"/>
          <w:lang w:val="en-US"/>
        </w:rPr>
        <w:t>theo</w:t>
      </w:r>
      <w:proofErr w:type="gramEnd"/>
      <w:r w:rsidRPr="008025CD">
        <w:rPr>
          <w:rFonts w:asciiTheme="majorHAnsi" w:hAnsiTheme="majorHAnsi" w:cstheme="majorHAnsi"/>
          <w:sz w:val="26"/>
          <w:szCs w:val="26"/>
          <w:lang w:val="en-US"/>
        </w:rPr>
        <w:t xml:space="preserve"> yêu cầu. </w:t>
      </w:r>
      <w:proofErr w:type="gramStart"/>
      <w:r w:rsidRPr="008025CD">
        <w:rPr>
          <w:rFonts w:asciiTheme="majorHAnsi" w:hAnsiTheme="majorHAnsi" w:cstheme="majorHAnsi"/>
          <w:sz w:val="26"/>
          <w:szCs w:val="26"/>
          <w:lang w:val="en-US"/>
        </w:rPr>
        <w:t>Những nhà cung cấp SaaS có thể lưu trữ ứng dụng trên máy chủ của họ hoặc tải ứng dụng xuống thiết bị khách hàng, vô hiệu hóa nó sau khi kết thúc thời hạn.</w:t>
      </w:r>
      <w:proofErr w:type="gramEnd"/>
      <w:r w:rsidRPr="008025CD">
        <w:rPr>
          <w:rFonts w:asciiTheme="majorHAnsi" w:hAnsiTheme="majorHAnsi" w:cstheme="majorHAnsi"/>
          <w:sz w:val="26"/>
          <w:szCs w:val="26"/>
          <w:lang w:val="en-US"/>
        </w:rPr>
        <w:t xml:space="preserve"> Các chức năng </w:t>
      </w:r>
      <w:proofErr w:type="gramStart"/>
      <w:r w:rsidRPr="008025CD">
        <w:rPr>
          <w:rFonts w:asciiTheme="majorHAnsi" w:hAnsiTheme="majorHAnsi" w:cstheme="majorHAnsi"/>
          <w:sz w:val="26"/>
          <w:szCs w:val="26"/>
          <w:lang w:val="en-US"/>
        </w:rPr>
        <w:t>theo</w:t>
      </w:r>
      <w:proofErr w:type="gramEnd"/>
      <w:r w:rsidRPr="008025CD">
        <w:rPr>
          <w:rFonts w:asciiTheme="majorHAnsi" w:hAnsiTheme="majorHAnsi" w:cstheme="majorHAnsi"/>
          <w:sz w:val="26"/>
          <w:szCs w:val="26"/>
          <w:lang w:val="en-US"/>
        </w:rPr>
        <w:t xml:space="preserve"> yêu cầu có thể được kiểm soát bên trong để chia sẻ bản quyền của một nhà cung cấp ứng dụng thứ ba. </w:t>
      </w:r>
    </w:p>
    <w:p w:rsidR="00E22565" w:rsidRPr="008025CD" w:rsidRDefault="000712FD"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lang w:val="en-US"/>
        </w:rPr>
        <w:t>3.3.</w:t>
      </w:r>
      <w:r w:rsidR="00150233" w:rsidRPr="008025CD">
        <w:rPr>
          <w:rFonts w:asciiTheme="majorHAnsi" w:hAnsiTheme="majorHAnsi" w:cstheme="majorHAnsi"/>
          <w:b/>
          <w:sz w:val="26"/>
          <w:szCs w:val="26"/>
          <w:lang w:val="en-US"/>
        </w:rPr>
        <w:t xml:space="preserve">2   </w:t>
      </w:r>
      <w:r w:rsidR="0099386F" w:rsidRPr="008025CD">
        <w:rPr>
          <w:rFonts w:asciiTheme="majorHAnsi" w:hAnsiTheme="majorHAnsi" w:cstheme="majorHAnsi"/>
          <w:b/>
          <w:sz w:val="26"/>
          <w:szCs w:val="26"/>
          <w:lang w:val="en-US"/>
        </w:rPr>
        <w:t>Google App Engine (GAE)</w:t>
      </w:r>
    </w:p>
    <w:p w:rsidR="00CC5E33" w:rsidRPr="008025CD" w:rsidRDefault="00CC5E33"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noProof/>
          <w:sz w:val="26"/>
          <w:szCs w:val="26"/>
          <w:lang w:val="en-US" w:eastAsia="en-US"/>
        </w:rPr>
        <w:drawing>
          <wp:inline distT="0" distB="0" distL="0" distR="0" wp14:anchorId="1BA9EC10" wp14:editId="60D1D895">
            <wp:extent cx="2223936" cy="2172614"/>
            <wp:effectExtent l="19050" t="0" r="491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22116" cy="2170836"/>
                    </a:xfrm>
                    <a:prstGeom prst="rect">
                      <a:avLst/>
                    </a:prstGeom>
                  </pic:spPr>
                </pic:pic>
              </a:graphicData>
            </a:graphic>
          </wp:inline>
        </w:drawing>
      </w:r>
    </w:p>
    <w:p w:rsidR="00070C77" w:rsidRPr="008025CD" w:rsidRDefault="00070C77"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Google App Engine</w:t>
      </w:r>
    </w:p>
    <w:p w:rsidR="00967C61" w:rsidRPr="008025CD" w:rsidRDefault="00967C61" w:rsidP="009A2D29">
      <w:pPr>
        <w:spacing w:line="360" w:lineRule="auto"/>
        <w:ind w:firstLine="0"/>
        <w:rPr>
          <w:rFonts w:asciiTheme="majorHAnsi" w:hAnsiTheme="majorHAnsi" w:cstheme="majorHAnsi"/>
          <w:sz w:val="26"/>
          <w:szCs w:val="26"/>
          <w:lang w:val="en-US"/>
        </w:rPr>
      </w:pPr>
    </w:p>
    <w:p w:rsidR="00CC5E33" w:rsidRPr="008025CD" w:rsidRDefault="00CC5E33" w:rsidP="009A2D29">
      <w:pPr>
        <w:spacing w:line="360" w:lineRule="auto"/>
        <w:rPr>
          <w:rFonts w:asciiTheme="majorHAnsi" w:hAnsiTheme="majorHAnsi" w:cstheme="majorHAnsi"/>
          <w:sz w:val="26"/>
          <w:szCs w:val="26"/>
          <w:lang w:val="en-US"/>
        </w:rPr>
      </w:pPr>
      <w:r w:rsidRPr="008025CD">
        <w:rPr>
          <w:rFonts w:asciiTheme="majorHAnsi" w:hAnsiTheme="majorHAnsi" w:cstheme="majorHAnsi"/>
          <w:sz w:val="26"/>
          <w:szCs w:val="26"/>
        </w:rPr>
        <w:t>App Engine của Google là một nền tảng thực sự để xây dựng và triển khai ứng dụng Web Java (và Python) trên cơ sở hạ tầng mở rộng của Google. Nó không yêu cầu lệ phí cấp phép sử dụng (tất nhiên, trừ ra một số thư viện phần mềm mà bạn chọn để sử dụng trên cơ sở hạ tầng ấy yêu cầu giấy phép) và không cần chi phí trả trước cho băng thông hoặc không gian lưu trữ. Cơ sở hạ tầng của App Engine là hoàn toàn miễn phí cho đến khi bạn đạt đến ngưỡng về mức sử dụng — dung lượng lưu trữ 500MB và, theo như trích dẫn nguyên văn từ Google, "đủ CPU và băng thông cho khoảng 5 triệu lượt xem trang mỗi tháng".</w:t>
      </w:r>
      <w:r w:rsidR="00375DA6" w:rsidRPr="008025CD">
        <w:rPr>
          <w:rFonts w:asciiTheme="majorHAnsi" w:hAnsiTheme="majorHAnsi" w:cstheme="majorHAnsi"/>
          <w:sz w:val="26"/>
          <w:szCs w:val="26"/>
        </w:rPr>
        <w:t xml:space="preserve">Không như những server cung cấp các dịch vụ lưu trữ thông thường hay các server có chức năng tự quản lý, với Google App Engine, chúng ta chỉ phải trả tiền cho những tài nguyên mà chúng ta sử dụng. Những tài nguyên này được đo bằng gigabyte và không có bất kì lệ phí hàng tháng nào hay lệ phí để chúng ta </w:t>
      </w:r>
      <w:r w:rsidR="00375DA6" w:rsidRPr="008025CD">
        <w:rPr>
          <w:rFonts w:asciiTheme="majorHAnsi" w:hAnsiTheme="majorHAnsi" w:cstheme="majorHAnsi"/>
          <w:sz w:val="26"/>
          <w:szCs w:val="26"/>
        </w:rPr>
        <w:lastRenderedPageBreak/>
        <w:t>thay đổi diện mạo trang web.Hóa đơn thanh toán những nguồn tài nguyên này bao gồm CPU chúng ta sử dụng, lưu trữ hàng tháng, băng thông vào ra (incoming and outgoing bandwidth), và một số các tài nguyên khác của dịch vụ App Engine. Để giúp chúng ta có thể làm quen với GAE, mỗi lập trình viên sẽ có một lượng tài nguyên miễn phí đủ để chạy những ứng dụng nhỏ với băng thông thấp.</w:t>
      </w:r>
    </w:p>
    <w:p w:rsidR="00692893" w:rsidRPr="008025CD" w:rsidRDefault="006C5840"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lang w:val="en-US"/>
        </w:rPr>
        <w:t xml:space="preserve">3.3.2.1 </w:t>
      </w:r>
      <w:r w:rsidR="00692893" w:rsidRPr="008025CD">
        <w:rPr>
          <w:rFonts w:asciiTheme="majorHAnsi" w:hAnsiTheme="majorHAnsi" w:cstheme="majorHAnsi"/>
          <w:b/>
          <w:sz w:val="26"/>
          <w:szCs w:val="26"/>
          <w:lang w:val="en-US"/>
        </w:rPr>
        <w:t>Thành phần Google App Engine:</w:t>
      </w:r>
    </w:p>
    <w:p w:rsidR="00F35104" w:rsidRPr="008025CD" w:rsidRDefault="00F35104" w:rsidP="009A2D29">
      <w:pPr>
        <w:pStyle w:val="Heading3"/>
        <w:keepNext w:val="0"/>
        <w:keepLines w:val="0"/>
        <w:suppressAutoHyphens/>
        <w:spacing w:before="72" w:after="72" w:line="360" w:lineRule="auto"/>
        <w:ind w:firstLine="0"/>
        <w:rPr>
          <w:rFonts w:cstheme="majorHAnsi"/>
          <w:color w:val="000000" w:themeColor="text1"/>
          <w:sz w:val="26"/>
          <w:szCs w:val="26"/>
        </w:rPr>
      </w:pPr>
      <w:bookmarkStart w:id="1" w:name="_Toc301641447"/>
      <w:r w:rsidRPr="008025CD">
        <w:rPr>
          <w:rFonts w:cstheme="majorHAnsi"/>
          <w:color w:val="000000" w:themeColor="text1"/>
          <w:sz w:val="26"/>
          <w:szCs w:val="26"/>
        </w:rPr>
        <w:t>MÔI TRƯỜNG THỰC THI (THE RUNTIME ENVIRONMENT)</w:t>
      </w:r>
      <w:bookmarkEnd w:id="1"/>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Một ứng dụng App Engine đáp ứng các yêu cầu web. Một yêu cầu web sẽ bắt đầu khi có một người dùng hay điển hình là các trình duyệt web của người dùng gửi một yêu cầu truy cập vào ứng dụng thông qua giao thức HTTP. Khi App Engine nhận được yêu cầu, nó sẽ xác định ứng dụng dựa vào tên miền, hoặc tên miền con của .appspot.com (cung cấp miễn phí mỗi ứng dụng) hoặc là một tên miền riêng của chúng ta đã được đăng kí và thiết lập với Google Apps. App Engine lựa chọn một máy chủ từ nhiều máy chủ để xử lý các yêu cầu đó. Sau đó, App Engine sẽ gửi các yêu cầu đã nhận được từ người dùng đến ứng dụng phù hợp để xử lý, sau khi đã xử lý xong các ứng dụng này sẽ gửi dữ liệu trả về cho App Engine, App Engine sẽ nhận dữ liệu phản hồi từ các ứng dụng và trả về cho người dùng thông qua trình duyệt web.</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Theo góc nhìn của ứng dụng, môi trường thực thi chỉ xuất hiện và tồn tại khi bắt đầu một yêu cầu và sẽ biến mất khi yêu cầu đó được đáp ứng xong. App Engine cung cấp tối thiểu 2 cách thức lưu trữ dữ liệu tồn tại giữa các yêu cầu , nhưng các cơ chế này tồn tại bên ngoài môi trường thực thi. Môi trường thực thi sẽ không duy trì trạng thái giữa các yêu cầu, hoặc ít nhất không mong muốn các trạng thái sẽ được duy trì giữa các yêu cầu. App Engine có thể phân phát lưu lượng truy cập trong nhiều server, vì nó cần phải đáp ứng cho nhiều yêu cầu xử lý như nhau, bất kể có bao nhiêu lưu lượng truy cập nó sẽ xử lý cùng một lúc.</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 xml:space="preserve">Các đoạn code ứng dụng không thể truy cập vào máy chủ mà nó đang chạy trong các kiến trúc truyền thống. Một ứng dụng có thể đọc các tập tin từ hệ thống tập tin của nó, nhưng nó không thể ghi vào các tập tin này, cũng như không thể đọc các tập tin thuộc các ứng dụng khác. Một ứng dụng có thể nhìn thấy các biến môi trường được thiết lập bởi App Engine, nhưng những thao tác của các biến này không nhất thiết phải </w:t>
      </w:r>
      <w:r w:rsidRPr="008025CD">
        <w:rPr>
          <w:rFonts w:asciiTheme="majorHAnsi" w:hAnsiTheme="majorHAnsi" w:cstheme="majorHAnsi"/>
        </w:rPr>
        <w:lastRenderedPageBreak/>
        <w:t>tồn tại giữa các yêu cầu. Một ứng dụng không thể truy cập vào cơ sở mạng của phần cứng máy chủ, mặc dù nó có thể thực hiện các thao tác sử dụng các dịch vụ mạng.</w:t>
      </w:r>
    </w:p>
    <w:p w:rsidR="00F35104" w:rsidRPr="008025CD" w:rsidRDefault="00F35104" w:rsidP="009A2D29">
      <w:pPr>
        <w:pStyle w:val="noidungcap1"/>
        <w:ind w:left="0" w:firstLine="567"/>
        <w:jc w:val="left"/>
        <w:rPr>
          <w:rFonts w:asciiTheme="majorHAnsi" w:hAnsiTheme="majorHAnsi" w:cstheme="majorHAnsi"/>
        </w:rPr>
      </w:pPr>
      <w:proofErr w:type="gramStart"/>
      <w:r w:rsidRPr="008025CD">
        <w:rPr>
          <w:rFonts w:asciiTheme="majorHAnsi" w:hAnsiTheme="majorHAnsi" w:cstheme="majorHAnsi"/>
          <w:lang w:val="en-US"/>
        </w:rPr>
        <w:t>Bản thân GAE có cơ chế để quản lý các trạng thái của từng yêu cầu trong mỗi ứng dụng dưới dạng hộp đen của nó (người phát triển không biết rõ cơ chế bên trong nhưng hỗ trợ người phát triển những dịch vụ cần thiết).</w:t>
      </w:r>
      <w:proofErr w:type="gramEnd"/>
      <w:r w:rsidRPr="008025CD">
        <w:rPr>
          <w:rFonts w:asciiTheme="majorHAnsi" w:hAnsiTheme="majorHAnsi" w:cstheme="majorHAnsi"/>
        </w:rPr>
        <w:t xml:space="preserve"> Điều này cho phép App Engine xử lý một yêu cầu với một máy chủ mà nó mong muốn trong ước tính của nó để trả về phản hồi nhanh nhất. Không có cách nào để đảm bảo rằng phần cứng trên cùng một máy chủ sẽ xử lý hai lần yêu cầu, ngay cả khi các yêu cầu đến cùng từ một client, và đến khá nhanh chóng.</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lang w:val="en-US"/>
        </w:rPr>
        <w:t>Hộp đen này</w:t>
      </w:r>
      <w:r w:rsidRPr="008025CD">
        <w:rPr>
          <w:rFonts w:asciiTheme="majorHAnsi" w:hAnsiTheme="majorHAnsi" w:cstheme="majorHAnsi"/>
        </w:rPr>
        <w:t xml:space="preserve"> cho phép App Engine chạy nhiều ứng dụng trên cùng một máy chủ, trong đó hành </w:t>
      </w:r>
      <w:proofErr w:type="gramStart"/>
      <w:r w:rsidRPr="008025CD">
        <w:rPr>
          <w:rFonts w:asciiTheme="majorHAnsi" w:hAnsiTheme="majorHAnsi" w:cstheme="majorHAnsi"/>
        </w:rPr>
        <w:t>vi</w:t>
      </w:r>
      <w:proofErr w:type="gramEnd"/>
      <w:r w:rsidRPr="008025CD">
        <w:rPr>
          <w:rFonts w:asciiTheme="majorHAnsi" w:hAnsiTheme="majorHAnsi" w:cstheme="majorHAnsi"/>
        </w:rPr>
        <w:t xml:space="preserve"> của một ứng dụng không làm ảnh hưởng đến các ứng dụng khác. Ngoài ra để giới hạn quyền truy cập đến hệ điều hành, môi trường thực thi cũng giới hạn việc sử dụng CPU và bộ nhớ . App Engine giữ các giới hạn này linh hoạt và chặt chẽ hơn các giới hạn này để các ứng dụng sử dụng nhiều tài nguyên hơn để bảo vệ tài nguyên được chia s</w:t>
      </w:r>
      <w:r w:rsidRPr="008025CD">
        <w:rPr>
          <w:rFonts w:asciiTheme="majorHAnsi" w:hAnsiTheme="majorHAnsi" w:cstheme="majorHAnsi"/>
          <w:lang w:val="en-US"/>
        </w:rPr>
        <w:t>ẻ</w:t>
      </w:r>
      <w:r w:rsidRPr="008025CD">
        <w:rPr>
          <w:rFonts w:asciiTheme="majorHAnsi" w:hAnsiTheme="majorHAnsi" w:cstheme="majorHAnsi"/>
        </w:rPr>
        <w:t xml:space="preserve"> từ những ứng dụng “không mong muốn”.</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Mỗi yêu cầu có tối đa 30s để trả về phản hồi cho client. Mặc dù thời gian này có vẻ đáp ứng tốt cho một ứng dụng web, nhưng App Engine được tối ưu hóa cho các ứng dụng đáp ứng chưa đầy một giây. Ngoài ra nếu một ứng dụng sử dụng nhiều CPU, App Engine có thể làm chậm nó xuống, nên các ứng dụng không trì hoãn bộ vi xử lý trên một máy phục vụ đa ứng dụng. Một CPU tập trung xử lý yêu cầu có thể mất nhiều thời gian để hoàn thành,  khi App Engine dò tìm các mô hình theo cách sử dụng CPU và phân bổ cho phù hợp.</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Google App Engine cung cấp hai môi trường thực thi tốt cho các ứng dụng. Đó là Java và Python. Môi trường chúng ta chọn sẽ phụ thuộc vào ngôn ngữ và những công nghệ liên quan khi chúng ta dùng để phát triển ứng dụng.</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Môi trường Java thực thi các ứng dụng được viết cho JVM6. Ứng dụng có thể được phát triển dựa vào ngôn ngữ lập trình Java hoặc hầu hết các ngôn ngữ có thể biên dịch và chạy trên JVM: ví dụ PHP (dùng Quercus), Ruby (dùng JRuby), Javascript (dùng Rhino), Scala, Groovy. App Engine cũng hỗ trợ Google Web Tootkit (GWT).</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lastRenderedPageBreak/>
        <w:t>Môi trường Python thực thi các ứng dụng được viết dựa và</w:t>
      </w:r>
      <w:r w:rsidRPr="008025CD">
        <w:rPr>
          <w:rFonts w:asciiTheme="majorHAnsi" w:hAnsiTheme="majorHAnsi" w:cstheme="majorHAnsi"/>
          <w:lang w:val="en-US"/>
        </w:rPr>
        <w:t>o</w:t>
      </w:r>
      <w:r w:rsidRPr="008025CD">
        <w:rPr>
          <w:rFonts w:asciiTheme="majorHAnsi" w:hAnsiTheme="majorHAnsi" w:cstheme="majorHAnsi"/>
        </w:rPr>
        <w:t xml:space="preserve"> ngôn ngữ lập trình Python bản 2.5. App Engine gọi các ứng dụng Python nhờ vào CGI. Ứng dụng có thể dùng hầu hết các thư viện của Python, các framework của Python như Django, web2py, Pylons.</w:t>
      </w:r>
    </w:p>
    <w:p w:rsidR="00F35104" w:rsidRPr="008025CD" w:rsidRDefault="00F35104" w:rsidP="009A2D29">
      <w:pPr>
        <w:pStyle w:val="noidungcap1"/>
        <w:ind w:left="0" w:firstLine="567"/>
        <w:jc w:val="left"/>
        <w:rPr>
          <w:rFonts w:asciiTheme="majorHAnsi" w:hAnsiTheme="majorHAnsi" w:cstheme="majorHAnsi"/>
          <w:lang w:val="en-US"/>
        </w:rPr>
      </w:pPr>
      <w:r w:rsidRPr="008025CD">
        <w:rPr>
          <w:rFonts w:asciiTheme="majorHAnsi" w:hAnsiTheme="majorHAnsi" w:cstheme="majorHAnsi"/>
        </w:rPr>
        <w:t>Cả hai môi trường Java và Python đều sử dụng chung một mô hình: một yêu cầu gửi đến ứng dụng trên server, ứng dụng được kích hoạt (nếu cần thiết), gọi bộ phận xử lý yêu cầu và trả về kết quả cho client. Mỗi môi trường sử dụng bộ tiền xử lý (interpreter) cho riêng mình (JVM hay Python).</w:t>
      </w:r>
    </w:p>
    <w:p w:rsidR="00F35104" w:rsidRPr="008025CD" w:rsidRDefault="00F35104" w:rsidP="009A2D29">
      <w:pPr>
        <w:pStyle w:val="Heading3"/>
        <w:keepNext w:val="0"/>
        <w:keepLines w:val="0"/>
        <w:suppressAutoHyphens/>
        <w:spacing w:before="72" w:after="72" w:line="360" w:lineRule="auto"/>
        <w:ind w:firstLine="0"/>
        <w:rPr>
          <w:rFonts w:cstheme="majorHAnsi"/>
          <w:color w:val="000000" w:themeColor="text1"/>
          <w:sz w:val="26"/>
          <w:szCs w:val="26"/>
        </w:rPr>
      </w:pPr>
      <w:bookmarkStart w:id="2" w:name="_Toc301641448"/>
      <w:r w:rsidRPr="008025CD">
        <w:rPr>
          <w:rFonts w:cstheme="majorHAnsi"/>
          <w:color w:val="000000" w:themeColor="text1"/>
          <w:sz w:val="26"/>
          <w:szCs w:val="26"/>
        </w:rPr>
        <w:t>CÁC FILE SERVER TĨNH (STATIC FILE SERVERS)</w:t>
      </w:r>
      <w:bookmarkEnd w:id="2"/>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Hầu hết các website có một số tài nguyên mà chúng chuyển đến các trình duyệt không thay đổi trong suốt hoạt động của site. Ví dụ như các hình ảnh và các file Css hỗ trợ hiển thị của site, các đoạn mã Javascript chạy trên trình duyện, và các file HTML tĩnh. Vì việc gửi những file này không cần đến việc gọi code của ứng dụng, nói cách khác, việc này không cần thiết, làm giảm hiện quả làm việc của các server ứng dụng.</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Thay vì thế, App Engine cung cấp một tập các server tách biệt chuyên làm nhiệ</w:t>
      </w:r>
      <w:r w:rsidRPr="008025CD">
        <w:rPr>
          <w:rFonts w:asciiTheme="majorHAnsi" w:hAnsiTheme="majorHAnsi" w:cstheme="majorHAnsi"/>
          <w:lang w:val="en-US"/>
        </w:rPr>
        <w:t>m</w:t>
      </w:r>
      <w:r w:rsidRPr="008025CD">
        <w:rPr>
          <w:rFonts w:asciiTheme="majorHAnsi" w:hAnsiTheme="majorHAnsi" w:cstheme="majorHAnsi"/>
        </w:rPr>
        <w:t xml:space="preserve"> vụ trao đổi các file tĩnh này. Những server nói trên tối ưu hóa cho kiến trúc bên trong và hạ tầng mạng để xử lý các requests cho các tài nguyên tĩnh. Đối với client, các file tĩnh này cũng giống như các tài nguyên khác được cung cấp bởi ứng dụng của chúng ta.</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Chúng ta upload các file tĩnh cùng với code ứng dụng. Chúng ta có thể cấu hình vài cách hiển thị nhất định cho các file này, bao gồm các URL cho file tĩnh, loại nội dung, và các hướng dẫn cho trình duyệt để lưu các bản sao file này trong bộ nhớ cache để giảm lưu lượng và tăng tốc cho trang web.</w:t>
      </w:r>
    </w:p>
    <w:p w:rsidR="00F35104" w:rsidRPr="008025CD" w:rsidRDefault="00F35104" w:rsidP="009A2D29">
      <w:pPr>
        <w:pStyle w:val="Heading3"/>
        <w:keepNext w:val="0"/>
        <w:keepLines w:val="0"/>
        <w:suppressAutoHyphens/>
        <w:spacing w:before="72" w:after="72" w:line="360" w:lineRule="auto"/>
        <w:ind w:firstLine="0"/>
        <w:rPr>
          <w:rFonts w:cstheme="majorHAnsi"/>
          <w:color w:val="000000" w:themeColor="text1"/>
          <w:sz w:val="26"/>
          <w:szCs w:val="26"/>
        </w:rPr>
      </w:pPr>
      <w:bookmarkStart w:id="3" w:name="_Toc301641449"/>
      <w:r w:rsidRPr="008025CD">
        <w:rPr>
          <w:rFonts w:cstheme="majorHAnsi"/>
          <w:color w:val="000000" w:themeColor="text1"/>
          <w:sz w:val="26"/>
          <w:szCs w:val="26"/>
          <w:highlight w:val="yellow"/>
        </w:rPr>
        <w:t>KHO DỮ LIỆU (DATASTORE)</w:t>
      </w:r>
      <w:bookmarkEnd w:id="3"/>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Hầu hết mọi ứng dụng web đều cần một nơi để chứa thông tin khi xử lý yêu cầu từ phía client và lấy thông tin cho những lần yêu cầu sau này. Việc sử dụng một server làm một trung tâm dữ liệu là một ý tưởng rất hay nhưng có vấn đề xảy ra khi quá nhiều kết nối được gửi tới server này.</w:t>
      </w:r>
    </w:p>
    <w:p w:rsidR="00F35104" w:rsidRPr="008025CD" w:rsidRDefault="00F35104" w:rsidP="009A2D29">
      <w:pPr>
        <w:pStyle w:val="noidungcap1"/>
        <w:ind w:left="0" w:firstLine="567"/>
        <w:jc w:val="left"/>
        <w:rPr>
          <w:rFonts w:asciiTheme="majorHAnsi" w:hAnsiTheme="majorHAnsi" w:cstheme="majorHAnsi"/>
          <w:lang w:val="en-US"/>
        </w:rPr>
      </w:pPr>
      <w:r w:rsidRPr="008025CD">
        <w:rPr>
          <w:rFonts w:asciiTheme="majorHAnsi" w:hAnsiTheme="majorHAnsi" w:cstheme="majorHAnsi"/>
        </w:rPr>
        <w:lastRenderedPageBreak/>
        <w:t>Hệ thống database của Google App Engine gần giống như một đối tượng database. Thiết kế của App Engine datastore chỉ là trừu tượng để cho App Engine có thể xử lý việc phân tán và co giãn các ứng dụng. Chính vì thế trong các đoạn mã của chúng ta sẽ quan tâm đến những thứ khác được nê</w:t>
      </w:r>
      <w:r w:rsidRPr="008025CD">
        <w:rPr>
          <w:rFonts w:asciiTheme="majorHAnsi" w:hAnsiTheme="majorHAnsi" w:cstheme="majorHAnsi"/>
          <w:lang w:val="en-US"/>
        </w:rPr>
        <w:t>u</w:t>
      </w:r>
      <w:r w:rsidRPr="008025CD">
        <w:rPr>
          <w:rFonts w:asciiTheme="majorHAnsi" w:hAnsiTheme="majorHAnsi" w:cstheme="majorHAnsi"/>
        </w:rPr>
        <w:t xml:space="preserve"> sau đây.</w:t>
      </w:r>
    </w:p>
    <w:p w:rsidR="00F35104" w:rsidRPr="008025CD" w:rsidRDefault="00F35104" w:rsidP="009A2D29">
      <w:pPr>
        <w:pStyle w:val="Heading4"/>
        <w:keepLines w:val="0"/>
        <w:suppressAutoHyphens/>
        <w:spacing w:before="72" w:after="72" w:line="360" w:lineRule="auto"/>
        <w:ind w:firstLine="0"/>
        <w:rPr>
          <w:rFonts w:cstheme="majorHAnsi"/>
          <w:i w:val="0"/>
          <w:color w:val="000000" w:themeColor="text1"/>
          <w:sz w:val="26"/>
          <w:szCs w:val="26"/>
        </w:rPr>
      </w:pPr>
      <w:bookmarkStart w:id="4" w:name="_Toc301641450"/>
      <w:r w:rsidRPr="008025CD">
        <w:rPr>
          <w:rFonts w:cstheme="majorHAnsi"/>
          <w:i w:val="0"/>
          <w:color w:val="000000" w:themeColor="text1"/>
          <w:sz w:val="26"/>
          <w:szCs w:val="26"/>
        </w:rPr>
        <w:t>THỰC THỂ (ENTITIES) VÀ THUỘC TÍNH (PROPERTIES)</w:t>
      </w:r>
      <w:bookmarkEnd w:id="4"/>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Một ứng dụng App Engine có thể chứa dữ liệu trong một hay nhiều thực thể datastore. Mỗi thực thể có một hay nhiều thuộc tính, mỗi thuộc tính đều có tên và giá trị. Mỗi thực thể đều được phân loại để tiện cho việc truy vấn.</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 xml:space="preserve">Ở cái nhìn đầu tiên, chúng ta thấy </w:t>
      </w:r>
      <w:r w:rsidRPr="008025CD">
        <w:rPr>
          <w:rFonts w:asciiTheme="majorHAnsi" w:hAnsiTheme="majorHAnsi" w:cstheme="majorHAnsi"/>
          <w:lang w:val="en-US"/>
        </w:rPr>
        <w:t>thực thể</w:t>
      </w:r>
      <w:r w:rsidRPr="008025CD">
        <w:rPr>
          <w:rFonts w:asciiTheme="majorHAnsi" w:hAnsiTheme="majorHAnsi" w:cstheme="majorHAnsi"/>
        </w:rPr>
        <w:t xml:space="preserve"> có thể gần giống các hàng (row) trong một bảng trong cơ sở dữ liệu quan hệ. Và mỗi thuộc tính có thể giống với một cột. Tuy nhiên đối với các </w:t>
      </w:r>
      <w:r w:rsidRPr="008025CD">
        <w:rPr>
          <w:rFonts w:asciiTheme="majorHAnsi" w:hAnsiTheme="majorHAnsi" w:cstheme="majorHAnsi"/>
          <w:lang w:val="en-US"/>
        </w:rPr>
        <w:t>thực thể</w:t>
      </w:r>
      <w:r w:rsidRPr="008025CD">
        <w:rPr>
          <w:rFonts w:asciiTheme="majorHAnsi" w:hAnsiTheme="majorHAnsi" w:cstheme="majorHAnsi"/>
        </w:rPr>
        <w:t xml:space="preserve"> cùng loại với nhau có thể có các thuộc tính khác nhau. Thứ 2, các </w:t>
      </w:r>
      <w:r w:rsidRPr="008025CD">
        <w:rPr>
          <w:rFonts w:asciiTheme="majorHAnsi" w:hAnsiTheme="majorHAnsi" w:cstheme="majorHAnsi"/>
          <w:lang w:val="en-US"/>
        </w:rPr>
        <w:t>thực thể</w:t>
      </w:r>
      <w:r w:rsidRPr="008025CD">
        <w:rPr>
          <w:rFonts w:asciiTheme="majorHAnsi" w:hAnsiTheme="majorHAnsi" w:cstheme="majorHAnsi"/>
        </w:rPr>
        <w:t xml:space="preserve"> có thể có cùng thuộc tính với các </w:t>
      </w:r>
      <w:r w:rsidRPr="008025CD">
        <w:rPr>
          <w:rFonts w:asciiTheme="majorHAnsi" w:hAnsiTheme="majorHAnsi" w:cstheme="majorHAnsi"/>
          <w:lang w:val="en-US"/>
        </w:rPr>
        <w:t>thực thể</w:t>
      </w:r>
      <w:r w:rsidRPr="008025CD">
        <w:rPr>
          <w:rFonts w:asciiTheme="majorHAnsi" w:hAnsiTheme="majorHAnsi" w:cstheme="majorHAnsi"/>
        </w:rPr>
        <w:t xml:space="preserve"> cùng loại khác nhưng khác về kiểu dữ liệu. Một điểm khác nhau nữa giữa </w:t>
      </w:r>
      <w:r w:rsidRPr="008025CD">
        <w:rPr>
          <w:rFonts w:asciiTheme="majorHAnsi" w:hAnsiTheme="majorHAnsi" w:cstheme="majorHAnsi"/>
          <w:lang w:val="en-US"/>
        </w:rPr>
        <w:t>thực thể</w:t>
      </w:r>
      <w:r w:rsidRPr="008025CD">
        <w:rPr>
          <w:rFonts w:asciiTheme="majorHAnsi" w:hAnsiTheme="majorHAnsi" w:cstheme="majorHAnsi"/>
        </w:rPr>
        <w:t xml:space="preserve"> và </w:t>
      </w:r>
      <w:r w:rsidRPr="008025CD">
        <w:rPr>
          <w:rFonts w:asciiTheme="majorHAnsi" w:hAnsiTheme="majorHAnsi" w:cstheme="majorHAnsi"/>
          <w:lang w:val="en-US"/>
        </w:rPr>
        <w:t>các hàng (</w:t>
      </w:r>
      <w:r w:rsidRPr="008025CD">
        <w:rPr>
          <w:rFonts w:asciiTheme="majorHAnsi" w:hAnsiTheme="majorHAnsi" w:cstheme="majorHAnsi"/>
        </w:rPr>
        <w:t>row</w:t>
      </w:r>
      <w:r w:rsidRPr="008025CD">
        <w:rPr>
          <w:rFonts w:asciiTheme="majorHAnsi" w:hAnsiTheme="majorHAnsi" w:cstheme="majorHAnsi"/>
          <w:lang w:val="en-US"/>
        </w:rPr>
        <w:t>)</w:t>
      </w:r>
      <w:r w:rsidRPr="008025CD">
        <w:rPr>
          <w:rFonts w:asciiTheme="majorHAnsi" w:hAnsiTheme="majorHAnsi" w:cstheme="majorHAnsi"/>
        </w:rPr>
        <w:t xml:space="preserve"> là </w:t>
      </w:r>
      <w:r w:rsidRPr="008025CD">
        <w:rPr>
          <w:rFonts w:asciiTheme="majorHAnsi" w:hAnsiTheme="majorHAnsi" w:cstheme="majorHAnsi"/>
          <w:lang w:val="en-US"/>
        </w:rPr>
        <w:t>các thực thể</w:t>
      </w:r>
      <w:r w:rsidRPr="008025CD">
        <w:rPr>
          <w:rFonts w:asciiTheme="majorHAnsi" w:hAnsiTheme="majorHAnsi" w:cstheme="majorHAnsi"/>
        </w:rPr>
        <w:t xml:space="preserve"> có thể có nhiều giá trị cho một thuộc tính đơn lẻ.</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 xml:space="preserve">Mỗi </w:t>
      </w:r>
      <w:r w:rsidRPr="008025CD">
        <w:rPr>
          <w:rFonts w:asciiTheme="majorHAnsi" w:hAnsiTheme="majorHAnsi" w:cstheme="majorHAnsi"/>
          <w:lang w:val="en-US"/>
        </w:rPr>
        <w:t>thực thể</w:t>
      </w:r>
      <w:r w:rsidRPr="008025CD">
        <w:rPr>
          <w:rFonts w:asciiTheme="majorHAnsi" w:hAnsiTheme="majorHAnsi" w:cstheme="majorHAnsi"/>
        </w:rPr>
        <w:t xml:space="preserve"> có một khóa riêng (key) phân biệt lẫn nhau được cung cấp bởi ứng dụng hoặc do App Engine. Khác với CSDL quan hệ, </w:t>
      </w:r>
      <w:r w:rsidRPr="008025CD">
        <w:rPr>
          <w:rFonts w:asciiTheme="majorHAnsi" w:hAnsiTheme="majorHAnsi" w:cstheme="majorHAnsi"/>
          <w:lang w:val="en-US"/>
        </w:rPr>
        <w:t>khoá</w:t>
      </w:r>
      <w:r w:rsidRPr="008025CD">
        <w:rPr>
          <w:rFonts w:asciiTheme="majorHAnsi" w:hAnsiTheme="majorHAnsi" w:cstheme="majorHAnsi"/>
        </w:rPr>
        <w:t xml:space="preserve"> của </w:t>
      </w:r>
      <w:r w:rsidRPr="008025CD">
        <w:rPr>
          <w:rFonts w:asciiTheme="majorHAnsi" w:hAnsiTheme="majorHAnsi" w:cstheme="majorHAnsi"/>
          <w:lang w:val="en-US"/>
        </w:rPr>
        <w:t>thực thể</w:t>
      </w:r>
      <w:r w:rsidRPr="008025CD">
        <w:rPr>
          <w:rFonts w:asciiTheme="majorHAnsi" w:hAnsiTheme="majorHAnsi" w:cstheme="majorHAnsi"/>
        </w:rPr>
        <w:t xml:space="preserve"> không phải là thuộc tính, nó tồn tại độc lập với </w:t>
      </w:r>
      <w:r w:rsidRPr="008025CD">
        <w:rPr>
          <w:rFonts w:asciiTheme="majorHAnsi" w:hAnsiTheme="majorHAnsi" w:cstheme="majorHAnsi"/>
          <w:lang w:val="en-US"/>
        </w:rPr>
        <w:t>thực thể</w:t>
      </w:r>
      <w:r w:rsidRPr="008025CD">
        <w:rPr>
          <w:rFonts w:asciiTheme="majorHAnsi" w:hAnsiTheme="majorHAnsi" w:cstheme="majorHAnsi"/>
        </w:rPr>
        <w:t xml:space="preserve">. </w:t>
      </w:r>
      <w:proofErr w:type="gramStart"/>
      <w:r w:rsidRPr="008025CD">
        <w:rPr>
          <w:rFonts w:asciiTheme="majorHAnsi" w:hAnsiTheme="majorHAnsi" w:cstheme="majorHAnsi"/>
          <w:lang w:val="en-US"/>
        </w:rPr>
        <w:t>Khoá</w:t>
      </w:r>
      <w:r w:rsidRPr="008025CD">
        <w:rPr>
          <w:rFonts w:asciiTheme="majorHAnsi" w:hAnsiTheme="majorHAnsi" w:cstheme="majorHAnsi"/>
        </w:rPr>
        <w:t xml:space="preserve"> của </w:t>
      </w:r>
      <w:r w:rsidRPr="008025CD">
        <w:rPr>
          <w:rFonts w:asciiTheme="majorHAnsi" w:hAnsiTheme="majorHAnsi" w:cstheme="majorHAnsi"/>
          <w:lang w:val="en-US"/>
        </w:rPr>
        <w:t>thực thể</w:t>
      </w:r>
      <w:r w:rsidRPr="008025CD">
        <w:rPr>
          <w:rFonts w:asciiTheme="majorHAnsi" w:hAnsiTheme="majorHAnsi" w:cstheme="majorHAnsi"/>
        </w:rPr>
        <w:t xml:space="preserve"> không được thay đổi khi </w:t>
      </w:r>
      <w:r w:rsidRPr="008025CD">
        <w:rPr>
          <w:rFonts w:asciiTheme="majorHAnsi" w:hAnsiTheme="majorHAnsi" w:cstheme="majorHAnsi"/>
          <w:lang w:val="en-US"/>
        </w:rPr>
        <w:t>thực thể</w:t>
      </w:r>
      <w:r w:rsidRPr="008025CD">
        <w:rPr>
          <w:rFonts w:asciiTheme="majorHAnsi" w:hAnsiTheme="majorHAnsi" w:cstheme="majorHAnsi"/>
        </w:rPr>
        <w:t xml:space="preserve"> đã được tạo ra.</w:t>
      </w:r>
      <w:proofErr w:type="gramEnd"/>
    </w:p>
    <w:p w:rsidR="00F35104" w:rsidRPr="008025CD" w:rsidRDefault="00F35104" w:rsidP="009A2D29">
      <w:pPr>
        <w:pStyle w:val="Heading4"/>
        <w:keepLines w:val="0"/>
        <w:suppressAutoHyphens/>
        <w:spacing w:before="72" w:after="72" w:line="360" w:lineRule="auto"/>
        <w:ind w:firstLine="0"/>
        <w:rPr>
          <w:rFonts w:cstheme="majorHAnsi"/>
          <w:i w:val="0"/>
          <w:color w:val="000000" w:themeColor="text1"/>
          <w:sz w:val="26"/>
          <w:szCs w:val="26"/>
        </w:rPr>
      </w:pPr>
      <w:bookmarkStart w:id="5" w:name="_Toc301641451"/>
      <w:r w:rsidRPr="008025CD">
        <w:rPr>
          <w:rFonts w:cstheme="majorHAnsi"/>
          <w:i w:val="0"/>
          <w:color w:val="000000" w:themeColor="text1"/>
          <w:sz w:val="26"/>
          <w:szCs w:val="26"/>
        </w:rPr>
        <w:t>TRUY VẤN (QUERIES) VÀ CHỈ MỤC (INDEXES)</w:t>
      </w:r>
      <w:bookmarkEnd w:id="5"/>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 xml:space="preserve">Một câu truy vấn trên datastore trả về không hoặc nhiều </w:t>
      </w:r>
      <w:r w:rsidRPr="008025CD">
        <w:rPr>
          <w:rFonts w:asciiTheme="majorHAnsi" w:hAnsiTheme="majorHAnsi" w:cstheme="majorHAnsi"/>
          <w:lang w:val="en-US"/>
        </w:rPr>
        <w:t>thực thể</w:t>
      </w:r>
      <w:r w:rsidRPr="008025CD">
        <w:rPr>
          <w:rFonts w:asciiTheme="majorHAnsi" w:hAnsiTheme="majorHAnsi" w:cstheme="majorHAnsi"/>
        </w:rPr>
        <w:t xml:space="preserve"> cùng loại với nhau. Nó cũng có thể trả về các khóa của </w:t>
      </w:r>
      <w:r w:rsidRPr="008025CD">
        <w:rPr>
          <w:rFonts w:asciiTheme="majorHAnsi" w:hAnsiTheme="majorHAnsi" w:cstheme="majorHAnsi"/>
          <w:lang w:val="en-US"/>
        </w:rPr>
        <w:t>thực thể</w:t>
      </w:r>
      <w:r w:rsidRPr="008025CD">
        <w:rPr>
          <w:rFonts w:asciiTheme="majorHAnsi" w:hAnsiTheme="majorHAnsi" w:cstheme="majorHAnsi"/>
        </w:rPr>
        <w:t xml:space="preserve">. Câu truy vấn có thể dựa vào các giá trị thuộc tính </w:t>
      </w:r>
      <w:r w:rsidRPr="008025CD">
        <w:rPr>
          <w:rFonts w:asciiTheme="majorHAnsi" w:hAnsiTheme="majorHAnsi" w:cstheme="majorHAnsi"/>
          <w:lang w:val="en-US"/>
        </w:rPr>
        <w:t>của thực thể</w:t>
      </w:r>
      <w:r w:rsidRPr="008025CD">
        <w:rPr>
          <w:rFonts w:asciiTheme="majorHAnsi" w:hAnsiTheme="majorHAnsi" w:cstheme="majorHAnsi"/>
        </w:rPr>
        <w:t xml:space="preserve"> và được sắp xếp theo giá trị của thuộc tính. Câu truy vấn cũng có thể làm việc với các khóa của </w:t>
      </w:r>
      <w:r w:rsidRPr="008025CD">
        <w:rPr>
          <w:rFonts w:asciiTheme="majorHAnsi" w:hAnsiTheme="majorHAnsi" w:cstheme="majorHAnsi"/>
          <w:lang w:val="en-US"/>
        </w:rPr>
        <w:t>thực thể</w:t>
      </w:r>
      <w:r w:rsidRPr="008025CD">
        <w:rPr>
          <w:rFonts w:asciiTheme="majorHAnsi" w:hAnsiTheme="majorHAnsi" w:cstheme="majorHAnsi"/>
        </w:rPr>
        <w:t>.</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 xml:space="preserve">Với App Engine, mỗi câu </w:t>
      </w:r>
      <w:r w:rsidRPr="008025CD">
        <w:rPr>
          <w:rFonts w:asciiTheme="majorHAnsi" w:hAnsiTheme="majorHAnsi" w:cstheme="majorHAnsi"/>
          <w:lang w:val="en-US"/>
        </w:rPr>
        <w:t>truy vấn</w:t>
      </w:r>
      <w:r w:rsidRPr="008025CD">
        <w:rPr>
          <w:rFonts w:asciiTheme="majorHAnsi" w:hAnsiTheme="majorHAnsi" w:cstheme="majorHAnsi"/>
        </w:rPr>
        <w:t xml:space="preserve"> sẽ có một chỉ mục trong datastore. Khi ứng dụng cần thực hiên một câu </w:t>
      </w:r>
      <w:r w:rsidRPr="008025CD">
        <w:rPr>
          <w:rFonts w:asciiTheme="majorHAnsi" w:hAnsiTheme="majorHAnsi" w:cstheme="majorHAnsi"/>
          <w:lang w:val="en-US"/>
        </w:rPr>
        <w:t>truy vấn</w:t>
      </w:r>
      <w:r w:rsidRPr="008025CD">
        <w:rPr>
          <w:rFonts w:asciiTheme="majorHAnsi" w:hAnsiTheme="majorHAnsi" w:cstheme="majorHAnsi"/>
        </w:rPr>
        <w:t xml:space="preserve">, thì datastore sẽ tìm chỉ mục của câu </w:t>
      </w:r>
      <w:r w:rsidRPr="008025CD">
        <w:rPr>
          <w:rFonts w:asciiTheme="majorHAnsi" w:hAnsiTheme="majorHAnsi" w:cstheme="majorHAnsi"/>
          <w:lang w:val="en-US"/>
        </w:rPr>
        <w:t>truy vấn</w:t>
      </w:r>
      <w:r w:rsidRPr="008025CD">
        <w:rPr>
          <w:rFonts w:asciiTheme="majorHAnsi" w:hAnsiTheme="majorHAnsi" w:cstheme="majorHAnsi"/>
        </w:rPr>
        <w:t xml:space="preserve"> đó. Khi chúng ta tạo mới một </w:t>
      </w:r>
      <w:r w:rsidRPr="008025CD">
        <w:rPr>
          <w:rFonts w:asciiTheme="majorHAnsi" w:hAnsiTheme="majorHAnsi" w:cstheme="majorHAnsi"/>
          <w:lang w:val="en-US"/>
        </w:rPr>
        <w:t>thực thể</w:t>
      </w:r>
      <w:r w:rsidRPr="008025CD">
        <w:rPr>
          <w:rFonts w:asciiTheme="majorHAnsi" w:hAnsiTheme="majorHAnsi" w:cstheme="majorHAnsi"/>
        </w:rPr>
        <w:t xml:space="preserve"> và cập nhật cái cũ thì datastore cũng sẽ cập nhật lại chỉ mục. Điều này giúp cho câu truy vấn được nhanh hơn.</w:t>
      </w:r>
    </w:p>
    <w:p w:rsidR="00F35104" w:rsidRPr="008025CD" w:rsidRDefault="00F35104" w:rsidP="009A2D29">
      <w:pPr>
        <w:pStyle w:val="Heading4"/>
        <w:keepLines w:val="0"/>
        <w:suppressAutoHyphens/>
        <w:spacing w:before="72" w:after="72" w:line="360" w:lineRule="auto"/>
        <w:ind w:firstLine="0"/>
        <w:rPr>
          <w:rFonts w:cstheme="majorHAnsi"/>
          <w:color w:val="000000" w:themeColor="text1"/>
          <w:sz w:val="26"/>
          <w:szCs w:val="26"/>
        </w:rPr>
      </w:pPr>
      <w:bookmarkStart w:id="6" w:name="_Toc301641452"/>
      <w:r w:rsidRPr="008025CD">
        <w:rPr>
          <w:rFonts w:cstheme="majorHAnsi"/>
          <w:color w:val="000000" w:themeColor="text1"/>
          <w:sz w:val="26"/>
          <w:szCs w:val="26"/>
        </w:rPr>
        <w:lastRenderedPageBreak/>
        <w:t>PHIÊN GIAO DỊCH (TRANSACTION)</w:t>
      </w:r>
      <w:bookmarkEnd w:id="6"/>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 xml:space="preserve">Khi một ứng dụng có quá nhiều client liên tục đọc hay ghi cùng một dữ liệu ở cùng một thời điểm, thì </w:t>
      </w:r>
      <w:r w:rsidRPr="008025CD">
        <w:rPr>
          <w:rFonts w:asciiTheme="majorHAnsi" w:hAnsiTheme="majorHAnsi" w:cstheme="majorHAnsi"/>
          <w:lang w:val="en-US"/>
        </w:rPr>
        <w:t>phiên giao dịch</w:t>
      </w:r>
      <w:r w:rsidRPr="008025CD">
        <w:rPr>
          <w:rFonts w:asciiTheme="majorHAnsi" w:hAnsiTheme="majorHAnsi" w:cstheme="majorHAnsi"/>
        </w:rPr>
        <w:t xml:space="preserve"> rất cần thiết để dữ liệu không bị đọc sai. Mỗi </w:t>
      </w:r>
      <w:r w:rsidRPr="008025CD">
        <w:rPr>
          <w:rFonts w:asciiTheme="majorHAnsi" w:hAnsiTheme="majorHAnsi" w:cstheme="majorHAnsi"/>
          <w:lang w:val="en-US"/>
        </w:rPr>
        <w:t>phiên giao dịchl</w:t>
      </w:r>
      <w:r w:rsidRPr="008025CD">
        <w:rPr>
          <w:rFonts w:asciiTheme="majorHAnsi" w:hAnsiTheme="majorHAnsi" w:cstheme="majorHAnsi"/>
        </w:rPr>
        <w:t>à đơn vị nhỏ nhất và chỉ có hai trạng thái là thành công hoặc thất bại.</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 xml:space="preserve">Một ứng dụng đọc hay cập nhật nhiều </w:t>
      </w:r>
      <w:r w:rsidRPr="008025CD">
        <w:rPr>
          <w:rFonts w:asciiTheme="majorHAnsi" w:hAnsiTheme="majorHAnsi" w:cstheme="majorHAnsi"/>
          <w:lang w:val="en-US"/>
        </w:rPr>
        <w:t>thực thể</w:t>
      </w:r>
      <w:r w:rsidRPr="008025CD">
        <w:rPr>
          <w:rFonts w:asciiTheme="majorHAnsi" w:hAnsiTheme="majorHAnsi" w:cstheme="majorHAnsi"/>
        </w:rPr>
        <w:t xml:space="preserve"> trong một </w:t>
      </w:r>
      <w:r w:rsidRPr="008025CD">
        <w:rPr>
          <w:rFonts w:asciiTheme="majorHAnsi" w:hAnsiTheme="majorHAnsi" w:cstheme="majorHAnsi"/>
          <w:lang w:val="en-US"/>
        </w:rPr>
        <w:t>phiên giao dịch</w:t>
      </w:r>
      <w:r w:rsidRPr="008025CD">
        <w:rPr>
          <w:rFonts w:asciiTheme="majorHAnsi" w:hAnsiTheme="majorHAnsi" w:cstheme="majorHAnsi"/>
        </w:rPr>
        <w:t xml:space="preserve">, nhưng nó phải nói cho App Engine biết những </w:t>
      </w:r>
      <w:r w:rsidRPr="008025CD">
        <w:rPr>
          <w:rFonts w:asciiTheme="majorHAnsi" w:hAnsiTheme="majorHAnsi" w:cstheme="majorHAnsi"/>
          <w:lang w:val="en-US"/>
        </w:rPr>
        <w:t>thực thể</w:t>
      </w:r>
      <w:r w:rsidRPr="008025CD">
        <w:rPr>
          <w:rFonts w:asciiTheme="majorHAnsi" w:hAnsiTheme="majorHAnsi" w:cstheme="majorHAnsi"/>
        </w:rPr>
        <w:t xml:space="preserve"> nào sẽ được cập nhật khi nó tạo ra nhiều </w:t>
      </w:r>
      <w:r w:rsidRPr="008025CD">
        <w:rPr>
          <w:rFonts w:asciiTheme="majorHAnsi" w:hAnsiTheme="majorHAnsi" w:cstheme="majorHAnsi"/>
          <w:lang w:val="en-US"/>
        </w:rPr>
        <w:t>thực thể</w:t>
      </w:r>
      <w:r w:rsidRPr="008025CD">
        <w:rPr>
          <w:rFonts w:asciiTheme="majorHAnsi" w:hAnsiTheme="majorHAnsi" w:cstheme="majorHAnsi"/>
        </w:rPr>
        <w:t xml:space="preserve">. Ứng dụng làm được điều này bởi việc tạo ra nhóm </w:t>
      </w:r>
      <w:r w:rsidRPr="008025CD">
        <w:rPr>
          <w:rFonts w:asciiTheme="majorHAnsi" w:hAnsiTheme="majorHAnsi" w:cstheme="majorHAnsi"/>
          <w:lang w:val="en-US"/>
        </w:rPr>
        <w:t>thực thể</w:t>
      </w:r>
      <w:r w:rsidRPr="008025CD">
        <w:rPr>
          <w:rFonts w:asciiTheme="majorHAnsi" w:hAnsiTheme="majorHAnsi" w:cstheme="majorHAnsi"/>
        </w:rPr>
        <w:t xml:space="preserve">. Nhờ nhóm </w:t>
      </w:r>
      <w:r w:rsidRPr="008025CD">
        <w:rPr>
          <w:rFonts w:asciiTheme="majorHAnsi" w:hAnsiTheme="majorHAnsi" w:cstheme="majorHAnsi"/>
          <w:lang w:val="en-US"/>
        </w:rPr>
        <w:t>thực thể</w:t>
      </w:r>
      <w:r w:rsidRPr="008025CD">
        <w:rPr>
          <w:rFonts w:asciiTheme="majorHAnsi" w:hAnsiTheme="majorHAnsi" w:cstheme="majorHAnsi"/>
        </w:rPr>
        <w:t xml:space="preserve">, App Engine sẽ biết được các </w:t>
      </w:r>
      <w:r w:rsidRPr="008025CD">
        <w:rPr>
          <w:rFonts w:asciiTheme="majorHAnsi" w:hAnsiTheme="majorHAnsi" w:cstheme="majorHAnsi"/>
          <w:lang w:val="en-US"/>
        </w:rPr>
        <w:t>thực thể</w:t>
      </w:r>
      <w:r w:rsidRPr="008025CD">
        <w:rPr>
          <w:rFonts w:asciiTheme="majorHAnsi" w:hAnsiTheme="majorHAnsi" w:cstheme="majorHAnsi"/>
        </w:rPr>
        <w:t xml:space="preserve"> sẽ phân tán như thế nào qua các server, vì thế nó có thể khẳng định chắc chắn là </w:t>
      </w:r>
      <w:r w:rsidRPr="008025CD">
        <w:rPr>
          <w:rFonts w:asciiTheme="majorHAnsi" w:hAnsiTheme="majorHAnsi" w:cstheme="majorHAnsi"/>
          <w:lang w:val="en-US"/>
        </w:rPr>
        <w:t>phiên giao dịch</w:t>
      </w:r>
      <w:r w:rsidRPr="008025CD">
        <w:rPr>
          <w:rFonts w:asciiTheme="majorHAnsi" w:hAnsiTheme="majorHAnsi" w:cstheme="majorHAnsi"/>
        </w:rPr>
        <w:t xml:space="preserve"> thành công hay thất bại. App Engine cũng h</w:t>
      </w:r>
      <w:r w:rsidRPr="008025CD">
        <w:rPr>
          <w:rFonts w:asciiTheme="majorHAnsi" w:hAnsiTheme="majorHAnsi" w:cstheme="majorHAnsi"/>
          <w:lang w:val="en-US"/>
        </w:rPr>
        <w:t>ỗ</w:t>
      </w:r>
      <w:r w:rsidRPr="008025CD">
        <w:rPr>
          <w:rFonts w:asciiTheme="majorHAnsi" w:hAnsiTheme="majorHAnsi" w:cstheme="majorHAnsi"/>
        </w:rPr>
        <w:t xml:space="preserve"> trợ </w:t>
      </w:r>
      <w:r w:rsidRPr="008025CD">
        <w:rPr>
          <w:rFonts w:asciiTheme="majorHAnsi" w:hAnsiTheme="majorHAnsi" w:cstheme="majorHAnsi"/>
          <w:lang w:val="en-US"/>
        </w:rPr>
        <w:t>những phiên giao dịch nội bộ (</w:t>
      </w:r>
      <w:r w:rsidRPr="008025CD">
        <w:rPr>
          <w:rFonts w:asciiTheme="majorHAnsi" w:hAnsiTheme="majorHAnsi" w:cstheme="majorHAnsi"/>
        </w:rPr>
        <w:t>local transaction</w:t>
      </w:r>
      <w:r w:rsidRPr="008025CD">
        <w:rPr>
          <w:rFonts w:asciiTheme="majorHAnsi" w:hAnsiTheme="majorHAnsi" w:cstheme="majorHAnsi"/>
          <w:lang w:val="en-US"/>
        </w:rPr>
        <w:t>)</w:t>
      </w:r>
      <w:r w:rsidRPr="008025CD">
        <w:rPr>
          <w:rFonts w:asciiTheme="majorHAnsi" w:hAnsiTheme="majorHAnsi" w:cstheme="majorHAnsi"/>
        </w:rPr>
        <w:t>.</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 xml:space="preserve">Nếu một người dùng cố gắng cập nhật một </w:t>
      </w:r>
      <w:r w:rsidRPr="008025CD">
        <w:rPr>
          <w:rFonts w:asciiTheme="majorHAnsi" w:hAnsiTheme="majorHAnsi" w:cstheme="majorHAnsi"/>
          <w:lang w:val="en-US"/>
        </w:rPr>
        <w:t>thực thể</w:t>
      </w:r>
      <w:r w:rsidRPr="008025CD">
        <w:rPr>
          <w:rFonts w:asciiTheme="majorHAnsi" w:hAnsiTheme="majorHAnsi" w:cstheme="majorHAnsi"/>
        </w:rPr>
        <w:t xml:space="preserve"> trong khi người khác đang cập nhật </w:t>
      </w:r>
      <w:r w:rsidRPr="008025CD">
        <w:rPr>
          <w:rFonts w:asciiTheme="majorHAnsi" w:hAnsiTheme="majorHAnsi" w:cstheme="majorHAnsi"/>
          <w:lang w:val="en-US"/>
        </w:rPr>
        <w:t>thực thể</w:t>
      </w:r>
      <w:r w:rsidRPr="008025CD">
        <w:rPr>
          <w:rFonts w:asciiTheme="majorHAnsi" w:hAnsiTheme="majorHAnsi" w:cstheme="majorHAnsi"/>
        </w:rPr>
        <w:t xml:space="preserve"> đó thì datastore sẽ ngay lập tức trả về một biệt lệ báo lỗi. Trong thuật ngữ database, thì ta nói App Engine sử dụng “optimistic concurrency control”. Với chỉ mục và “optimistic concurrency control”, App Engine được thiết kế giúp cho ứng dụng có thể đọc dữ liệu nhanh hơn và đảm bảo hơn.</w:t>
      </w:r>
    </w:p>
    <w:p w:rsidR="00F35104" w:rsidRPr="008025CD" w:rsidRDefault="00F35104" w:rsidP="009A2D29">
      <w:pPr>
        <w:pStyle w:val="Heading4"/>
        <w:keepLines w:val="0"/>
        <w:numPr>
          <w:ilvl w:val="3"/>
          <w:numId w:val="34"/>
        </w:numPr>
        <w:suppressAutoHyphens/>
        <w:spacing w:before="72" w:after="72" w:line="360" w:lineRule="auto"/>
        <w:rPr>
          <w:rFonts w:cstheme="majorHAnsi"/>
          <w:sz w:val="26"/>
          <w:szCs w:val="26"/>
        </w:rPr>
      </w:pPr>
      <w:bookmarkStart w:id="7" w:name="_Toc301641453"/>
      <w:r w:rsidRPr="008025CD">
        <w:rPr>
          <w:rFonts w:cstheme="majorHAnsi"/>
          <w:sz w:val="26"/>
          <w:szCs w:val="26"/>
        </w:rPr>
        <w:t>CÁC DỊCH VỤ (THE SERVICES)</w:t>
      </w:r>
      <w:bookmarkEnd w:id="7"/>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Dịch vụ chính là mối quan hệ giữa datastore với môi trường thực thi. GAE bao gồm một số các dịch vụ hữu ích cho các ứng dụng web.</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Dịch vụ memcache là dịch vụ lưu trữ theo khóa - giá trị. Thuận lợi chính của dịch vụ này trên datastore là tốc độ nhanh, rất nhanh so với việc lưu trữ và lấy dữ liệu một cách bình thường trên datastore. Memcache lưu trữ dữ liệu trên bộ nhớ thay vì trên ổ đĩa để tăng tốc độ truy cập. Nó cũng phân tán như datastore tuy nhiên không lưu trữ, vì thế nếu mất điện thì dữ liệu trên memcache cũng mất. Và nó cũng có nhiều giới hạn sử dụng hơn datastore. Việc sử dụng memcache tốt nhất là lưu lại các kết quả của các câu query hay các tính toán trước đó. Ứng dụng sẽ kiểm tra trong memcache, nếu không có dữ liệu thì sẽ tiến hành query trên datastore.</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 xml:space="preserve">Ứng dụng App Engine có thể truy cập các tài nguyên web khác nhờ vào dịch vụ URL Fetch. Dịch vụ này tạo ra các yêu cầu theo dạng HTTP gửi đến các server khác trên Internet như là việc tương tác với các web service khác. Vì khi ta truy cập đến </w:t>
      </w:r>
      <w:r w:rsidRPr="008025CD">
        <w:rPr>
          <w:rFonts w:asciiTheme="majorHAnsi" w:hAnsiTheme="majorHAnsi" w:cstheme="majorHAnsi"/>
        </w:rPr>
        <w:lastRenderedPageBreak/>
        <w:t>server khác thời gian sẽ lâu nên URL Fetch hỗ trợ chạy ngầm bên dưới trong khi xử lý các yêu cầu khác.</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Ứng dụng App Engine có thể gửi mail dựa vào dịch vụ Mail, hoặc nếu được cấu hình, nó có thể nhận được email.</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Ứng dụng App Engine có thể gửi và nhận những tin nhắn đến các dịch vụ chat có sử dụng giao thức XMPP bao gồm Google Talk.</w:t>
      </w:r>
    </w:p>
    <w:p w:rsidR="00F35104" w:rsidRPr="008025CD" w:rsidRDefault="00F35104" w:rsidP="009A2D29">
      <w:pPr>
        <w:pStyle w:val="Heading4"/>
        <w:keepLines w:val="0"/>
        <w:numPr>
          <w:ilvl w:val="3"/>
          <w:numId w:val="34"/>
        </w:numPr>
        <w:suppressAutoHyphens/>
        <w:spacing w:before="72" w:after="72" w:line="360" w:lineRule="auto"/>
        <w:rPr>
          <w:rFonts w:cstheme="majorHAnsi"/>
          <w:sz w:val="26"/>
          <w:szCs w:val="26"/>
        </w:rPr>
      </w:pPr>
      <w:bookmarkStart w:id="8" w:name="_Toc301641454"/>
      <w:r w:rsidRPr="008025CD">
        <w:rPr>
          <w:rFonts w:cstheme="majorHAnsi"/>
          <w:sz w:val="26"/>
          <w:szCs w:val="26"/>
        </w:rPr>
        <w:t>TÀI KHOẢN GOOGLE (GOOGLE ACCOUNTS)</w:t>
      </w:r>
      <w:bookmarkEnd w:id="8"/>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Các chức năng của App Engine tích hợp trong các tài khoản của Google như Google Mail, Google Docs và Google Calendar. Chúng ta có thể sử dụng tài khoản trên Google như cho các ứng dụng của chúng ta, do đó không cần thiết lập th</w:t>
      </w:r>
      <w:r w:rsidRPr="008025CD">
        <w:rPr>
          <w:rFonts w:asciiTheme="majorHAnsi" w:hAnsiTheme="majorHAnsi" w:cstheme="majorHAnsi"/>
          <w:lang w:val="en-US"/>
        </w:rPr>
        <w:t>ê</w:t>
      </w:r>
      <w:r w:rsidRPr="008025CD">
        <w:rPr>
          <w:rFonts w:asciiTheme="majorHAnsi" w:hAnsiTheme="majorHAnsi" w:cstheme="majorHAnsi"/>
        </w:rPr>
        <w:t>m. Và nếu các người dùng của chúng ta đã có tài khoản trên Google, họ có thể đăng nhập vào ứng dụng của chúng ta với các tài khoản đó, mà không cần tạo tài khoản riêng trong ứng dụng. Tất nhiên, điều đó không bắt buộc. Chúng ta luôn có thể xây dựng hệ thống tài khoản riêng của mình, hoặc sử dụng một provider OpenID.</w:t>
      </w:r>
    </w:p>
    <w:p w:rsidR="00F35104" w:rsidRPr="008025CD" w:rsidRDefault="00F35104" w:rsidP="009A2D29">
      <w:pPr>
        <w:pStyle w:val="Heading4"/>
        <w:keepLines w:val="0"/>
        <w:numPr>
          <w:ilvl w:val="3"/>
          <w:numId w:val="34"/>
        </w:numPr>
        <w:suppressAutoHyphens/>
        <w:spacing w:before="72" w:after="72" w:line="360" w:lineRule="auto"/>
        <w:rPr>
          <w:rFonts w:cstheme="majorHAnsi"/>
          <w:sz w:val="26"/>
          <w:szCs w:val="26"/>
        </w:rPr>
      </w:pPr>
      <w:bookmarkStart w:id="9" w:name="_Toc301641455"/>
      <w:r w:rsidRPr="008025CD">
        <w:rPr>
          <w:rFonts w:cstheme="majorHAnsi"/>
          <w:sz w:val="26"/>
          <w:szCs w:val="26"/>
        </w:rPr>
        <w:t>HÀNG ĐỢI CÔNG VIỆC VÀ LẬP LỊCH (TASK QUEUES VÀ CRON JOBS)</w:t>
      </w:r>
      <w:bookmarkEnd w:id="9"/>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Một ứng dụng web phải đáp ứng các request trên web một cách nhanh chóng, thông thường không quá 1 giây và tốt nhất là khoảng vài chục milli giây, để giúp cho người dùng chạy hệ thống mượt hơn. Điều đó buộc hệ thống phải xử lý số lượng công việc lớ</w:t>
      </w:r>
      <w:r w:rsidRPr="008025CD">
        <w:rPr>
          <w:rFonts w:asciiTheme="majorHAnsi" w:hAnsiTheme="majorHAnsi" w:cstheme="majorHAnsi"/>
          <w:lang w:val="en-US"/>
        </w:rPr>
        <w:t>n</w:t>
      </w:r>
      <w:r w:rsidRPr="008025CD">
        <w:rPr>
          <w:rFonts w:asciiTheme="majorHAnsi" w:hAnsiTheme="majorHAnsi" w:cstheme="majorHAnsi"/>
        </w:rPr>
        <w:t xml:space="preserve"> trong thời gian sớm nhất. Và người dùng cũng cần được đảm bảo là yêu cầu sẽ được đáp ứng.</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Để làm được việc này, App Engine sử dụng task queues. Task queues cho phép các bộ xử lý request xác định công việc sẽ làm trong thời gian tiếp theo. Queues bả</w:t>
      </w:r>
      <w:r w:rsidRPr="008025CD">
        <w:rPr>
          <w:rFonts w:asciiTheme="majorHAnsi" w:hAnsiTheme="majorHAnsi" w:cstheme="majorHAnsi"/>
          <w:lang w:val="en-US"/>
        </w:rPr>
        <w:t>o</w:t>
      </w:r>
      <w:r w:rsidRPr="008025CD">
        <w:rPr>
          <w:rFonts w:asciiTheme="majorHAnsi" w:hAnsiTheme="majorHAnsi" w:cstheme="majorHAnsi"/>
        </w:rPr>
        <w:t xml:space="preserve"> đảm các task đều sẽ được hoàn tất. Nếu như một task lỗi, queue sẽ cố gắng làm cho đến khi hoàn tất thành công. Chúng ta có thể cấu hình tốc độ mà các queues được xử lý để dàn trải khối lượng công việc trong 1 ngày.</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 xml:space="preserve">Một queue thể hiện 1 task bằng cách gọi một bộ xử lý request. Mã nguồn chạy, tải dữ liệu, tạo ra task, chuyển đến bộ xử lý task như một request HTTP. </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 xml:space="preserve">App Engine có một service khác cho việc thực hiện các tasks vào các thời điểm được xác định trong một ngày. Các task được lên lịch còn gọi là “cron jobs”, tên này </w:t>
      </w:r>
      <w:r w:rsidRPr="008025CD">
        <w:rPr>
          <w:rFonts w:asciiTheme="majorHAnsi" w:hAnsiTheme="majorHAnsi" w:cstheme="majorHAnsi"/>
        </w:rPr>
        <w:lastRenderedPageBreak/>
        <w:t>được mượn từ một chức năng tương tự trong hệ đều hành Unix. Dịch vụ lập lịch cho tasks có thể gọi bộ xử lý request vào một thời gian nhất định trong ngày, trong tuần, hoặc trong tháng, dựa trên thời gian biểu mà chúng ta lập ra khi upload ứng dụng. Các tasks như thế hữu dụng trong việc bảo trì hoặc gửi các thông báo định kì.</w:t>
      </w:r>
    </w:p>
    <w:p w:rsidR="00F35104" w:rsidRPr="008025CD" w:rsidRDefault="00F35104" w:rsidP="009A2D29">
      <w:pPr>
        <w:pStyle w:val="Heading4"/>
        <w:keepLines w:val="0"/>
        <w:numPr>
          <w:ilvl w:val="3"/>
          <w:numId w:val="34"/>
        </w:numPr>
        <w:suppressAutoHyphens/>
        <w:spacing w:before="72" w:after="72" w:line="360" w:lineRule="auto"/>
        <w:rPr>
          <w:rFonts w:cstheme="majorHAnsi"/>
          <w:sz w:val="26"/>
          <w:szCs w:val="26"/>
        </w:rPr>
      </w:pPr>
      <w:bookmarkStart w:id="10" w:name="_Toc301641456"/>
      <w:r w:rsidRPr="008025CD">
        <w:rPr>
          <w:rFonts w:cstheme="majorHAnsi"/>
          <w:sz w:val="26"/>
          <w:szCs w:val="26"/>
        </w:rPr>
        <w:t>CÁC TOOL LẬP TRÌNH</w:t>
      </w:r>
      <w:bookmarkEnd w:id="10"/>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Google cung cấp một số tool miễn phí cho việc phá triển ứng dụng App Engine bằng ngôn ngữ Java và Python. Chúng ta có thể download software development kit (SDK) cho ngôn ngữ tương ứng và hệ điều hành của chúng ta từ website Google. Người dùng Java có thể downSDK cho Java trong form plug-in cho Eclipse. Người dùng Python sử dụng Windows hoặc Mac OS X có thể tải SDK cho Python từ f</w:t>
      </w:r>
      <w:r w:rsidRPr="008025CD">
        <w:rPr>
          <w:rFonts w:asciiTheme="majorHAnsi" w:hAnsiTheme="majorHAnsi" w:cstheme="majorHAnsi"/>
          <w:lang w:val="en-US"/>
        </w:rPr>
        <w:t>or</w:t>
      </w:r>
      <w:r w:rsidRPr="008025CD">
        <w:rPr>
          <w:rFonts w:asciiTheme="majorHAnsi" w:hAnsiTheme="majorHAnsi" w:cstheme="majorHAnsi"/>
        </w:rPr>
        <w:t>m của giao diện ứng dụng. Các SDK đó đều có file zip, sử dụng command-lines để trực tiếp tích hợp vào môi trường phát triển hoặc xây dựng hệ thống.</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Mỗi SDK bao gồm một server web chạy ứng dụng của chúng ta tại máy cá nhân, đóng vai trò môi trường thực thi,kho dữ liệu và các service. Server này tự động phát hiện những thay đổi trong file source và load lại chúng nếu cần, vì thế chúng ta có thể luôn mở server trong khi đang lập trình cho ứng dụng.</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Nếu chúng ta sử dụng Eclipse, chúng ta có thể chạy server cho Java trong bộ tích hợp debugger, và có thể đặt các breakpoint trong code. Chúng ta cũng có thể sử dụng Eclipse cho ứng dụng phát triển Python dùng PyDev, một nhánh mở rộng của Ecl</w:t>
      </w:r>
      <w:r w:rsidRPr="008025CD">
        <w:rPr>
          <w:rFonts w:asciiTheme="majorHAnsi" w:hAnsiTheme="majorHAnsi" w:cstheme="majorHAnsi"/>
          <w:lang w:val="en-US"/>
        </w:rPr>
        <w:t>i</w:t>
      </w:r>
      <w:r w:rsidRPr="008025CD">
        <w:rPr>
          <w:rFonts w:asciiTheme="majorHAnsi" w:hAnsiTheme="majorHAnsi" w:cstheme="majorHAnsi"/>
        </w:rPr>
        <w:t>pse, bao gồm bộ debugger cho Python.</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Mỗi SD</w:t>
      </w:r>
      <w:r w:rsidRPr="008025CD">
        <w:rPr>
          <w:rFonts w:asciiTheme="majorHAnsi" w:hAnsiTheme="majorHAnsi" w:cstheme="majorHAnsi"/>
          <w:lang w:val="en-US"/>
        </w:rPr>
        <w:t>K</w:t>
      </w:r>
      <w:r w:rsidRPr="008025CD">
        <w:rPr>
          <w:rFonts w:asciiTheme="majorHAnsi" w:hAnsiTheme="majorHAnsi" w:cstheme="majorHAnsi"/>
        </w:rPr>
        <w:t xml:space="preserve"> cũng bao gồm một công cụ cho việc tương tác với các ứng dụng chạy trên App Engine. Chủ yếu là sử dụng cho việc upload code lên App Engine. Chúng ta cũng có thể sử dụng tool để download các file log từ ứng dụng đang chạy, hoặc quản lý danh mục ứng dụng.</w:t>
      </w:r>
    </w:p>
    <w:p w:rsidR="00C0791E"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SDK Python và Java gồm một chức năng  mà chúng ta có thể cài đặt trong ứng dụng cho việc truy cập có thứ tự từ xa một cách an toàn đến ứng dụng. SDK Python bao gồm các công cụ dùng cho việc xử lý dữ liệu lớn, như upload dữ liệu từ file text, và tải lượng lớn dữ liệu, hoặc sao lưu cho mục đích lưu trữ. SD</w:t>
      </w:r>
      <w:r w:rsidRPr="008025CD">
        <w:rPr>
          <w:rFonts w:asciiTheme="majorHAnsi" w:hAnsiTheme="majorHAnsi" w:cstheme="majorHAnsi"/>
          <w:lang w:val="en-US"/>
        </w:rPr>
        <w:t>K</w:t>
      </w:r>
      <w:r w:rsidRPr="008025CD">
        <w:rPr>
          <w:rFonts w:asciiTheme="majorHAnsi" w:hAnsiTheme="majorHAnsi" w:cstheme="majorHAnsi"/>
        </w:rPr>
        <w:t xml:space="preserve"> cũng có command-line shell của Python cho việc test, kiểm lỗi và thao tác với dữ liệu. (Các tool này có trong SDK cho Python, nhưng </w:t>
      </w:r>
      <w:r w:rsidRPr="008025CD">
        <w:rPr>
          <w:rFonts w:asciiTheme="majorHAnsi" w:hAnsiTheme="majorHAnsi" w:cstheme="majorHAnsi"/>
          <w:lang w:val="en-US"/>
        </w:rPr>
        <w:t>c</w:t>
      </w:r>
      <w:r w:rsidRPr="008025CD">
        <w:rPr>
          <w:rFonts w:asciiTheme="majorHAnsi" w:hAnsiTheme="majorHAnsi" w:cstheme="majorHAnsi"/>
        </w:rPr>
        <w:t xml:space="preserve">ũng làm việc với các ứng dụng Java sử dụng phiên </w:t>
      </w:r>
      <w:r w:rsidRPr="008025CD">
        <w:rPr>
          <w:rFonts w:asciiTheme="majorHAnsi" w:hAnsiTheme="majorHAnsi" w:cstheme="majorHAnsi"/>
        </w:rPr>
        <w:lastRenderedPageBreak/>
        <w:t>bản Java có chức năng truy cập từ xa). Chúng ta có thể viết đoạn mã script và chương trình sử dụng chức năng truy cập từ xa cho việc vận chuyển lượng lớn dữ liệu và các biện pháp bảo trì khác.</w:t>
      </w:r>
    </w:p>
    <w:p w:rsidR="00F35104" w:rsidRPr="008025CD" w:rsidRDefault="00F35104" w:rsidP="009A2D29">
      <w:pPr>
        <w:pStyle w:val="noidungcap1"/>
        <w:ind w:left="0" w:firstLine="567"/>
        <w:jc w:val="left"/>
        <w:rPr>
          <w:rFonts w:asciiTheme="majorHAnsi" w:hAnsiTheme="majorHAnsi" w:cstheme="majorHAnsi"/>
        </w:rPr>
      </w:pPr>
      <w:r w:rsidRPr="008025CD">
        <w:rPr>
          <w:rFonts w:asciiTheme="majorHAnsi" w:hAnsiTheme="majorHAnsi" w:cstheme="majorHAnsi"/>
        </w:rPr>
        <w:t>.</w:t>
      </w:r>
    </w:p>
    <w:p w:rsidR="00F35104" w:rsidRPr="008025CD" w:rsidRDefault="00F35104" w:rsidP="009A2D29">
      <w:pPr>
        <w:spacing w:line="360" w:lineRule="auto"/>
        <w:ind w:firstLine="0"/>
        <w:rPr>
          <w:rFonts w:asciiTheme="majorHAnsi" w:hAnsiTheme="majorHAnsi" w:cstheme="majorHAnsi"/>
          <w:b/>
          <w:sz w:val="26"/>
          <w:szCs w:val="26"/>
          <w:lang w:val="en-US"/>
        </w:rPr>
      </w:pPr>
    </w:p>
    <w:p w:rsidR="00E22565" w:rsidRPr="008025CD" w:rsidRDefault="00E22565"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rPr>
        <w:t>Python Runtime</w:t>
      </w:r>
      <w:r w:rsidR="00692893" w:rsidRPr="008025CD">
        <w:rPr>
          <w:rFonts w:asciiTheme="majorHAnsi" w:hAnsiTheme="majorHAnsi" w:cstheme="majorHAnsi"/>
          <w:b/>
          <w:sz w:val="26"/>
          <w:szCs w:val="26"/>
          <w:lang w:val="en-US"/>
        </w:rPr>
        <w:t>:</w:t>
      </w:r>
    </w:p>
    <w:p w:rsidR="00E22565" w:rsidRPr="008025CD" w:rsidRDefault="00E22565"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 xml:space="preserve">AppEngine hỗ trợ Python Runtime phiên bản 2.5.2. Hầu hết các lib của Python Standard Library đều được hỗ trợ. Tuy nhiên do vấn đề về security nên các extensions viết bằng C sẽ không được hỗ trợ. Điều này có nghĩa rằng bạn không thể nhúng C extensions  vào app của bạn khi sử dụng App Engine. </w:t>
      </w:r>
    </w:p>
    <w:p w:rsidR="00E22565" w:rsidRPr="008025CD" w:rsidRDefault="00E22565"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Python Runtime cung cấp APIs cho datastore, Google Accounts, App Engine services nói ở phần sau. Để tiện lợi cho việc phát triển web AppEngine cũng cung cấp 1 web framework đơn giản là webapp. Do viết bằng ngôn ngữ Python nên AppEngine hỗ trợ hầu hết các Python framework như Django, CherryPy, Pylons, web.py với một ít thay đổi nhất định.</w:t>
      </w:r>
    </w:p>
    <w:p w:rsidR="00E22565" w:rsidRPr="008025CD" w:rsidRDefault="00E22565"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rPr>
        <w:t>Datastore</w:t>
      </w:r>
      <w:r w:rsidR="00692893" w:rsidRPr="008025CD">
        <w:rPr>
          <w:rFonts w:asciiTheme="majorHAnsi" w:hAnsiTheme="majorHAnsi" w:cstheme="majorHAnsi"/>
          <w:b/>
          <w:sz w:val="26"/>
          <w:szCs w:val="26"/>
          <w:lang w:val="en-US"/>
        </w:rPr>
        <w:t>:</w:t>
      </w:r>
    </w:p>
    <w:p w:rsidR="00E22565" w:rsidRPr="008025CD" w:rsidRDefault="00E22565"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Datastore là cơ chế để thao tác với dữ liệu trên hệ thống dữ liệu phân tán của Google. APIs của Datastore sẽ cung cấp cho bạn Interface để có thể thao tác với các dữ liệu phía dưới.</w:t>
      </w:r>
    </w:p>
    <w:p w:rsidR="00E22565" w:rsidRPr="008025CD" w:rsidRDefault="00E22565"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rPr>
        <w:t>Google Accounts</w:t>
      </w:r>
      <w:r w:rsidR="00692893" w:rsidRPr="008025CD">
        <w:rPr>
          <w:rFonts w:asciiTheme="majorHAnsi" w:hAnsiTheme="majorHAnsi" w:cstheme="majorHAnsi"/>
          <w:b/>
          <w:sz w:val="26"/>
          <w:szCs w:val="26"/>
          <w:lang w:val="en-US"/>
        </w:rPr>
        <w:t>:</w:t>
      </w:r>
    </w:p>
    <w:p w:rsidR="00E22565" w:rsidRPr="008025CD" w:rsidRDefault="00E22565"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AppEngine liên kết mật thiết với tài khoản Google. Bạn có thể cho user login vào ứng dụng của mình bằng tài khoản Google của họ và còn nhiều thứ khác. Users API sẽ xử lý vấn đề này.</w:t>
      </w:r>
    </w:p>
    <w:p w:rsidR="00E22565" w:rsidRPr="008025CD" w:rsidRDefault="00E22565"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rPr>
        <w:t>App Engine Services</w:t>
      </w:r>
      <w:r w:rsidR="00692893" w:rsidRPr="008025CD">
        <w:rPr>
          <w:rFonts w:asciiTheme="majorHAnsi" w:hAnsiTheme="majorHAnsi" w:cstheme="majorHAnsi"/>
          <w:b/>
          <w:sz w:val="26"/>
          <w:szCs w:val="26"/>
          <w:lang w:val="en-US"/>
        </w:rPr>
        <w:t>:</w:t>
      </w:r>
    </w:p>
    <w:p w:rsidR="00CF7166" w:rsidRPr="008025CD" w:rsidRDefault="00E22565" w:rsidP="009A2D29">
      <w:pPr>
        <w:spacing w:line="360" w:lineRule="auto"/>
        <w:rPr>
          <w:rFonts w:asciiTheme="majorHAnsi" w:hAnsiTheme="majorHAnsi" w:cstheme="majorHAnsi"/>
          <w:sz w:val="26"/>
          <w:szCs w:val="26"/>
          <w:lang w:val="en-US"/>
        </w:rPr>
      </w:pPr>
      <w:r w:rsidRPr="008025CD">
        <w:rPr>
          <w:rFonts w:asciiTheme="majorHAnsi" w:hAnsiTheme="majorHAnsi" w:cstheme="majorHAnsi"/>
          <w:sz w:val="26"/>
          <w:szCs w:val="26"/>
        </w:rPr>
        <w:t>Cung cấp nhiều dịch vụ để bạn có thể sử dụng cho ứng dụng của mình. Những dịch vụ có thể liệt kê ở đây là: URL Fetch, Mail, Memcache, Image Manipulation.</w:t>
      </w:r>
    </w:p>
    <w:p w:rsidR="00692893" w:rsidRPr="008025CD" w:rsidRDefault="00692893" w:rsidP="009A2D29">
      <w:pPr>
        <w:spacing w:line="360" w:lineRule="auto"/>
        <w:ind w:firstLine="0"/>
        <w:rPr>
          <w:rFonts w:asciiTheme="majorHAnsi" w:hAnsiTheme="majorHAnsi" w:cstheme="majorHAnsi"/>
          <w:sz w:val="26"/>
          <w:szCs w:val="26"/>
          <w:lang w:val="en-US"/>
        </w:rPr>
      </w:pPr>
    </w:p>
    <w:p w:rsidR="00EE6528" w:rsidRPr="008025CD" w:rsidRDefault="004D5490"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lang w:val="en-US"/>
        </w:rPr>
        <w:t>Sức mạnh của google app engine</w:t>
      </w:r>
    </w:p>
    <w:p w:rsidR="009768EE" w:rsidRPr="008025CD" w:rsidRDefault="009768EE"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rPr>
        <w:t>Datastore</w:t>
      </w:r>
    </w:p>
    <w:p w:rsidR="009768EE" w:rsidRPr="008025CD" w:rsidRDefault="009768EE" w:rsidP="009A2D29">
      <w:pPr>
        <w:pStyle w:val="noidungcap1"/>
        <w:ind w:left="0" w:firstLine="567"/>
        <w:jc w:val="left"/>
        <w:rPr>
          <w:rFonts w:asciiTheme="majorHAnsi" w:hAnsiTheme="majorHAnsi" w:cstheme="majorHAnsi"/>
        </w:rPr>
      </w:pPr>
      <w:r w:rsidRPr="008025CD">
        <w:rPr>
          <w:rFonts w:asciiTheme="majorHAnsi" w:hAnsiTheme="majorHAnsi" w:cstheme="majorHAnsi"/>
        </w:rPr>
        <w:t xml:space="preserve">Kho dữ liệu của App Engine đem lại khả năng lưu trữ mạnh mẽ cho ứng dụng web, và tốc độ khi truy cập dữ liệu. Ứng dụng tạo ra những thực thể (entity) và dữ liệu </w:t>
      </w:r>
      <w:r w:rsidRPr="008025CD">
        <w:rPr>
          <w:rFonts w:asciiTheme="majorHAnsi" w:hAnsiTheme="majorHAnsi" w:cstheme="majorHAnsi"/>
        </w:rPr>
        <w:lastRenderedPageBreak/>
        <w:t>được chứa trong thuộc tính (property) của mỗi thực thể. Tất cả các câu truy vấn dữ liệu đều đã được đánh chỉ mục từ trước để đem lại sự nhanh nhất khi truy vấn số lượng lớn dữ liệu.</w:t>
      </w:r>
    </w:p>
    <w:p w:rsidR="009768EE" w:rsidRPr="008025CD" w:rsidRDefault="009768EE" w:rsidP="009A2D29">
      <w:pPr>
        <w:pStyle w:val="noidungcap1"/>
        <w:ind w:left="0" w:firstLine="567"/>
        <w:jc w:val="left"/>
        <w:rPr>
          <w:rFonts w:asciiTheme="majorHAnsi" w:hAnsiTheme="majorHAnsi" w:cstheme="majorHAnsi"/>
        </w:rPr>
      </w:pPr>
      <w:r w:rsidRPr="008025CD">
        <w:rPr>
          <w:rFonts w:asciiTheme="majorHAnsi" w:hAnsiTheme="majorHAnsi" w:cstheme="majorHAnsi"/>
        </w:rPr>
        <w:t>App Engine cung cấp 2 sự lựa chọn cho chúng ta về kho dữ liệu,  bạn chỉ có thể chọn lựa khi bạn là admin của hệ thống. Khi đó hãy vào Admin Console để tùy chỉnh:</w:t>
      </w:r>
    </w:p>
    <w:p w:rsidR="009768EE" w:rsidRPr="008025CD" w:rsidRDefault="009768EE" w:rsidP="009A2D29">
      <w:pPr>
        <w:pStyle w:val="noidungcap1"/>
        <w:numPr>
          <w:ilvl w:val="0"/>
          <w:numId w:val="33"/>
        </w:numPr>
        <w:ind w:left="851" w:hanging="567"/>
        <w:jc w:val="left"/>
        <w:rPr>
          <w:rFonts w:asciiTheme="majorHAnsi" w:hAnsiTheme="majorHAnsi" w:cstheme="majorHAnsi"/>
        </w:rPr>
      </w:pPr>
      <w:r w:rsidRPr="008025CD">
        <w:rPr>
          <w:rFonts w:asciiTheme="majorHAnsi" w:hAnsiTheme="majorHAnsi" w:cstheme="majorHAnsi"/>
          <w:b/>
        </w:rPr>
        <w:t>Kho dữ liệu Master/Slave</w:t>
      </w:r>
      <w:r w:rsidRPr="008025CD">
        <w:rPr>
          <w:rFonts w:asciiTheme="majorHAnsi" w:hAnsiTheme="majorHAnsi" w:cstheme="majorHAnsi"/>
        </w:rPr>
        <w:t>: dựa theo mô hình hệ thống master-slave, hệ thống sẽ ghi lại dữ liệu một cách bất đồng bộ đối với trung tâm dữ liệu vật lý. Ở bất cứ thời điểm nào cũng chỉ có 1 trung tâm dữ liệu là chủ (master) mà thôi. Đảm bảo tính sẵn sàng cho việc đọc và truy vấn dữ liệu, nhưng phải mất một ít thời gian khi trung tâm dữ liệu gặp sự cố hoặc thời gian chết. Tùy chọn này cần lượng lưu trữ và CPU thấp nhất. Đây là tùy chọn mặc định.</w:t>
      </w:r>
    </w:p>
    <w:p w:rsidR="009768EE" w:rsidRPr="008025CD" w:rsidRDefault="009768EE" w:rsidP="009A2D29">
      <w:pPr>
        <w:pStyle w:val="noidungcap1"/>
        <w:numPr>
          <w:ilvl w:val="0"/>
          <w:numId w:val="33"/>
        </w:numPr>
        <w:ind w:left="851" w:hanging="567"/>
        <w:jc w:val="left"/>
        <w:rPr>
          <w:rFonts w:asciiTheme="majorHAnsi" w:hAnsiTheme="majorHAnsi" w:cstheme="majorHAnsi"/>
        </w:rPr>
      </w:pPr>
      <w:r w:rsidRPr="008025CD">
        <w:rPr>
          <w:rFonts w:asciiTheme="majorHAnsi" w:hAnsiTheme="majorHAnsi" w:cstheme="majorHAnsi"/>
          <w:b/>
        </w:rPr>
        <w:t>Kho dữ liệu High Replication</w:t>
      </w:r>
      <w:r w:rsidRPr="008025CD">
        <w:rPr>
          <w:rFonts w:asciiTheme="majorHAnsi" w:hAnsiTheme="majorHAnsi" w:cstheme="majorHAnsi"/>
        </w:rPr>
        <w:t>: dựa theo giải thuật Paxos, cung cấp tính sẵn sàng cho việc đọc và ghi dữ liệu rất cao. Nhưng tùy chọn này cần lượng lưu trữ và CPU cao gấp 3 lần so với tùy chọn Master/Slave.</w:t>
      </w:r>
    </w:p>
    <w:p w:rsidR="009768EE" w:rsidRPr="008025CD" w:rsidRDefault="009768EE" w:rsidP="009A2D29">
      <w:pPr>
        <w:ind w:left="9" w:firstLine="703"/>
        <w:rPr>
          <w:rFonts w:asciiTheme="majorHAnsi" w:hAnsiTheme="majorHAnsi" w:cstheme="majorHAnsi"/>
          <w:sz w:val="26"/>
          <w:szCs w:val="26"/>
        </w:rPr>
      </w:pPr>
      <w:r w:rsidRPr="008025CD">
        <w:rPr>
          <w:rFonts w:asciiTheme="majorHAnsi" w:hAnsiTheme="majorHAnsi" w:cstheme="majorHAnsi"/>
          <w:sz w:val="26"/>
          <w:szCs w:val="26"/>
        </w:rPr>
        <w:tab/>
      </w:r>
    </w:p>
    <w:p w:rsidR="009768EE" w:rsidRPr="008025CD" w:rsidRDefault="009768EE" w:rsidP="009A2D29">
      <w:pPr>
        <w:pStyle w:val="Hinh"/>
        <w:jc w:val="left"/>
        <w:rPr>
          <w:rFonts w:asciiTheme="majorHAnsi" w:hAnsiTheme="majorHAnsi" w:cstheme="majorHAnsi"/>
        </w:rPr>
      </w:pPr>
      <w:bookmarkStart w:id="11" w:name="_Toc300824115"/>
      <w:bookmarkStart w:id="12" w:name="_Toc301641265"/>
      <w:r w:rsidRPr="008025CD">
        <w:rPr>
          <w:rFonts w:asciiTheme="majorHAnsi" w:hAnsiTheme="majorHAnsi" w:cstheme="majorHAnsi"/>
          <w:noProof/>
          <w:lang w:val="en-US" w:eastAsia="en-US"/>
        </w:rPr>
        <w:drawing>
          <wp:anchor distT="0" distB="0" distL="0" distR="0" simplePos="0" relativeHeight="251659264" behindDoc="0" locked="0" layoutInCell="1" allowOverlap="1" wp14:anchorId="6D6EC3DD" wp14:editId="4D5CD92A">
            <wp:simplePos x="0" y="0"/>
            <wp:positionH relativeFrom="column">
              <wp:posOffset>0</wp:posOffset>
            </wp:positionH>
            <wp:positionV relativeFrom="paragraph">
              <wp:posOffset>0</wp:posOffset>
            </wp:positionV>
            <wp:extent cx="6116955" cy="1924685"/>
            <wp:effectExtent l="0" t="0" r="0" b="0"/>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6955" cy="1924685"/>
                    </a:xfrm>
                    <a:prstGeom prst="rect">
                      <a:avLst/>
                    </a:prstGeom>
                    <a:solidFill>
                      <a:srgbClr val="FFFFFF"/>
                    </a:solidFill>
                    <a:ln>
                      <a:noFill/>
                    </a:ln>
                  </pic:spPr>
                </pic:pic>
              </a:graphicData>
            </a:graphic>
          </wp:anchor>
        </w:drawing>
      </w:r>
      <w:r w:rsidRPr="008025CD">
        <w:rPr>
          <w:rFonts w:asciiTheme="majorHAnsi" w:hAnsiTheme="majorHAnsi" w:cstheme="majorHAnsi"/>
        </w:rPr>
        <w:t>Hình 4.1: Màn hình thiết lập tuỳ chọn các lưu trữ của datastore</w:t>
      </w:r>
      <w:bookmarkEnd w:id="11"/>
      <w:bookmarkEnd w:id="12"/>
    </w:p>
    <w:p w:rsidR="005C0E6D" w:rsidRPr="008025CD" w:rsidRDefault="005C0E6D" w:rsidP="009A2D29">
      <w:pPr>
        <w:spacing w:line="360" w:lineRule="auto"/>
        <w:ind w:firstLine="0"/>
        <w:rPr>
          <w:rStyle w:val="smalltitle"/>
          <w:rFonts w:asciiTheme="majorHAnsi" w:hAnsiTheme="majorHAnsi" w:cstheme="majorHAnsi"/>
          <w:b/>
          <w:sz w:val="26"/>
          <w:szCs w:val="26"/>
          <w:lang w:val="en-US"/>
        </w:rPr>
      </w:pPr>
    </w:p>
    <w:p w:rsidR="009214CB" w:rsidRPr="008025CD" w:rsidRDefault="009214CB" w:rsidP="009A2D29">
      <w:pPr>
        <w:pStyle w:val="NormalWeb"/>
        <w:spacing w:line="360" w:lineRule="auto"/>
        <w:rPr>
          <w:rFonts w:asciiTheme="majorHAnsi" w:hAnsiTheme="majorHAnsi" w:cstheme="majorHAnsi"/>
          <w:sz w:val="26"/>
          <w:szCs w:val="26"/>
        </w:rPr>
      </w:pPr>
      <w:r w:rsidRPr="008025CD">
        <w:rPr>
          <w:rFonts w:asciiTheme="majorHAnsi" w:hAnsiTheme="majorHAnsi" w:cstheme="majorHAnsi"/>
          <w:sz w:val="26"/>
          <w:szCs w:val="26"/>
        </w:rPr>
        <w:t xml:space="preserve">Google App Engine cung cấp khả năng để lưu giữ lâu bền dữ liệu khi sử dụng JDO, là một tiêu chuẩn Java cho lưu giữ lâu bền. Đối với hầu hết các nhà phát triển Java, lưu giữ lâu bền dữ liệu thường ngụ ý việc ghi lưu thông tin vào một cơ sở dữ liệu quan hệ; tuy nhiên, trong trường hợp của Google, cơ chế lưu trữ nằm dưới là sở hữu độc quyền của Big Table, không phải là cơ sở dữ liệu quan hệ. Điều </w:t>
      </w:r>
      <w:r w:rsidR="007D5407" w:rsidRPr="008025CD">
        <w:rPr>
          <w:rFonts w:asciiTheme="majorHAnsi" w:hAnsiTheme="majorHAnsi" w:cstheme="majorHAnsi"/>
          <w:sz w:val="26"/>
          <w:szCs w:val="26"/>
        </w:rPr>
        <w:t xml:space="preserve">đó </w:t>
      </w:r>
      <w:r w:rsidRPr="008025CD">
        <w:rPr>
          <w:rFonts w:asciiTheme="majorHAnsi" w:hAnsiTheme="majorHAnsi" w:cstheme="majorHAnsi"/>
          <w:sz w:val="26"/>
          <w:szCs w:val="26"/>
        </w:rPr>
        <w:t xml:space="preserve">không thực sự quan trọng: các chi tiết về cách Google lưu giữ lâu bền các thuộc tính cụ thể </w:t>
      </w:r>
      <w:r w:rsidRPr="008025CD">
        <w:rPr>
          <w:rFonts w:asciiTheme="majorHAnsi" w:hAnsiTheme="majorHAnsi" w:cstheme="majorHAnsi"/>
          <w:sz w:val="26"/>
          <w:szCs w:val="26"/>
        </w:rPr>
        <w:lastRenderedPageBreak/>
        <w:t xml:space="preserve">phần lớn được ẩn dấu với </w:t>
      </w:r>
      <w:r w:rsidR="007D5407" w:rsidRPr="008025CD">
        <w:rPr>
          <w:rFonts w:asciiTheme="majorHAnsi" w:hAnsiTheme="majorHAnsi" w:cstheme="majorHAnsi"/>
          <w:sz w:val="26"/>
          <w:szCs w:val="26"/>
        </w:rPr>
        <w:t>người sử dụng</w:t>
      </w:r>
      <w:r w:rsidRPr="008025CD">
        <w:rPr>
          <w:rFonts w:asciiTheme="majorHAnsi" w:hAnsiTheme="majorHAnsi" w:cstheme="majorHAnsi"/>
          <w:sz w:val="26"/>
          <w:szCs w:val="26"/>
        </w:rPr>
        <w:t xml:space="preserve">. Chỉ cần nói rằng, bạn có thể sử dụng các đối tượng Java bình thường (hoặc các đối tượng Groovy, cho vấn đề này) để xây dựng một ứng dụng có thể lưu trữ thông tin như bạn sẽ làm trong bất kỳ ứng dụng nào khác. </w:t>
      </w:r>
    </w:p>
    <w:p w:rsidR="009768EE" w:rsidRPr="008025CD" w:rsidRDefault="009768EE" w:rsidP="009A2D29">
      <w:pPr>
        <w:pStyle w:val="NormalWeb"/>
        <w:spacing w:line="360" w:lineRule="auto"/>
        <w:rPr>
          <w:rFonts w:asciiTheme="majorHAnsi" w:hAnsiTheme="majorHAnsi" w:cstheme="majorHAnsi"/>
          <w:sz w:val="26"/>
          <w:szCs w:val="26"/>
        </w:rPr>
      </w:pPr>
      <w:r w:rsidRPr="008025CD">
        <w:rPr>
          <w:rFonts w:asciiTheme="majorHAnsi" w:hAnsiTheme="majorHAnsi" w:cstheme="majorHAnsi"/>
          <w:noProof/>
          <w:sz w:val="26"/>
          <w:szCs w:val="26"/>
        </w:rPr>
        <w:drawing>
          <wp:inline distT="0" distB="0" distL="0" distR="0" wp14:anchorId="7E03FF0A" wp14:editId="7A5C1A37">
            <wp:extent cx="3774643" cy="16093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75138" cy="1609555"/>
                    </a:xfrm>
                    <a:prstGeom prst="rect">
                      <a:avLst/>
                    </a:prstGeom>
                  </pic:spPr>
                </pic:pic>
              </a:graphicData>
            </a:graphic>
          </wp:inline>
        </w:drawing>
      </w:r>
    </w:p>
    <w:p w:rsidR="009214CB" w:rsidRPr="008025CD" w:rsidRDefault="007D5407" w:rsidP="009A2D29">
      <w:pPr>
        <w:pStyle w:val="NormalWeb"/>
        <w:spacing w:line="360" w:lineRule="auto"/>
        <w:rPr>
          <w:rFonts w:asciiTheme="majorHAnsi" w:hAnsiTheme="majorHAnsi" w:cstheme="majorHAnsi"/>
          <w:sz w:val="26"/>
          <w:szCs w:val="26"/>
        </w:rPr>
      </w:pPr>
      <w:r w:rsidRPr="008025CD">
        <w:rPr>
          <w:rFonts w:asciiTheme="majorHAnsi" w:hAnsiTheme="majorHAnsi" w:cstheme="majorHAnsi"/>
          <w:sz w:val="26"/>
          <w:szCs w:val="26"/>
        </w:rPr>
        <w:t>JDO là khá đơn giản. Chúng ta</w:t>
      </w:r>
      <w:r w:rsidR="009214CB" w:rsidRPr="008025CD">
        <w:rPr>
          <w:rFonts w:asciiTheme="majorHAnsi" w:hAnsiTheme="majorHAnsi" w:cstheme="majorHAnsi"/>
          <w:sz w:val="26"/>
          <w:szCs w:val="26"/>
        </w:rPr>
        <w:t xml:space="preserve"> tạo các POJO — Plain Old Java Objects (các đối tượng thuần Java) (có thể các có mối quan hệ với các đối tượng Java khác) — mà bạn khai báo có khả năng lưu giữ lâu bền thông qua chú giải mức lớp </w:t>
      </w:r>
      <w:r w:rsidR="009214CB" w:rsidRPr="008025CD">
        <w:rPr>
          <w:rStyle w:val="HTMLCode"/>
          <w:rFonts w:asciiTheme="majorHAnsi" w:hAnsiTheme="majorHAnsi" w:cstheme="majorHAnsi"/>
          <w:b/>
          <w:sz w:val="26"/>
          <w:szCs w:val="26"/>
        </w:rPr>
        <w:t>@PersistenceCapable</w:t>
      </w:r>
      <w:r w:rsidR="009214CB" w:rsidRPr="008025CD">
        <w:rPr>
          <w:rFonts w:asciiTheme="majorHAnsi" w:hAnsiTheme="majorHAnsi" w:cstheme="majorHAnsi"/>
          <w:sz w:val="26"/>
          <w:szCs w:val="26"/>
        </w:rPr>
        <w:t xml:space="preserve">. </w:t>
      </w:r>
      <w:proofErr w:type="gramStart"/>
      <w:r w:rsidR="009214CB" w:rsidRPr="008025CD">
        <w:rPr>
          <w:rFonts w:asciiTheme="majorHAnsi" w:hAnsiTheme="majorHAnsi" w:cstheme="majorHAnsi"/>
          <w:sz w:val="26"/>
          <w:szCs w:val="26"/>
        </w:rPr>
        <w:t xml:space="preserve">Bạn xác định các thuộc tính nào của đối tượng được lưu giữ lâu bền qua các chú giải </w:t>
      </w:r>
      <w:r w:rsidR="009214CB" w:rsidRPr="008025CD">
        <w:rPr>
          <w:rStyle w:val="HTMLCode"/>
          <w:rFonts w:asciiTheme="majorHAnsi" w:hAnsiTheme="majorHAnsi" w:cstheme="majorHAnsi"/>
          <w:b/>
          <w:sz w:val="26"/>
          <w:szCs w:val="26"/>
        </w:rPr>
        <w:t>@Persistent</w:t>
      </w:r>
      <w:r w:rsidR="009214CB" w:rsidRPr="008025CD">
        <w:rPr>
          <w:rFonts w:asciiTheme="majorHAnsi" w:hAnsiTheme="majorHAnsi" w:cstheme="majorHAnsi"/>
          <w:sz w:val="26"/>
          <w:szCs w:val="26"/>
        </w:rPr>
        <w:t>.</w:t>
      </w:r>
      <w:proofErr w:type="gramEnd"/>
      <w:r w:rsidR="009214CB" w:rsidRPr="008025CD">
        <w:rPr>
          <w:rFonts w:asciiTheme="majorHAnsi" w:hAnsiTheme="majorHAnsi" w:cstheme="majorHAnsi"/>
          <w:sz w:val="26"/>
          <w:szCs w:val="26"/>
        </w:rPr>
        <w:t xml:space="preserve"> Ví dụ, tôi muốn lưu trữ các sự kiện thi đấu ba môn phối hợp (lúc này tôi sẽ tập trung vào sự kiện này mà không phải là nhiều kết quả khác có liên quan đến một cuộc thi đấu ba môn phối hợp</w:t>
      </w:r>
      <w:proofErr w:type="gramStart"/>
      <w:r w:rsidR="009214CB" w:rsidRPr="008025CD">
        <w:rPr>
          <w:rFonts w:asciiTheme="majorHAnsi" w:hAnsiTheme="majorHAnsi" w:cstheme="majorHAnsi"/>
          <w:sz w:val="26"/>
          <w:szCs w:val="26"/>
        </w:rPr>
        <w:t>)  có</w:t>
      </w:r>
      <w:proofErr w:type="gramEnd"/>
      <w:r w:rsidR="009214CB" w:rsidRPr="008025CD">
        <w:rPr>
          <w:rFonts w:asciiTheme="majorHAnsi" w:hAnsiTheme="majorHAnsi" w:cstheme="majorHAnsi"/>
          <w:sz w:val="26"/>
          <w:szCs w:val="26"/>
        </w:rPr>
        <w:t xml:space="preserve"> nghĩa là, một sự kiện có một tên (tên của cuộc thi đấu ba môn phối hợp), có thể là có một mô tả (cuộc thi đấu ba môn phối hợp kiểu nào) và một ngày tháng.</w:t>
      </w:r>
    </w:p>
    <w:tbl>
      <w:tblPr>
        <w:tblStyle w:val="TableGrid"/>
        <w:tblW w:w="0" w:type="auto"/>
        <w:tblLook w:val="04A0" w:firstRow="1" w:lastRow="0" w:firstColumn="1" w:lastColumn="0" w:noHBand="0" w:noVBand="1"/>
      </w:tblPr>
      <w:tblGrid>
        <w:gridCol w:w="9242"/>
      </w:tblGrid>
      <w:tr w:rsidR="00B22622" w:rsidRPr="008025CD" w:rsidTr="00B22622">
        <w:tc>
          <w:tcPr>
            <w:tcW w:w="9242" w:type="dxa"/>
          </w:tcPr>
          <w:p w:rsidR="00B22622" w:rsidRPr="008025CD"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26"/>
                <w:szCs w:val="26"/>
                <w:lang w:val="en-US" w:eastAsia="en-US"/>
              </w:rPr>
            </w:pPr>
            <w:r w:rsidRPr="008025CD">
              <w:rPr>
                <w:rFonts w:asciiTheme="majorHAnsi" w:eastAsia="Times New Roman" w:hAnsiTheme="majorHAnsi" w:cstheme="majorHAnsi"/>
                <w:sz w:val="26"/>
                <w:szCs w:val="26"/>
                <w:lang w:val="en-US" w:eastAsia="en-US"/>
              </w:rPr>
              <w:t>import java.util.Date;</w:t>
            </w:r>
          </w:p>
          <w:p w:rsidR="00B22622" w:rsidRPr="008025CD"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26"/>
                <w:szCs w:val="26"/>
                <w:lang w:val="en-US" w:eastAsia="en-US"/>
              </w:rPr>
            </w:pPr>
            <w:r w:rsidRPr="008025CD">
              <w:rPr>
                <w:rFonts w:asciiTheme="majorHAnsi" w:eastAsia="Times New Roman" w:hAnsiTheme="majorHAnsi" w:cstheme="majorHAnsi"/>
                <w:sz w:val="26"/>
                <w:szCs w:val="26"/>
                <w:lang w:val="en-US" w:eastAsia="en-US"/>
              </w:rPr>
              <w:t>import javax.jdo.annotations.PersistenceCapable;</w:t>
            </w:r>
          </w:p>
          <w:p w:rsidR="00B22622" w:rsidRPr="008025CD"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26"/>
                <w:szCs w:val="26"/>
                <w:lang w:val="en-US" w:eastAsia="en-US"/>
              </w:rPr>
            </w:pPr>
            <w:r w:rsidRPr="008025CD">
              <w:rPr>
                <w:rFonts w:asciiTheme="majorHAnsi" w:eastAsia="Times New Roman" w:hAnsiTheme="majorHAnsi" w:cstheme="majorHAnsi"/>
                <w:sz w:val="26"/>
                <w:szCs w:val="26"/>
                <w:lang w:val="en-US" w:eastAsia="en-US"/>
              </w:rPr>
              <w:t>import javax.jdo.annotations.Persistent;</w:t>
            </w:r>
          </w:p>
          <w:p w:rsidR="00B22622" w:rsidRPr="008025CD"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26"/>
                <w:szCs w:val="26"/>
                <w:lang w:val="en-US" w:eastAsia="en-US"/>
              </w:rPr>
            </w:pPr>
            <w:r w:rsidRPr="008025CD">
              <w:rPr>
                <w:rFonts w:asciiTheme="majorHAnsi" w:eastAsia="Times New Roman" w:hAnsiTheme="majorHAnsi" w:cstheme="majorHAnsi"/>
                <w:sz w:val="26"/>
                <w:szCs w:val="26"/>
                <w:lang w:val="en-US" w:eastAsia="en-US"/>
              </w:rPr>
              <w:t>import javax.jdo.annotations.IdentityType;</w:t>
            </w:r>
          </w:p>
          <w:p w:rsidR="00B22622" w:rsidRPr="008025CD"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26"/>
                <w:szCs w:val="26"/>
                <w:lang w:val="en-US" w:eastAsia="en-US"/>
              </w:rPr>
            </w:pPr>
          </w:p>
          <w:p w:rsidR="00B22622" w:rsidRPr="008025CD"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26"/>
                <w:szCs w:val="26"/>
                <w:lang w:val="en-US" w:eastAsia="en-US"/>
              </w:rPr>
            </w:pPr>
            <w:r w:rsidRPr="008025CD">
              <w:rPr>
                <w:rFonts w:asciiTheme="majorHAnsi" w:eastAsia="Times New Roman" w:hAnsiTheme="majorHAnsi" w:cstheme="majorHAnsi"/>
                <w:sz w:val="26"/>
                <w:szCs w:val="26"/>
                <w:lang w:val="en-US" w:eastAsia="en-US"/>
              </w:rPr>
              <w:t>@PersistenceCapable(identityType = IdentityType.APPLICATION)</w:t>
            </w:r>
          </w:p>
          <w:p w:rsidR="00B22622" w:rsidRPr="008025CD"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26"/>
                <w:szCs w:val="26"/>
                <w:lang w:val="en-US" w:eastAsia="en-US"/>
              </w:rPr>
            </w:pPr>
            <w:r w:rsidRPr="008025CD">
              <w:rPr>
                <w:rFonts w:asciiTheme="majorHAnsi" w:eastAsia="Times New Roman" w:hAnsiTheme="majorHAnsi" w:cstheme="majorHAnsi"/>
                <w:sz w:val="26"/>
                <w:szCs w:val="26"/>
                <w:lang w:val="en-US" w:eastAsia="en-US"/>
              </w:rPr>
              <w:t>public class Triathlon {</w:t>
            </w:r>
          </w:p>
          <w:p w:rsidR="00B22622" w:rsidRPr="008025CD"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26"/>
                <w:szCs w:val="26"/>
                <w:lang w:val="en-US" w:eastAsia="en-US"/>
              </w:rPr>
            </w:pPr>
          </w:p>
          <w:p w:rsidR="00B22622" w:rsidRPr="008025CD"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26"/>
                <w:szCs w:val="26"/>
                <w:lang w:val="en-US" w:eastAsia="en-US"/>
              </w:rPr>
            </w:pPr>
            <w:r w:rsidRPr="008025CD">
              <w:rPr>
                <w:rFonts w:asciiTheme="majorHAnsi" w:eastAsia="Times New Roman" w:hAnsiTheme="majorHAnsi" w:cstheme="majorHAnsi"/>
                <w:sz w:val="26"/>
                <w:szCs w:val="26"/>
                <w:lang w:val="en-US" w:eastAsia="en-US"/>
              </w:rPr>
              <w:t xml:space="preserve"> @Persistent</w:t>
            </w:r>
          </w:p>
          <w:p w:rsidR="00B22622" w:rsidRPr="008025CD"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26"/>
                <w:szCs w:val="26"/>
                <w:lang w:val="en-US" w:eastAsia="en-US"/>
              </w:rPr>
            </w:pPr>
            <w:r w:rsidRPr="008025CD">
              <w:rPr>
                <w:rFonts w:asciiTheme="majorHAnsi" w:eastAsia="Times New Roman" w:hAnsiTheme="majorHAnsi" w:cstheme="majorHAnsi"/>
                <w:sz w:val="26"/>
                <w:szCs w:val="26"/>
                <w:lang w:val="en-US" w:eastAsia="en-US"/>
              </w:rPr>
              <w:t xml:space="preserve"> private Date date;</w:t>
            </w:r>
          </w:p>
          <w:p w:rsidR="00B22622" w:rsidRPr="008025CD"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26"/>
                <w:szCs w:val="26"/>
                <w:lang w:val="en-US" w:eastAsia="en-US"/>
              </w:rPr>
            </w:pPr>
          </w:p>
          <w:p w:rsidR="00B22622" w:rsidRPr="008025CD"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26"/>
                <w:szCs w:val="26"/>
                <w:lang w:val="en-US" w:eastAsia="en-US"/>
              </w:rPr>
            </w:pPr>
            <w:r w:rsidRPr="008025CD">
              <w:rPr>
                <w:rFonts w:asciiTheme="majorHAnsi" w:eastAsia="Times New Roman" w:hAnsiTheme="majorHAnsi" w:cstheme="majorHAnsi"/>
                <w:sz w:val="26"/>
                <w:szCs w:val="26"/>
                <w:lang w:val="en-US" w:eastAsia="en-US"/>
              </w:rPr>
              <w:t xml:space="preserve"> @Persistent</w:t>
            </w:r>
          </w:p>
          <w:p w:rsidR="00B22622" w:rsidRPr="008025CD"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26"/>
                <w:szCs w:val="26"/>
                <w:lang w:val="en-US" w:eastAsia="en-US"/>
              </w:rPr>
            </w:pPr>
            <w:r w:rsidRPr="008025CD">
              <w:rPr>
                <w:rFonts w:asciiTheme="majorHAnsi" w:eastAsia="Times New Roman" w:hAnsiTheme="majorHAnsi" w:cstheme="majorHAnsi"/>
                <w:sz w:val="26"/>
                <w:szCs w:val="26"/>
                <w:lang w:val="en-US" w:eastAsia="en-US"/>
              </w:rPr>
              <w:t xml:space="preserve"> private String name;</w:t>
            </w:r>
          </w:p>
          <w:p w:rsidR="00B22622" w:rsidRPr="008025CD"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26"/>
                <w:szCs w:val="26"/>
                <w:lang w:val="en-US" w:eastAsia="en-US"/>
              </w:rPr>
            </w:pPr>
          </w:p>
          <w:p w:rsidR="00B22622" w:rsidRPr="008025CD"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26"/>
                <w:szCs w:val="26"/>
                <w:lang w:val="en-US" w:eastAsia="en-US"/>
              </w:rPr>
            </w:pPr>
            <w:r w:rsidRPr="008025CD">
              <w:rPr>
                <w:rFonts w:asciiTheme="majorHAnsi" w:eastAsia="Times New Roman" w:hAnsiTheme="majorHAnsi" w:cstheme="majorHAnsi"/>
                <w:sz w:val="26"/>
                <w:szCs w:val="26"/>
                <w:lang w:val="en-US" w:eastAsia="en-US"/>
              </w:rPr>
              <w:t xml:space="preserve"> @Persistent</w:t>
            </w:r>
          </w:p>
          <w:p w:rsidR="00B22622" w:rsidRPr="008025CD"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26"/>
                <w:szCs w:val="26"/>
                <w:lang w:val="en-US" w:eastAsia="en-US"/>
              </w:rPr>
            </w:pPr>
            <w:r w:rsidRPr="008025CD">
              <w:rPr>
                <w:rFonts w:asciiTheme="majorHAnsi" w:eastAsia="Times New Roman" w:hAnsiTheme="majorHAnsi" w:cstheme="majorHAnsi"/>
                <w:sz w:val="26"/>
                <w:szCs w:val="26"/>
                <w:lang w:val="en-US" w:eastAsia="en-US"/>
              </w:rPr>
              <w:t xml:space="preserve"> private String description;</w:t>
            </w:r>
          </w:p>
          <w:p w:rsidR="00B22622" w:rsidRPr="008025CD"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26"/>
                <w:szCs w:val="26"/>
                <w:lang w:val="en-US" w:eastAsia="en-US"/>
              </w:rPr>
            </w:pPr>
          </w:p>
          <w:p w:rsidR="00B22622" w:rsidRPr="008025CD"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26"/>
                <w:szCs w:val="26"/>
                <w:lang w:val="en-US" w:eastAsia="en-US"/>
              </w:rPr>
            </w:pPr>
            <w:r w:rsidRPr="008025CD">
              <w:rPr>
                <w:rFonts w:asciiTheme="majorHAnsi" w:eastAsia="Times New Roman" w:hAnsiTheme="majorHAnsi" w:cstheme="majorHAnsi"/>
                <w:sz w:val="26"/>
                <w:szCs w:val="26"/>
                <w:lang w:val="en-US" w:eastAsia="en-US"/>
              </w:rPr>
              <w:t>}</w:t>
            </w:r>
          </w:p>
        </w:tc>
      </w:tr>
    </w:tbl>
    <w:p w:rsidR="00B22622" w:rsidRPr="008025CD" w:rsidRDefault="00B22622" w:rsidP="009A2D29">
      <w:pPr>
        <w:pStyle w:val="NormalWeb"/>
        <w:spacing w:line="360" w:lineRule="auto"/>
        <w:rPr>
          <w:rFonts w:asciiTheme="majorHAnsi" w:hAnsiTheme="majorHAnsi" w:cstheme="majorHAnsi"/>
          <w:sz w:val="26"/>
          <w:szCs w:val="26"/>
        </w:rPr>
      </w:pPr>
      <w:r w:rsidRPr="008025CD">
        <w:rPr>
          <w:rFonts w:asciiTheme="majorHAnsi" w:hAnsiTheme="majorHAnsi" w:cstheme="majorHAnsi"/>
          <w:sz w:val="26"/>
          <w:szCs w:val="26"/>
        </w:rPr>
        <w:lastRenderedPageBreak/>
        <w:t xml:space="preserve">Lưu trữ lâu bền dữ liệu, bất kể cơ chế của lớp dưới (đó là, cơ sở dữ liệu quan hệ hoặc Big Table của Google) vẫn đòi hỏi khái niệm về </w:t>
      </w:r>
      <w:proofErr w:type="gramStart"/>
      <w:r w:rsidRPr="008025CD">
        <w:rPr>
          <w:rFonts w:asciiTheme="majorHAnsi" w:hAnsiTheme="majorHAnsi" w:cstheme="majorHAnsi"/>
          <w:sz w:val="26"/>
          <w:szCs w:val="26"/>
        </w:rPr>
        <w:t>khóa(</w:t>
      </w:r>
      <w:proofErr w:type="gramEnd"/>
      <w:r w:rsidRPr="008025CD">
        <w:rPr>
          <w:rFonts w:asciiTheme="majorHAnsi" w:hAnsiTheme="majorHAnsi" w:cstheme="majorHAnsi"/>
          <w:sz w:val="26"/>
          <w:szCs w:val="26"/>
        </w:rPr>
        <w:t xml:space="preserve">Primary key): một cách để bảo đảm tính độc nhất của các khía cạnh dữ liệu khác nhau để tránh những xung đột dữ liệu. Ví dụ, trong trường hợp của một cuộc thi đấu ba môn phối hợp, khóa có thể là tên của cuộc thi đấu ba môn phối hợp này.Nếu hai cuộc thi đấu ba môn phối hợp có cùng tên, thì khóa có thể là tổ hợp gồm tên và ngày tháng. Bất kể người dùng chọn để biểu diễn một khoá với App Engine của Google và JDO như thế nào, người dùng  phải chỉ định một khóa trong đối tượng JDO của bạn thông qua chú giải @PrimaryKey. Người dùng cũng có thể chọn các chiến lược để sinh ra một khóa như thế nào — hoặc do người dùng làm hoặc do cơ sở hạ tầng của Google. </w:t>
      </w:r>
    </w:p>
    <w:p w:rsidR="009768EE" w:rsidRPr="008025CD" w:rsidRDefault="009768EE" w:rsidP="009A2D29">
      <w:pPr>
        <w:pStyle w:val="noidungcap1"/>
        <w:ind w:left="0" w:firstLine="567"/>
        <w:jc w:val="left"/>
        <w:rPr>
          <w:rFonts w:asciiTheme="majorHAnsi" w:hAnsiTheme="majorHAnsi" w:cstheme="majorHAnsi"/>
        </w:rPr>
      </w:pPr>
      <w:r w:rsidRPr="008025CD">
        <w:rPr>
          <w:rFonts w:asciiTheme="majorHAnsi" w:hAnsiTheme="majorHAnsi" w:cstheme="majorHAnsi"/>
        </w:rPr>
        <w:t xml:space="preserve">Kho dữ liệu App Engine lưu trữ các đối tượng dữ liệu là thực thể (entity). Mỗi thực thể có 1 hay nhiều thuộc tính. Ta có thể hình dung đối với CSDL quan hệ thì 1 entity được ví như là 1 dòng record trong một bảng, tuy nhiên có một sự khác biệt đôi chút. Kho dữ liệu của App Engine được xây dựng theo hướng CSDL hướng đối tượng (object database), đây là 1 loại CSDL vẫn còn mới và vẫn chưa được thông dụng. CSDL quan hệ mới là loại đang được sử dụng rộng rãi và phổ biến. Vì thế kho dữ liệu của App Engine đã cố gắng xây dựng hết tất cả những đặc điểm vốn có của CSDL quan hệ để đem lại cho người phát triển sự quen thuộc. Chúng ta vẫn có những câu </w:t>
      </w:r>
      <w:r w:rsidRPr="008025CD">
        <w:rPr>
          <w:rFonts w:asciiTheme="majorHAnsi" w:hAnsiTheme="majorHAnsi" w:cstheme="majorHAnsi"/>
          <w:lang w:val="en-US"/>
        </w:rPr>
        <w:t>truy vấn</w:t>
      </w:r>
      <w:r w:rsidRPr="008025CD">
        <w:rPr>
          <w:rFonts w:asciiTheme="majorHAnsi" w:hAnsiTheme="majorHAnsi" w:cstheme="majorHAnsi"/>
        </w:rPr>
        <w:t xml:space="preserve">, </w:t>
      </w:r>
      <w:r w:rsidRPr="008025CD">
        <w:rPr>
          <w:rFonts w:asciiTheme="majorHAnsi" w:hAnsiTheme="majorHAnsi" w:cstheme="majorHAnsi"/>
          <w:lang w:val="en-US"/>
        </w:rPr>
        <w:t>phiên làm việc (transaction)</w:t>
      </w:r>
      <w:r w:rsidRPr="008025CD">
        <w:rPr>
          <w:rFonts w:asciiTheme="majorHAnsi" w:hAnsiTheme="majorHAnsi" w:cstheme="majorHAnsi"/>
        </w:rPr>
        <w:t>, khóa … như chúng ta từng làm việc với CSDL quan hệ.</w:t>
      </w:r>
    </w:p>
    <w:p w:rsidR="009768EE" w:rsidRPr="008025CD" w:rsidRDefault="009768EE" w:rsidP="009A2D29">
      <w:pPr>
        <w:pStyle w:val="noidungcap1"/>
        <w:ind w:left="0" w:firstLine="567"/>
        <w:jc w:val="left"/>
        <w:rPr>
          <w:rFonts w:asciiTheme="majorHAnsi" w:hAnsiTheme="majorHAnsi" w:cstheme="majorHAnsi"/>
        </w:rPr>
      </w:pPr>
      <w:r w:rsidRPr="008025CD">
        <w:rPr>
          <w:rFonts w:asciiTheme="majorHAnsi" w:hAnsiTheme="majorHAnsi" w:cstheme="majorHAnsi"/>
        </w:rPr>
        <w:t>Đầu tiên là entity, mỗi entity sẽ có 1 khóa để phân biệt mình với tất cả các entity khác trong datastore. Chúng ta lưu ý là trong datastore không hề có bảng như trong CSDL quan hệ thông thường. Đối với datastore, ta nên hiểu nó chỉ là 1 bảng và là 1 cái bảng rất lớn. Đó là lý do mà nó có tên là BigTable. Vì thế khóa để ph</w:t>
      </w:r>
      <w:r w:rsidRPr="008025CD">
        <w:rPr>
          <w:rFonts w:asciiTheme="majorHAnsi" w:hAnsiTheme="majorHAnsi" w:cstheme="majorHAnsi"/>
          <w:lang w:val="en-US"/>
        </w:rPr>
        <w:t>â</w:t>
      </w:r>
      <w:r w:rsidRPr="008025CD">
        <w:rPr>
          <w:rFonts w:asciiTheme="majorHAnsi" w:hAnsiTheme="majorHAnsi" w:cstheme="majorHAnsi"/>
        </w:rPr>
        <w:t xml:space="preserve">n biệt entity này với tất cả các entity khác trong cái bảng to lớn ấy. Khóa có 2 dạng, chúng ta có thể tự đặt tên cho khóa để có thể sử dụng sau này; hoặc nếu ta không chỉ định tên cho khóa thì hệ thống sẽ phát sinh số ngẫu nhiên (id) cho entity của chúng ta. Vì thế, 1 </w:t>
      </w:r>
      <w:r w:rsidRPr="008025CD">
        <w:rPr>
          <w:rFonts w:asciiTheme="majorHAnsi" w:hAnsiTheme="majorHAnsi" w:cstheme="majorHAnsi"/>
          <w:lang w:val="en-US"/>
        </w:rPr>
        <w:lastRenderedPageBreak/>
        <w:t>entity</w:t>
      </w:r>
      <w:r w:rsidRPr="008025CD">
        <w:rPr>
          <w:rFonts w:asciiTheme="majorHAnsi" w:hAnsiTheme="majorHAnsi" w:cstheme="majorHAnsi"/>
        </w:rPr>
        <w:t xml:space="preserve"> hoặc là có tên khóa, hoặc là có số id của khóa. Nên chú ý rằng việc gán tên cho khóa chỉ xảy ra khi </w:t>
      </w:r>
      <w:r w:rsidRPr="008025CD">
        <w:rPr>
          <w:rFonts w:asciiTheme="majorHAnsi" w:hAnsiTheme="majorHAnsi" w:cstheme="majorHAnsi"/>
          <w:lang w:val="en-US"/>
        </w:rPr>
        <w:t>entity</w:t>
      </w:r>
      <w:r w:rsidRPr="008025CD">
        <w:rPr>
          <w:rFonts w:asciiTheme="majorHAnsi" w:hAnsiTheme="majorHAnsi" w:cstheme="majorHAnsi"/>
        </w:rPr>
        <w:t xml:space="preserve"> được khởi tạo và giá trị đó không thể thay đổi được.</w:t>
      </w:r>
    </w:p>
    <w:p w:rsidR="009768EE" w:rsidRPr="008025CD" w:rsidRDefault="009768EE" w:rsidP="009A2D29">
      <w:pPr>
        <w:pStyle w:val="noidungcap1"/>
        <w:ind w:left="0" w:firstLine="567"/>
        <w:jc w:val="left"/>
        <w:rPr>
          <w:rFonts w:asciiTheme="majorHAnsi" w:hAnsiTheme="majorHAnsi" w:cstheme="majorHAnsi"/>
        </w:rPr>
      </w:pPr>
      <w:r w:rsidRPr="008025CD">
        <w:rPr>
          <w:rFonts w:asciiTheme="majorHAnsi" w:hAnsiTheme="majorHAnsi" w:cstheme="majorHAnsi"/>
        </w:rPr>
        <w:t>Mỗi entity có 2 loại thuộc tính: thuộc tính tĩnh (fixed property) và thuộc tính động (dynamic property). Với thuộc tính tĩnh, ta có thể hình dung nó như là các cột trong CSDL quan hệ, có giá trị và cùng kiểu dữ liệu. Tuy nhiên đối với thuộc tính động, số lượng thuộc tính này thay đổi tùy vào mục đích của chúng ta. Vì thế, mặc dù cùng 1 entity nhưng 2 thể hiện có thể có số lư</w:t>
      </w:r>
      <w:r w:rsidRPr="008025CD">
        <w:rPr>
          <w:rFonts w:asciiTheme="majorHAnsi" w:hAnsiTheme="majorHAnsi" w:cstheme="majorHAnsi"/>
          <w:lang w:val="en-US"/>
        </w:rPr>
        <w:t>ợ</w:t>
      </w:r>
      <w:r w:rsidRPr="008025CD">
        <w:rPr>
          <w:rFonts w:asciiTheme="majorHAnsi" w:hAnsiTheme="majorHAnsi" w:cstheme="majorHAnsi"/>
        </w:rPr>
        <w:t>ng thuộc tính động khác nhau, và có thể các thuộc tính động có tên giống nhau những kiểu dữ liệu khác nhau. Mỗi thuộc tính đều có kiểu dữ liệu riêng của nó, các kiểu dữ liệu trên datastore đã được đánh chỉ mục một cách tự động. Tuy nhiên chúng ta phải khai báo chỉ mục cho những thuộc tính cần sử dụng trong câu query vì đấy là yêu cầu bắt buộc của datastore.</w:t>
      </w:r>
    </w:p>
    <w:p w:rsidR="009768EE" w:rsidRPr="008025CD" w:rsidRDefault="009768EE" w:rsidP="009A2D29">
      <w:pPr>
        <w:pStyle w:val="noidungcap1"/>
        <w:ind w:left="0" w:firstLine="567"/>
        <w:jc w:val="left"/>
        <w:rPr>
          <w:rFonts w:asciiTheme="majorHAnsi" w:hAnsiTheme="majorHAnsi" w:cstheme="majorHAnsi"/>
        </w:rPr>
      </w:pPr>
      <w:r w:rsidRPr="008025CD">
        <w:rPr>
          <w:rFonts w:asciiTheme="majorHAnsi" w:hAnsiTheme="majorHAnsi" w:cstheme="majorHAnsi"/>
        </w:rPr>
        <w:t>Trong datastore, để có thể lấy được các entity chứa dữ liệu, ta có 2 cách. Thứ nhất là biết khóa của nó và lấy dựa vào khóa. Thứ 2, phổ biến hơn, là sử dụng câu truy vấn (query). Trong datastore, các thuộc tính được sử dụng trong câu query bắt buộc phải được khai báo chỉ mục. Nếu không câu query sẽ không hoạt động. Việc khai báo chỉ mục sẽ giúp câu query đạt được tốc độ tốt nhất.</w:t>
      </w:r>
    </w:p>
    <w:p w:rsidR="009768EE" w:rsidRPr="008025CD" w:rsidRDefault="009768EE" w:rsidP="009A2D29">
      <w:pPr>
        <w:pStyle w:val="noidungcap1"/>
        <w:ind w:left="0" w:firstLine="567"/>
        <w:jc w:val="left"/>
        <w:rPr>
          <w:rFonts w:asciiTheme="majorHAnsi" w:hAnsiTheme="majorHAnsi" w:cstheme="majorHAnsi"/>
        </w:rPr>
      </w:pPr>
      <w:r w:rsidRPr="008025CD">
        <w:rPr>
          <w:rFonts w:asciiTheme="majorHAnsi" w:hAnsiTheme="majorHAnsi" w:cstheme="majorHAnsi"/>
        </w:rPr>
        <w:t>Khi chúng ta sử dụng nhiều câu query cho cùng một mục đích và muốn đảm bảo rằng, hoặc tất cả câu query đều thành công hoặc nếu thất bại sẽ không có câu query nào được phép chạy. Khi đó ta cần transaction. Transaction để đảm bảo những việc như thế. Tuy nhiên, các entity được sử dụng trong transaction phải thuộc cùng một nhóm. Việc cấu hình để các entity thuộc cùng một nhóm được thực hiện lúc khởi tạo entity và sẽ không được thay đổi sau này.</w:t>
      </w:r>
    </w:p>
    <w:p w:rsidR="009768EE" w:rsidRPr="008025CD" w:rsidRDefault="009768EE" w:rsidP="009A2D29">
      <w:pPr>
        <w:pStyle w:val="noidungcap1"/>
        <w:ind w:left="0" w:firstLine="567"/>
        <w:jc w:val="left"/>
        <w:rPr>
          <w:rFonts w:asciiTheme="majorHAnsi" w:hAnsiTheme="majorHAnsi" w:cstheme="majorHAnsi"/>
        </w:rPr>
      </w:pPr>
      <w:r w:rsidRPr="008025CD">
        <w:rPr>
          <w:rFonts w:asciiTheme="majorHAnsi" w:hAnsiTheme="majorHAnsi" w:cstheme="majorHAnsi"/>
        </w:rPr>
        <w:t>Khi khởi tạo entity, nếu entity đó không là con của bất kì entity nào khác thì nó là entity gốc (root entity). Lúc đó entity gốc sẽ nằm trong nhóm của chính mình. Bất kì entity nào muốn nằm trong nhóm này thì hoặc sẽ phải khai báo entity này là cha của mình, hoặc khai báo bất kì entity nào khác nằm trong nhóm này là cha của mình.</w:t>
      </w:r>
    </w:p>
    <w:p w:rsidR="009214CB" w:rsidRPr="008025CD" w:rsidRDefault="00B22622" w:rsidP="009A2D29">
      <w:pPr>
        <w:pStyle w:val="NormalWeb"/>
        <w:spacing w:line="360" w:lineRule="auto"/>
        <w:rPr>
          <w:rFonts w:asciiTheme="majorHAnsi" w:hAnsiTheme="majorHAnsi" w:cstheme="majorHAnsi"/>
          <w:sz w:val="26"/>
          <w:szCs w:val="26"/>
        </w:rPr>
      </w:pPr>
      <w:r w:rsidRPr="008025CD">
        <w:rPr>
          <w:rFonts w:asciiTheme="majorHAnsi" w:hAnsiTheme="majorHAnsi" w:cstheme="majorHAnsi"/>
          <w:sz w:val="26"/>
          <w:szCs w:val="26"/>
        </w:rPr>
        <w:t xml:space="preserve">Đơn giản bằng một ví dụ sau: khóa của đối tượng cuộc thi đấu ba môn phối hợp của tôi được biểu diễn như là một đối tượng Long Java thông thường và tôi sẽ để cho Google chọn giá trị thực tế bằng cách xác định một chiến lược giá trị. </w:t>
      </w:r>
    </w:p>
    <w:tbl>
      <w:tblPr>
        <w:tblStyle w:val="TableGrid"/>
        <w:tblW w:w="0" w:type="auto"/>
        <w:tblLook w:val="04A0" w:firstRow="1" w:lastRow="0" w:firstColumn="1" w:lastColumn="0" w:noHBand="0" w:noVBand="1"/>
      </w:tblPr>
      <w:tblGrid>
        <w:gridCol w:w="9242"/>
      </w:tblGrid>
      <w:tr w:rsidR="00283BEF" w:rsidRPr="008025CD" w:rsidTr="00283BEF">
        <w:tc>
          <w:tcPr>
            <w:tcW w:w="9242" w:type="dxa"/>
          </w:tcPr>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lastRenderedPageBreak/>
              <w:t>import java.util.Date;</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import javax.jdo.annotations.IdGeneratorStrategy;</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import javax.jdo.annotations.PersistenceCapable;</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import javax.jdo.annotations.Persistent;</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import javax.jdo.annotations.PrimaryKey;</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import javax.jdo.annotations.IdentityType;</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import org.apache.commons.lang.builder.EqualsBuilder;</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import org.apache.commons.lang.builder.HashCodeBuilder;</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import org.apache.commons.lang.builder.ReflectionToStringBuilder;</w:t>
            </w:r>
          </w:p>
          <w:p w:rsidR="004A4F6F" w:rsidRPr="008025CD" w:rsidRDefault="004A4F6F" w:rsidP="009A2D29">
            <w:pPr>
              <w:pStyle w:val="HTMLPreformatted"/>
              <w:rPr>
                <w:rFonts w:asciiTheme="majorHAnsi" w:hAnsiTheme="majorHAnsi" w:cstheme="majorHAnsi"/>
                <w:sz w:val="26"/>
                <w:szCs w:val="26"/>
              </w:rPr>
            </w:pP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@PersistenceCapable(identityType = IdentityType.APPLICATION)</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public class Triathlon {</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@PrimaryKey</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@Persistent(valueStrategy = IdGeneratorStrategy.IDENTITY)</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private Long id;</w:t>
            </w:r>
          </w:p>
          <w:p w:rsidR="004A4F6F" w:rsidRPr="008025CD" w:rsidRDefault="004A4F6F" w:rsidP="009A2D29">
            <w:pPr>
              <w:pStyle w:val="HTMLPreformatted"/>
              <w:rPr>
                <w:rFonts w:asciiTheme="majorHAnsi" w:hAnsiTheme="majorHAnsi" w:cstheme="majorHAnsi"/>
                <w:sz w:val="26"/>
                <w:szCs w:val="26"/>
              </w:rPr>
            </w:pP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@Persistent</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private Date date;</w:t>
            </w:r>
          </w:p>
          <w:p w:rsidR="004A4F6F" w:rsidRPr="008025CD" w:rsidRDefault="004A4F6F" w:rsidP="009A2D29">
            <w:pPr>
              <w:pStyle w:val="HTMLPreformatted"/>
              <w:rPr>
                <w:rFonts w:asciiTheme="majorHAnsi" w:hAnsiTheme="majorHAnsi" w:cstheme="majorHAnsi"/>
                <w:sz w:val="26"/>
                <w:szCs w:val="26"/>
              </w:rPr>
            </w:pP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@Persistent</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private String name;</w:t>
            </w:r>
          </w:p>
          <w:p w:rsidR="004A4F6F" w:rsidRPr="008025CD" w:rsidRDefault="004A4F6F" w:rsidP="009A2D29">
            <w:pPr>
              <w:pStyle w:val="HTMLPreformatted"/>
              <w:rPr>
                <w:rFonts w:asciiTheme="majorHAnsi" w:hAnsiTheme="majorHAnsi" w:cstheme="majorHAnsi"/>
                <w:sz w:val="26"/>
                <w:szCs w:val="26"/>
              </w:rPr>
            </w:pP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@Persistent</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private String description;</w:t>
            </w:r>
          </w:p>
          <w:p w:rsidR="004A4F6F" w:rsidRPr="008025CD" w:rsidRDefault="004A4F6F" w:rsidP="009A2D29">
            <w:pPr>
              <w:pStyle w:val="HTMLPreformatted"/>
              <w:rPr>
                <w:rFonts w:asciiTheme="majorHAnsi" w:hAnsiTheme="majorHAnsi" w:cstheme="majorHAnsi"/>
                <w:sz w:val="26"/>
                <w:szCs w:val="26"/>
              </w:rPr>
            </w:pP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public Triathlon(Date date, String name, String description) {</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super();</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this.date = date;</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this.name = name;</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this.description = description;</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w:t>
            </w:r>
          </w:p>
          <w:p w:rsidR="004A4F6F" w:rsidRPr="008025CD" w:rsidRDefault="004A4F6F" w:rsidP="009A2D29">
            <w:pPr>
              <w:pStyle w:val="HTMLPreformatted"/>
              <w:rPr>
                <w:rFonts w:asciiTheme="majorHAnsi" w:hAnsiTheme="majorHAnsi" w:cstheme="majorHAnsi"/>
                <w:sz w:val="26"/>
                <w:szCs w:val="26"/>
              </w:rPr>
            </w:pP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//...setters and getters left out</w:t>
            </w:r>
          </w:p>
          <w:p w:rsidR="004A4F6F" w:rsidRPr="008025CD" w:rsidRDefault="004A4F6F" w:rsidP="009A2D29">
            <w:pPr>
              <w:pStyle w:val="HTMLPreformatted"/>
              <w:rPr>
                <w:rFonts w:asciiTheme="majorHAnsi" w:hAnsiTheme="majorHAnsi" w:cstheme="majorHAnsi"/>
                <w:sz w:val="26"/>
                <w:szCs w:val="26"/>
              </w:rPr>
            </w:pP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public String toString() {</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return ReflectionToStringBuilder.toString(this);</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w:t>
            </w:r>
          </w:p>
          <w:p w:rsidR="004A4F6F" w:rsidRPr="008025CD" w:rsidRDefault="004A4F6F" w:rsidP="009A2D29">
            <w:pPr>
              <w:pStyle w:val="HTMLPreformatted"/>
              <w:rPr>
                <w:rFonts w:asciiTheme="majorHAnsi" w:hAnsiTheme="majorHAnsi" w:cstheme="majorHAnsi"/>
                <w:sz w:val="26"/>
                <w:szCs w:val="26"/>
              </w:rPr>
            </w:pP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public int hashCode() {</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return HashCodeBuilder.reflectionHashCode(this);</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w:t>
            </w:r>
          </w:p>
          <w:p w:rsidR="004A4F6F" w:rsidRPr="008025CD" w:rsidRDefault="004A4F6F" w:rsidP="009A2D29">
            <w:pPr>
              <w:pStyle w:val="HTMLPreformatted"/>
              <w:rPr>
                <w:rFonts w:asciiTheme="majorHAnsi" w:hAnsiTheme="majorHAnsi" w:cstheme="majorHAnsi"/>
                <w:sz w:val="26"/>
                <w:szCs w:val="26"/>
              </w:rPr>
            </w:pP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public boolean equals(Object obj) {</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return EqualsBuilder.reflectionEquals(this, obj);</w:t>
            </w:r>
          </w:p>
          <w:p w:rsidR="004A4F6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 xml:space="preserve"> }</w:t>
            </w:r>
          </w:p>
          <w:p w:rsidR="00283BEF" w:rsidRPr="008025CD" w:rsidRDefault="004A4F6F" w:rsidP="009A2D29">
            <w:pPr>
              <w:pStyle w:val="HTMLPreformatted"/>
              <w:rPr>
                <w:rFonts w:asciiTheme="majorHAnsi" w:hAnsiTheme="majorHAnsi" w:cstheme="majorHAnsi"/>
                <w:sz w:val="26"/>
                <w:szCs w:val="26"/>
              </w:rPr>
            </w:pPr>
            <w:r w:rsidRPr="008025CD">
              <w:rPr>
                <w:rFonts w:asciiTheme="majorHAnsi" w:hAnsiTheme="majorHAnsi" w:cstheme="majorHAnsi"/>
                <w:sz w:val="26"/>
                <w:szCs w:val="26"/>
              </w:rPr>
              <w:t>}</w:t>
            </w:r>
          </w:p>
        </w:tc>
      </w:tr>
    </w:tbl>
    <w:p w:rsidR="00214744" w:rsidRPr="008025CD" w:rsidRDefault="00214744" w:rsidP="009A2D29">
      <w:pPr>
        <w:widowControl w:val="0"/>
        <w:autoSpaceDE w:val="0"/>
        <w:autoSpaceDN w:val="0"/>
        <w:adjustRightInd w:val="0"/>
        <w:spacing w:line="360" w:lineRule="auto"/>
        <w:ind w:firstLine="0"/>
        <w:contextualSpacing/>
        <w:rPr>
          <w:rFonts w:asciiTheme="majorHAnsi" w:hAnsiTheme="majorHAnsi" w:cstheme="majorHAnsi"/>
          <w:b/>
          <w:i/>
          <w:sz w:val="26"/>
          <w:szCs w:val="26"/>
          <w:lang w:val="en-US"/>
        </w:rPr>
      </w:pPr>
    </w:p>
    <w:p w:rsidR="00413E62" w:rsidRPr="008025CD" w:rsidRDefault="00413E62" w:rsidP="009A2D29">
      <w:pPr>
        <w:pStyle w:val="Heading2"/>
        <w:ind w:hanging="720"/>
        <w:rPr>
          <w:rFonts w:asciiTheme="majorHAnsi" w:hAnsiTheme="majorHAnsi" w:cstheme="majorHAnsi"/>
          <w:sz w:val="26"/>
          <w:szCs w:val="26"/>
        </w:rPr>
      </w:pPr>
      <w:bookmarkStart w:id="13" w:name="_Toc301641465"/>
      <w:r w:rsidRPr="008025CD">
        <w:rPr>
          <w:rFonts w:asciiTheme="majorHAnsi" w:hAnsiTheme="majorHAnsi" w:cstheme="majorHAnsi"/>
          <w:sz w:val="26"/>
          <w:szCs w:val="26"/>
        </w:rPr>
        <w:t>BLOBSTORE</w:t>
      </w:r>
      <w:bookmarkEnd w:id="13"/>
    </w:p>
    <w:p w:rsidR="003C6C24" w:rsidRPr="008025CD" w:rsidRDefault="003C6C24" w:rsidP="009A2D29">
      <w:pPr>
        <w:pStyle w:val="noidungcap1"/>
        <w:ind w:left="0" w:firstLine="567"/>
        <w:jc w:val="left"/>
        <w:rPr>
          <w:rFonts w:asciiTheme="majorHAnsi" w:hAnsiTheme="majorHAnsi" w:cstheme="majorHAnsi"/>
        </w:rPr>
      </w:pPr>
      <w:r w:rsidRPr="008025CD">
        <w:rPr>
          <w:rFonts w:asciiTheme="majorHAnsi" w:hAnsiTheme="majorHAnsi" w:cstheme="majorHAnsi"/>
        </w:rPr>
        <w:t xml:space="preserve">Google App Engine bao gồm 1 dịch vụ </w:t>
      </w:r>
      <w:r w:rsidRPr="008025CD">
        <w:rPr>
          <w:rFonts w:asciiTheme="majorHAnsi" w:hAnsiTheme="majorHAnsi" w:cstheme="majorHAnsi"/>
          <w:lang w:val="en-US"/>
        </w:rPr>
        <w:t>g</w:t>
      </w:r>
      <w:r w:rsidRPr="008025CD">
        <w:rPr>
          <w:rFonts w:asciiTheme="majorHAnsi" w:hAnsiTheme="majorHAnsi" w:cstheme="majorHAnsi"/>
        </w:rPr>
        <w:t>ọi là Blobstore, cho phép ứng dụng có thể xử lý những đối tượng mang dữ liệu lên đến 2 gigabyte. Những đối tượng này gọi là giá trị của Blobstore hay là blob. Blob được tạo ra trong quá trình upload dữ liệu từ web form. Ứng dụng không tạo blob 1 cách trực tiếp mà tạo gián tiếp thông qua hành động submit  web form hay những request theo dạng POST. Với Blobstore API, blob có thể dùng để phục vụ người dùng, hoặc để ứng dụng truy cập dưới dạng luồng (stream).</w:t>
      </w:r>
    </w:p>
    <w:p w:rsidR="003C6C24" w:rsidRPr="008025CD" w:rsidRDefault="003C6C24" w:rsidP="009A2D29">
      <w:pPr>
        <w:pStyle w:val="noidungcap1"/>
        <w:ind w:left="0" w:firstLine="567"/>
        <w:jc w:val="left"/>
        <w:rPr>
          <w:rFonts w:asciiTheme="majorHAnsi" w:hAnsiTheme="majorHAnsi" w:cstheme="majorHAnsi"/>
        </w:rPr>
      </w:pPr>
      <w:r w:rsidRPr="008025CD">
        <w:rPr>
          <w:rFonts w:asciiTheme="majorHAnsi" w:hAnsiTheme="majorHAnsi" w:cstheme="majorHAnsi"/>
        </w:rPr>
        <w:t>Blob được định nghĩa trong Blobstore không có liên hệ gì với kiểu blob đ</w:t>
      </w:r>
      <w:r w:rsidR="00A13C0A" w:rsidRPr="008025CD">
        <w:rPr>
          <w:rFonts w:asciiTheme="majorHAnsi" w:hAnsiTheme="majorHAnsi" w:cstheme="majorHAnsi"/>
        </w:rPr>
        <w:t>ược định nghĩa trong Datastore.</w:t>
      </w:r>
      <w:r w:rsidRPr="008025CD">
        <w:rPr>
          <w:rFonts w:asciiTheme="majorHAnsi" w:hAnsiTheme="majorHAnsi" w:cstheme="majorHAnsi"/>
        </w:rPr>
        <w:t>Blob rất hữu ích khi dùng để xử lý những file lớn, như file video hay hình ảnh, và còn cho phép người dùng upload lượng lớn dữ liệu.</w:t>
      </w:r>
    </w:p>
    <w:p w:rsidR="003C6C24" w:rsidRPr="008025CD" w:rsidRDefault="003C6C24" w:rsidP="009A2D29">
      <w:pPr>
        <w:pStyle w:val="noidungcap1"/>
        <w:ind w:left="0" w:firstLine="567"/>
        <w:jc w:val="left"/>
        <w:rPr>
          <w:rFonts w:asciiTheme="majorHAnsi" w:hAnsiTheme="majorHAnsi" w:cstheme="majorHAnsi"/>
        </w:rPr>
      </w:pPr>
      <w:r w:rsidRPr="008025CD">
        <w:rPr>
          <w:rFonts w:asciiTheme="majorHAnsi" w:hAnsiTheme="majorHAnsi" w:cstheme="majorHAnsi"/>
        </w:rPr>
        <w:t>Blob không thể thay đổi sau khi được tạo, mặc dù ta có thể xóa nó. Mỗi blob có 1 record chứa dữ liệu được lưu trong datastore gọi là blob info, record này chứa thông tin về blob như thời gian nó được tạo ra và kiểu của nội dung. B</w:t>
      </w:r>
      <w:r w:rsidRPr="008025CD">
        <w:rPr>
          <w:rFonts w:asciiTheme="majorHAnsi" w:hAnsiTheme="majorHAnsi" w:cstheme="majorHAnsi"/>
          <w:lang w:val="en-US"/>
        </w:rPr>
        <w:t>ạn</w:t>
      </w:r>
      <w:r w:rsidRPr="008025CD">
        <w:rPr>
          <w:rFonts w:asciiTheme="majorHAnsi" w:hAnsiTheme="majorHAnsi" w:cstheme="majorHAnsi"/>
        </w:rPr>
        <w:t xml:space="preserve"> có thể dùng blob key để lấy những record blob info khi truy vấn.</w:t>
      </w:r>
    </w:p>
    <w:p w:rsidR="003C6C24" w:rsidRPr="008025CD" w:rsidRDefault="003C6C24" w:rsidP="009A2D29">
      <w:pPr>
        <w:pStyle w:val="noidungcap1"/>
        <w:ind w:left="0" w:firstLine="567"/>
        <w:jc w:val="left"/>
        <w:rPr>
          <w:rFonts w:asciiTheme="majorHAnsi" w:hAnsiTheme="majorHAnsi" w:cstheme="majorHAnsi"/>
          <w:lang w:val="en-US"/>
        </w:rPr>
      </w:pPr>
      <w:r w:rsidRPr="008025CD">
        <w:rPr>
          <w:rFonts w:asciiTheme="majorHAnsi" w:hAnsiTheme="majorHAnsi" w:cstheme="majorHAnsi"/>
        </w:rPr>
        <w:t xml:space="preserve">Ứng dụng có thể đọc 1 phần dữ liệu của blob bất cứ lúc nào bằng cách gọi API. Kích cỡ tối đa của phần dữ liệu đó gần 1 megabyte. Con số này được lưu trong hằng </w:t>
      </w:r>
      <w:r w:rsidRPr="008025CD">
        <w:rPr>
          <w:rFonts w:asciiTheme="majorHAnsi" w:eastAsia="Monospace" w:hAnsiTheme="majorHAnsi" w:cstheme="majorHAnsi"/>
          <w:color w:val="000000"/>
          <w:lang w:val="en-US" w:eastAsia="en-US"/>
        </w:rPr>
        <w:t>google.appengine.ext.blobstore.MAX_BLOB_FETCH_SIZE</w:t>
      </w:r>
      <w:r w:rsidRPr="008025CD">
        <w:rPr>
          <w:rFonts w:asciiTheme="majorHAnsi" w:hAnsiTheme="majorHAnsi" w:cstheme="majorHAnsi"/>
        </w:rPr>
        <w:t xml:space="preserve"> của python. Ứng dụng không thể tự động tạo hay thay đổi giá trị của Blobstore ngoại trừ việc upload dữ liệu từ phía người dùng.</w:t>
      </w:r>
      <w:r w:rsidR="00A13C0A" w:rsidRPr="008025CD">
        <w:rPr>
          <w:rFonts w:asciiTheme="majorHAnsi" w:hAnsiTheme="majorHAnsi" w:cstheme="majorHAnsi"/>
          <w:lang w:val="en-US"/>
        </w:rPr>
        <w:t xml:space="preserve"> </w:t>
      </w:r>
      <w:proofErr w:type="gramStart"/>
      <w:r w:rsidR="00A13C0A" w:rsidRPr="008025CD">
        <w:rPr>
          <w:rFonts w:asciiTheme="majorHAnsi" w:hAnsiTheme="majorHAnsi" w:cstheme="majorHAnsi"/>
          <w:lang w:val="en-US"/>
        </w:rPr>
        <w:t>Sau  đây</w:t>
      </w:r>
      <w:proofErr w:type="gramEnd"/>
      <w:r w:rsidR="00A13C0A" w:rsidRPr="008025CD">
        <w:rPr>
          <w:rFonts w:asciiTheme="majorHAnsi" w:hAnsiTheme="majorHAnsi" w:cstheme="majorHAnsi"/>
          <w:lang w:val="en-US"/>
        </w:rPr>
        <w:t xml:space="preserve"> là một ví dụ hiện thực nó: </w:t>
      </w:r>
    </w:p>
    <w:p w:rsidR="00A13C0A" w:rsidRPr="008025CD" w:rsidRDefault="00A13C0A" w:rsidP="009A2D29">
      <w:pPr>
        <w:pStyle w:val="noidungcap1"/>
        <w:ind w:left="0" w:firstLine="567"/>
        <w:jc w:val="left"/>
        <w:rPr>
          <w:rFonts w:asciiTheme="majorHAnsi" w:hAnsiTheme="majorHAnsi" w:cstheme="majorHAnsi"/>
          <w:lang w:val="en-US"/>
        </w:rPr>
      </w:pPr>
    </w:p>
    <w:p w:rsidR="00A13C0A" w:rsidRPr="008025CD" w:rsidRDefault="00A13C0A" w:rsidP="009A2D29">
      <w:pPr>
        <w:pStyle w:val="noidungcap1"/>
        <w:ind w:left="0" w:firstLine="567"/>
        <w:jc w:val="left"/>
        <w:rPr>
          <w:rFonts w:asciiTheme="majorHAnsi" w:hAnsiTheme="majorHAnsi" w:cstheme="majorHAnsi"/>
          <w:lang w:val="en-US"/>
        </w:rPr>
      </w:pPr>
      <w:r w:rsidRPr="008025CD">
        <w:rPr>
          <w:rFonts w:asciiTheme="majorHAnsi" w:hAnsiTheme="majorHAnsi" w:cstheme="majorHAnsi"/>
        </w:rPr>
        <w:t xml:space="preserve">Lớp </w:t>
      </w:r>
      <w:r w:rsidRPr="008025CD">
        <w:rPr>
          <w:rFonts w:asciiTheme="majorHAnsi" w:hAnsiTheme="majorHAnsi" w:cstheme="majorHAnsi"/>
          <w:color w:val="000000"/>
        </w:rPr>
        <w:t xml:space="preserve">Upload.java </w:t>
      </w:r>
      <w:r w:rsidRPr="008025CD">
        <w:rPr>
          <w:rFonts w:asciiTheme="majorHAnsi" w:hAnsiTheme="majorHAnsi" w:cstheme="majorHAnsi"/>
        </w:rPr>
        <w:t>để xử lý blobkey vừa được tạo ra từ các file được upload thành công</w:t>
      </w:r>
    </w:p>
    <w:tbl>
      <w:tblPr>
        <w:tblStyle w:val="TableGrid"/>
        <w:tblW w:w="0" w:type="auto"/>
        <w:tblLook w:val="04A0" w:firstRow="1" w:lastRow="0" w:firstColumn="1" w:lastColumn="0" w:noHBand="0" w:noVBand="1"/>
      </w:tblPr>
      <w:tblGrid>
        <w:gridCol w:w="9242"/>
      </w:tblGrid>
      <w:tr w:rsidR="00A13C0A" w:rsidRPr="008025CD" w:rsidTr="00A13C0A">
        <w:tc>
          <w:tcPr>
            <w:tcW w:w="9242" w:type="dxa"/>
          </w:tcPr>
          <w:p w:rsidR="00A13C0A" w:rsidRPr="008025CD" w:rsidRDefault="00A13C0A" w:rsidP="009A2D29">
            <w:pPr>
              <w:autoSpaceDE w:val="0"/>
              <w:rPr>
                <w:rFonts w:asciiTheme="majorHAnsi" w:hAnsiTheme="majorHAnsi" w:cstheme="majorHAnsi"/>
                <w:color w:val="000000"/>
                <w:sz w:val="26"/>
                <w:szCs w:val="26"/>
              </w:rPr>
            </w:pPr>
            <w:r w:rsidRPr="008025CD">
              <w:rPr>
                <w:rFonts w:asciiTheme="majorHAnsi" w:hAnsiTheme="majorHAnsi" w:cstheme="majorHAnsi"/>
                <w:b/>
                <w:bCs/>
                <w:color w:val="7F0055"/>
                <w:sz w:val="26"/>
                <w:szCs w:val="26"/>
              </w:rPr>
              <w:t>import</w:t>
            </w:r>
            <w:r w:rsidRPr="008025CD">
              <w:rPr>
                <w:rFonts w:asciiTheme="majorHAnsi" w:hAnsiTheme="majorHAnsi" w:cstheme="majorHAnsi"/>
                <w:color w:val="000000"/>
                <w:sz w:val="26"/>
                <w:szCs w:val="26"/>
              </w:rPr>
              <w:t xml:space="preserve"> com.google.appengine.api.blobstore.BlobKey;</w:t>
            </w:r>
          </w:p>
          <w:p w:rsidR="00A13C0A" w:rsidRPr="008025CD" w:rsidRDefault="00A13C0A" w:rsidP="009A2D29">
            <w:pPr>
              <w:autoSpaceDE w:val="0"/>
              <w:rPr>
                <w:rFonts w:asciiTheme="majorHAnsi" w:hAnsiTheme="majorHAnsi" w:cstheme="majorHAnsi"/>
                <w:color w:val="000000"/>
                <w:sz w:val="26"/>
                <w:szCs w:val="26"/>
              </w:rPr>
            </w:pPr>
            <w:r w:rsidRPr="008025CD">
              <w:rPr>
                <w:rFonts w:asciiTheme="majorHAnsi" w:hAnsiTheme="majorHAnsi" w:cstheme="majorHAnsi"/>
                <w:b/>
                <w:bCs/>
                <w:color w:val="7F0055"/>
                <w:sz w:val="26"/>
                <w:szCs w:val="26"/>
              </w:rPr>
              <w:t>import</w:t>
            </w:r>
            <w:r w:rsidRPr="008025CD">
              <w:rPr>
                <w:rFonts w:asciiTheme="majorHAnsi" w:hAnsiTheme="majorHAnsi" w:cstheme="majorHAnsi"/>
                <w:color w:val="000000"/>
                <w:sz w:val="26"/>
                <w:szCs w:val="26"/>
              </w:rPr>
              <w:t xml:space="preserve"> com.google.appengine.api.blobstore.BlobstoreService;</w:t>
            </w:r>
          </w:p>
          <w:p w:rsidR="00A13C0A" w:rsidRPr="008025CD" w:rsidRDefault="00A13C0A" w:rsidP="009A2D29">
            <w:pPr>
              <w:autoSpaceDE w:val="0"/>
              <w:rPr>
                <w:rFonts w:asciiTheme="majorHAnsi" w:hAnsiTheme="majorHAnsi" w:cstheme="majorHAnsi"/>
                <w:color w:val="000000"/>
                <w:sz w:val="26"/>
                <w:szCs w:val="26"/>
              </w:rPr>
            </w:pPr>
            <w:r w:rsidRPr="008025CD">
              <w:rPr>
                <w:rFonts w:asciiTheme="majorHAnsi" w:hAnsiTheme="majorHAnsi" w:cstheme="majorHAnsi"/>
                <w:b/>
                <w:bCs/>
                <w:color w:val="7F0055"/>
                <w:sz w:val="26"/>
                <w:szCs w:val="26"/>
              </w:rPr>
              <w:t>import</w:t>
            </w:r>
            <w:r w:rsidRPr="008025CD">
              <w:rPr>
                <w:rFonts w:asciiTheme="majorHAnsi" w:hAnsiTheme="majorHAnsi" w:cstheme="majorHAnsi"/>
                <w:color w:val="000000"/>
                <w:sz w:val="26"/>
                <w:szCs w:val="26"/>
              </w:rPr>
              <w:t xml:space="preserve"> com.google.appengine.api.blobstore.BlobstoreServiceFactory;</w:t>
            </w:r>
          </w:p>
          <w:p w:rsidR="00A13C0A" w:rsidRPr="008025CD" w:rsidRDefault="00A13C0A" w:rsidP="009A2D29">
            <w:pPr>
              <w:autoSpaceDE w:val="0"/>
              <w:rPr>
                <w:rFonts w:asciiTheme="majorHAnsi" w:hAnsiTheme="majorHAnsi" w:cstheme="majorHAnsi"/>
                <w:sz w:val="26"/>
                <w:szCs w:val="26"/>
              </w:rPr>
            </w:pPr>
          </w:p>
          <w:p w:rsidR="00A13C0A" w:rsidRPr="008025CD" w:rsidRDefault="00A13C0A" w:rsidP="009A2D29">
            <w:pPr>
              <w:autoSpaceDE w:val="0"/>
              <w:rPr>
                <w:rFonts w:asciiTheme="majorHAnsi" w:hAnsiTheme="majorHAnsi" w:cstheme="majorHAnsi"/>
                <w:color w:val="000000"/>
                <w:sz w:val="26"/>
                <w:szCs w:val="26"/>
              </w:rPr>
            </w:pPr>
            <w:r w:rsidRPr="008025CD">
              <w:rPr>
                <w:rFonts w:asciiTheme="majorHAnsi" w:hAnsiTheme="majorHAnsi" w:cstheme="majorHAnsi"/>
                <w:color w:val="646464"/>
                <w:sz w:val="26"/>
                <w:szCs w:val="26"/>
              </w:rPr>
              <w:t>@SuppressWarnings</w:t>
            </w:r>
            <w:r w:rsidRPr="008025CD">
              <w:rPr>
                <w:rFonts w:asciiTheme="majorHAnsi" w:hAnsiTheme="majorHAnsi" w:cstheme="majorHAnsi"/>
                <w:color w:val="000000"/>
                <w:sz w:val="26"/>
                <w:szCs w:val="26"/>
              </w:rPr>
              <w:t>(</w:t>
            </w:r>
            <w:r w:rsidRPr="008025CD">
              <w:rPr>
                <w:rFonts w:asciiTheme="majorHAnsi" w:hAnsiTheme="majorHAnsi" w:cstheme="majorHAnsi"/>
                <w:color w:val="2A00FF"/>
                <w:sz w:val="26"/>
                <w:szCs w:val="26"/>
              </w:rPr>
              <w:t>"serial"</w:t>
            </w:r>
            <w:r w:rsidRPr="008025CD">
              <w:rPr>
                <w:rFonts w:asciiTheme="majorHAnsi" w:hAnsiTheme="majorHAnsi" w:cstheme="majorHAnsi"/>
                <w:color w:val="000000"/>
                <w:sz w:val="26"/>
                <w:szCs w:val="26"/>
              </w:rPr>
              <w:t>)</w:t>
            </w:r>
          </w:p>
          <w:p w:rsidR="00A13C0A" w:rsidRPr="008025CD" w:rsidRDefault="00A13C0A" w:rsidP="009A2D29">
            <w:pPr>
              <w:autoSpaceDE w:val="0"/>
              <w:rPr>
                <w:rFonts w:asciiTheme="majorHAnsi" w:hAnsiTheme="majorHAnsi" w:cstheme="majorHAnsi"/>
                <w:color w:val="000000"/>
                <w:sz w:val="26"/>
                <w:szCs w:val="26"/>
              </w:rPr>
            </w:pPr>
            <w:r w:rsidRPr="008025CD">
              <w:rPr>
                <w:rFonts w:asciiTheme="majorHAnsi" w:hAnsiTheme="majorHAnsi" w:cstheme="majorHAnsi"/>
                <w:b/>
                <w:bCs/>
                <w:color w:val="7F0055"/>
                <w:sz w:val="26"/>
                <w:szCs w:val="26"/>
              </w:rPr>
              <w:t>publicclass</w:t>
            </w:r>
            <w:r w:rsidRPr="008025CD">
              <w:rPr>
                <w:rFonts w:asciiTheme="majorHAnsi" w:hAnsiTheme="majorHAnsi" w:cstheme="majorHAnsi"/>
                <w:color w:val="000000"/>
                <w:sz w:val="26"/>
                <w:szCs w:val="26"/>
              </w:rPr>
              <w:t xml:space="preserve"> Upload </w:t>
            </w:r>
            <w:r w:rsidRPr="008025CD">
              <w:rPr>
                <w:rFonts w:asciiTheme="majorHAnsi" w:hAnsiTheme="majorHAnsi" w:cstheme="majorHAnsi"/>
                <w:b/>
                <w:bCs/>
                <w:color w:val="7F0055"/>
                <w:sz w:val="26"/>
                <w:szCs w:val="26"/>
              </w:rPr>
              <w:t>extends</w:t>
            </w:r>
            <w:r w:rsidRPr="008025CD">
              <w:rPr>
                <w:rFonts w:asciiTheme="majorHAnsi" w:hAnsiTheme="majorHAnsi" w:cstheme="majorHAnsi"/>
                <w:color w:val="000000"/>
                <w:sz w:val="26"/>
                <w:szCs w:val="26"/>
              </w:rPr>
              <w:t xml:space="preserve"> HttpServlet {</w:t>
            </w:r>
          </w:p>
          <w:p w:rsidR="00A13C0A" w:rsidRPr="008025CD" w:rsidRDefault="00A13C0A" w:rsidP="009A2D29">
            <w:pPr>
              <w:autoSpaceDE w:val="0"/>
              <w:rPr>
                <w:rFonts w:asciiTheme="majorHAnsi" w:hAnsiTheme="majorHAnsi" w:cstheme="majorHAnsi"/>
                <w:color w:val="000000"/>
                <w:sz w:val="26"/>
                <w:szCs w:val="26"/>
              </w:rPr>
            </w:pPr>
            <w:r w:rsidRPr="008025CD">
              <w:rPr>
                <w:rFonts w:asciiTheme="majorHAnsi" w:hAnsiTheme="majorHAnsi" w:cstheme="majorHAnsi"/>
                <w:b/>
                <w:bCs/>
                <w:color w:val="7F0055"/>
                <w:sz w:val="26"/>
                <w:szCs w:val="26"/>
              </w:rPr>
              <w:t>private</w:t>
            </w:r>
            <w:r w:rsidRPr="008025CD">
              <w:rPr>
                <w:rFonts w:asciiTheme="majorHAnsi" w:hAnsiTheme="majorHAnsi" w:cstheme="majorHAnsi"/>
                <w:color w:val="000000"/>
                <w:sz w:val="26"/>
                <w:szCs w:val="26"/>
              </w:rPr>
              <w:t xml:space="preserve"> BlobstoreService </w:t>
            </w:r>
            <w:r w:rsidRPr="008025CD">
              <w:rPr>
                <w:rFonts w:asciiTheme="majorHAnsi" w:hAnsiTheme="majorHAnsi" w:cstheme="majorHAnsi"/>
                <w:color w:val="0000C0"/>
                <w:sz w:val="26"/>
                <w:szCs w:val="26"/>
              </w:rPr>
              <w:t>blobstoreService</w:t>
            </w:r>
            <w:r w:rsidRPr="008025CD">
              <w:rPr>
                <w:rFonts w:asciiTheme="majorHAnsi" w:hAnsiTheme="majorHAnsi" w:cstheme="majorHAnsi"/>
                <w:color w:val="000000"/>
                <w:sz w:val="26"/>
                <w:szCs w:val="26"/>
              </w:rPr>
              <w:t xml:space="preserve"> = </w:t>
            </w:r>
          </w:p>
          <w:p w:rsidR="00A13C0A" w:rsidRPr="008025CD" w:rsidRDefault="00A13C0A" w:rsidP="009A2D29">
            <w:pPr>
              <w:autoSpaceDE w:val="0"/>
              <w:ind w:left="1440"/>
              <w:rPr>
                <w:rFonts w:asciiTheme="majorHAnsi" w:hAnsiTheme="majorHAnsi" w:cstheme="majorHAnsi"/>
                <w:color w:val="000000"/>
                <w:sz w:val="26"/>
                <w:szCs w:val="26"/>
              </w:rPr>
            </w:pPr>
            <w:r w:rsidRPr="008025CD">
              <w:rPr>
                <w:rFonts w:asciiTheme="majorHAnsi" w:hAnsiTheme="majorHAnsi" w:cstheme="majorHAnsi"/>
                <w:color w:val="000000"/>
                <w:sz w:val="26"/>
                <w:szCs w:val="26"/>
              </w:rPr>
              <w:tab/>
            </w:r>
            <w:r w:rsidRPr="008025CD">
              <w:rPr>
                <w:rFonts w:asciiTheme="majorHAnsi" w:hAnsiTheme="majorHAnsi" w:cstheme="majorHAnsi"/>
                <w:color w:val="000000"/>
                <w:sz w:val="26"/>
                <w:szCs w:val="26"/>
              </w:rPr>
              <w:tab/>
            </w:r>
            <w:r w:rsidRPr="008025CD">
              <w:rPr>
                <w:rFonts w:asciiTheme="majorHAnsi" w:hAnsiTheme="majorHAnsi" w:cstheme="majorHAnsi"/>
                <w:color w:val="000000"/>
                <w:sz w:val="26"/>
                <w:szCs w:val="26"/>
              </w:rPr>
              <w:lastRenderedPageBreak/>
              <w:tab/>
              <w:t>BlobstoreServiceFactory.</w:t>
            </w:r>
            <w:r w:rsidRPr="008025CD">
              <w:rPr>
                <w:rFonts w:asciiTheme="majorHAnsi" w:hAnsiTheme="majorHAnsi" w:cstheme="majorHAnsi"/>
                <w:i/>
                <w:iCs/>
                <w:color w:val="000000"/>
                <w:sz w:val="26"/>
                <w:szCs w:val="26"/>
              </w:rPr>
              <w:t>getBlobstoreService</w:t>
            </w:r>
            <w:r w:rsidRPr="008025CD">
              <w:rPr>
                <w:rFonts w:asciiTheme="majorHAnsi" w:hAnsiTheme="majorHAnsi" w:cstheme="majorHAnsi"/>
                <w:color w:val="000000"/>
                <w:sz w:val="26"/>
                <w:szCs w:val="26"/>
              </w:rPr>
              <w:t>();</w:t>
            </w:r>
          </w:p>
          <w:p w:rsidR="00A13C0A" w:rsidRPr="008025CD" w:rsidRDefault="00A13C0A" w:rsidP="009A2D29">
            <w:pPr>
              <w:autoSpaceDE w:val="0"/>
              <w:ind w:left="1440"/>
              <w:rPr>
                <w:rFonts w:asciiTheme="majorHAnsi" w:hAnsiTheme="majorHAnsi" w:cstheme="majorHAnsi"/>
                <w:color w:val="000000"/>
                <w:sz w:val="26"/>
                <w:szCs w:val="26"/>
              </w:rPr>
            </w:pPr>
          </w:p>
          <w:p w:rsidR="00A13C0A" w:rsidRPr="008025CD" w:rsidRDefault="00A13C0A" w:rsidP="009A2D29">
            <w:pPr>
              <w:autoSpaceDE w:val="0"/>
              <w:rPr>
                <w:rFonts w:asciiTheme="majorHAnsi" w:hAnsiTheme="majorHAnsi" w:cstheme="majorHAnsi"/>
                <w:color w:val="000000"/>
                <w:sz w:val="26"/>
                <w:szCs w:val="26"/>
              </w:rPr>
            </w:pPr>
            <w:r w:rsidRPr="008025CD">
              <w:rPr>
                <w:rFonts w:asciiTheme="majorHAnsi" w:hAnsiTheme="majorHAnsi" w:cstheme="majorHAnsi"/>
                <w:b/>
                <w:bCs/>
                <w:color w:val="7F0055"/>
                <w:sz w:val="26"/>
                <w:szCs w:val="26"/>
              </w:rPr>
              <w:t>publicvoid</w:t>
            </w:r>
            <w:r w:rsidRPr="008025CD">
              <w:rPr>
                <w:rFonts w:asciiTheme="majorHAnsi" w:hAnsiTheme="majorHAnsi" w:cstheme="majorHAnsi"/>
                <w:color w:val="000000"/>
                <w:sz w:val="26"/>
                <w:szCs w:val="26"/>
              </w:rPr>
              <w:t xml:space="preserve"> doPost(</w:t>
            </w:r>
            <w:r w:rsidRPr="008025CD">
              <w:rPr>
                <w:rFonts w:asciiTheme="majorHAnsi" w:hAnsiTheme="majorHAnsi" w:cstheme="majorHAnsi"/>
                <w:color w:val="000000"/>
                <w:sz w:val="26"/>
                <w:szCs w:val="26"/>
                <w:shd w:val="clear" w:color="auto" w:fill="C0C0C0"/>
              </w:rPr>
              <w:t>HttpServletRequest</w:t>
            </w:r>
            <w:r w:rsidRPr="008025CD">
              <w:rPr>
                <w:rFonts w:asciiTheme="majorHAnsi" w:hAnsiTheme="majorHAnsi" w:cstheme="majorHAnsi"/>
                <w:color w:val="000000"/>
                <w:sz w:val="26"/>
                <w:szCs w:val="26"/>
              </w:rPr>
              <w:t xml:space="preserve"> req, HttpServletResponse res)</w:t>
            </w:r>
          </w:p>
          <w:p w:rsidR="00A13C0A" w:rsidRPr="008025CD" w:rsidRDefault="00A13C0A" w:rsidP="009A2D29">
            <w:pPr>
              <w:autoSpaceDE w:val="0"/>
              <w:ind w:left="1440"/>
              <w:rPr>
                <w:rFonts w:asciiTheme="majorHAnsi" w:hAnsiTheme="majorHAnsi" w:cstheme="majorHAnsi"/>
                <w:color w:val="000000"/>
                <w:sz w:val="26"/>
                <w:szCs w:val="26"/>
              </w:rPr>
            </w:pPr>
            <w:r w:rsidRPr="008025CD">
              <w:rPr>
                <w:rFonts w:asciiTheme="majorHAnsi" w:hAnsiTheme="majorHAnsi" w:cstheme="majorHAnsi"/>
                <w:b/>
                <w:bCs/>
                <w:color w:val="7F0055"/>
                <w:sz w:val="26"/>
                <w:szCs w:val="26"/>
              </w:rPr>
              <w:t>throws</w:t>
            </w:r>
            <w:r w:rsidRPr="008025CD">
              <w:rPr>
                <w:rFonts w:asciiTheme="majorHAnsi" w:hAnsiTheme="majorHAnsi" w:cstheme="majorHAnsi"/>
                <w:color w:val="000000"/>
                <w:sz w:val="26"/>
                <w:szCs w:val="26"/>
              </w:rPr>
              <w:t xml:space="preserve"> ServletException, IOException {</w:t>
            </w:r>
          </w:p>
          <w:p w:rsidR="00A13C0A" w:rsidRPr="008025CD" w:rsidRDefault="00A13C0A" w:rsidP="009A2D29">
            <w:pPr>
              <w:autoSpaceDE w:val="0"/>
              <w:ind w:left="1440"/>
              <w:rPr>
                <w:rFonts w:asciiTheme="majorHAnsi" w:hAnsiTheme="majorHAnsi" w:cstheme="majorHAnsi"/>
                <w:color w:val="000000"/>
                <w:sz w:val="26"/>
                <w:szCs w:val="26"/>
              </w:rPr>
            </w:pPr>
            <w:r w:rsidRPr="008025CD">
              <w:rPr>
                <w:rFonts w:asciiTheme="majorHAnsi" w:hAnsiTheme="majorHAnsi" w:cstheme="majorHAnsi"/>
                <w:color w:val="000000"/>
                <w:sz w:val="26"/>
                <w:szCs w:val="26"/>
              </w:rPr>
              <w:tab/>
            </w:r>
          </w:p>
          <w:p w:rsidR="00A13C0A" w:rsidRPr="008025CD" w:rsidRDefault="00A13C0A" w:rsidP="009A2D29">
            <w:pPr>
              <w:autoSpaceDE w:val="0"/>
              <w:ind w:left="1440"/>
              <w:rPr>
                <w:rFonts w:asciiTheme="majorHAnsi" w:hAnsiTheme="majorHAnsi" w:cstheme="majorHAnsi"/>
                <w:color w:val="000000"/>
                <w:sz w:val="26"/>
                <w:szCs w:val="26"/>
              </w:rPr>
            </w:pPr>
            <w:r w:rsidRPr="008025CD">
              <w:rPr>
                <w:rFonts w:asciiTheme="majorHAnsi" w:hAnsiTheme="majorHAnsi" w:cstheme="majorHAnsi"/>
                <w:color w:val="000000"/>
                <w:sz w:val="26"/>
                <w:szCs w:val="26"/>
              </w:rPr>
              <w:t xml:space="preserve">Map&lt;String, BlobKey&gt; blobs = </w:t>
            </w:r>
          </w:p>
          <w:p w:rsidR="00A13C0A" w:rsidRPr="008025CD" w:rsidRDefault="00A13C0A" w:rsidP="009A2D29">
            <w:pPr>
              <w:autoSpaceDE w:val="0"/>
              <w:ind w:left="3600"/>
              <w:rPr>
                <w:rFonts w:asciiTheme="majorHAnsi" w:hAnsiTheme="majorHAnsi" w:cstheme="majorHAnsi"/>
                <w:color w:val="000000"/>
                <w:sz w:val="26"/>
                <w:szCs w:val="26"/>
              </w:rPr>
            </w:pPr>
            <w:r w:rsidRPr="008025CD">
              <w:rPr>
                <w:rFonts w:asciiTheme="majorHAnsi" w:hAnsiTheme="majorHAnsi" w:cstheme="majorHAnsi"/>
                <w:color w:val="0000C0"/>
                <w:sz w:val="26"/>
                <w:szCs w:val="26"/>
              </w:rPr>
              <w:t>blobstoreService</w:t>
            </w:r>
            <w:r w:rsidRPr="008025CD">
              <w:rPr>
                <w:rFonts w:asciiTheme="majorHAnsi" w:hAnsiTheme="majorHAnsi" w:cstheme="majorHAnsi"/>
                <w:color w:val="000000"/>
                <w:sz w:val="26"/>
                <w:szCs w:val="26"/>
              </w:rPr>
              <w:t>.getUploadedBlobs(req);</w:t>
            </w:r>
          </w:p>
          <w:p w:rsidR="00A13C0A" w:rsidRPr="008025CD" w:rsidRDefault="00A13C0A" w:rsidP="009A2D29">
            <w:pPr>
              <w:autoSpaceDE w:val="0"/>
              <w:ind w:left="1440"/>
              <w:rPr>
                <w:rFonts w:asciiTheme="majorHAnsi" w:hAnsiTheme="majorHAnsi" w:cstheme="majorHAnsi"/>
                <w:color w:val="000000"/>
                <w:sz w:val="26"/>
                <w:szCs w:val="26"/>
              </w:rPr>
            </w:pPr>
            <w:r w:rsidRPr="008025CD">
              <w:rPr>
                <w:rFonts w:asciiTheme="majorHAnsi" w:hAnsiTheme="majorHAnsi" w:cstheme="majorHAnsi"/>
                <w:color w:val="000000"/>
                <w:sz w:val="26"/>
                <w:szCs w:val="26"/>
              </w:rPr>
              <w:t>BlobKey blobKey = blobs.get(</w:t>
            </w:r>
            <w:r w:rsidRPr="008025CD">
              <w:rPr>
                <w:rFonts w:asciiTheme="majorHAnsi" w:hAnsiTheme="majorHAnsi" w:cstheme="majorHAnsi"/>
                <w:color w:val="2A00FF"/>
                <w:sz w:val="26"/>
                <w:szCs w:val="26"/>
              </w:rPr>
              <w:t>"fileupload"</w:t>
            </w:r>
            <w:r w:rsidRPr="008025CD">
              <w:rPr>
                <w:rFonts w:asciiTheme="majorHAnsi" w:hAnsiTheme="majorHAnsi" w:cstheme="majorHAnsi"/>
                <w:color w:val="000000"/>
                <w:sz w:val="26"/>
                <w:szCs w:val="26"/>
              </w:rPr>
              <w:t>);</w:t>
            </w:r>
          </w:p>
          <w:p w:rsidR="00A13C0A" w:rsidRPr="008025CD" w:rsidRDefault="00A13C0A" w:rsidP="009A2D29">
            <w:pPr>
              <w:autoSpaceDE w:val="0"/>
              <w:ind w:left="1440"/>
              <w:rPr>
                <w:rFonts w:asciiTheme="majorHAnsi" w:hAnsiTheme="majorHAnsi" w:cstheme="majorHAnsi"/>
                <w:sz w:val="26"/>
                <w:szCs w:val="26"/>
              </w:rPr>
            </w:pPr>
          </w:p>
          <w:p w:rsidR="00A13C0A" w:rsidRPr="008025CD" w:rsidRDefault="00A13C0A" w:rsidP="009A2D29">
            <w:pPr>
              <w:autoSpaceDE w:val="0"/>
              <w:ind w:left="720"/>
              <w:rPr>
                <w:rFonts w:asciiTheme="majorHAnsi" w:hAnsiTheme="majorHAnsi" w:cstheme="majorHAnsi"/>
                <w:color w:val="000000"/>
                <w:sz w:val="26"/>
                <w:szCs w:val="26"/>
              </w:rPr>
            </w:pPr>
            <w:r w:rsidRPr="008025CD">
              <w:rPr>
                <w:rFonts w:asciiTheme="majorHAnsi" w:hAnsiTheme="majorHAnsi" w:cstheme="majorHAnsi"/>
                <w:b/>
                <w:bCs/>
                <w:color w:val="7F0055"/>
                <w:sz w:val="26"/>
                <w:szCs w:val="26"/>
              </w:rPr>
              <w:t>if</w:t>
            </w:r>
            <w:r w:rsidRPr="008025CD">
              <w:rPr>
                <w:rFonts w:asciiTheme="majorHAnsi" w:hAnsiTheme="majorHAnsi" w:cstheme="majorHAnsi"/>
                <w:color w:val="000000"/>
                <w:sz w:val="26"/>
                <w:szCs w:val="26"/>
              </w:rPr>
              <w:t xml:space="preserve"> (blobKey == </w:t>
            </w:r>
            <w:r w:rsidRPr="008025CD">
              <w:rPr>
                <w:rFonts w:asciiTheme="majorHAnsi" w:hAnsiTheme="majorHAnsi" w:cstheme="majorHAnsi"/>
                <w:b/>
                <w:bCs/>
                <w:color w:val="7F0055"/>
                <w:sz w:val="26"/>
                <w:szCs w:val="26"/>
              </w:rPr>
              <w:t>null</w:t>
            </w:r>
            <w:r w:rsidRPr="008025CD">
              <w:rPr>
                <w:rFonts w:asciiTheme="majorHAnsi" w:hAnsiTheme="majorHAnsi" w:cstheme="majorHAnsi"/>
                <w:color w:val="000000"/>
                <w:sz w:val="26"/>
                <w:szCs w:val="26"/>
              </w:rPr>
              <w:t>){</w:t>
            </w:r>
          </w:p>
          <w:p w:rsidR="00A13C0A" w:rsidRPr="008025CD" w:rsidRDefault="00A13C0A" w:rsidP="009A2D29">
            <w:pPr>
              <w:autoSpaceDE w:val="0"/>
              <w:ind w:left="1440"/>
              <w:rPr>
                <w:rFonts w:asciiTheme="majorHAnsi" w:hAnsiTheme="majorHAnsi" w:cstheme="majorHAnsi"/>
                <w:color w:val="000000"/>
                <w:sz w:val="26"/>
                <w:szCs w:val="26"/>
              </w:rPr>
            </w:pPr>
            <w:r w:rsidRPr="008025CD">
              <w:rPr>
                <w:rFonts w:asciiTheme="majorHAnsi" w:hAnsiTheme="majorHAnsi" w:cstheme="majorHAnsi"/>
                <w:color w:val="000000"/>
                <w:sz w:val="26"/>
                <w:szCs w:val="26"/>
              </w:rPr>
              <w:t xml:space="preserve">     res.sendRedirect(</w:t>
            </w:r>
            <w:r w:rsidRPr="008025CD">
              <w:rPr>
                <w:rFonts w:asciiTheme="majorHAnsi" w:hAnsiTheme="majorHAnsi" w:cstheme="majorHAnsi"/>
                <w:color w:val="2A00FF"/>
                <w:sz w:val="26"/>
                <w:szCs w:val="26"/>
              </w:rPr>
              <w:t>"/"</w:t>
            </w:r>
            <w:r w:rsidRPr="008025CD">
              <w:rPr>
                <w:rFonts w:asciiTheme="majorHAnsi" w:hAnsiTheme="majorHAnsi" w:cstheme="majorHAnsi"/>
                <w:color w:val="000000"/>
                <w:sz w:val="26"/>
                <w:szCs w:val="26"/>
              </w:rPr>
              <w:t xml:space="preserve">);        </w:t>
            </w:r>
          </w:p>
          <w:p w:rsidR="00A13C0A" w:rsidRPr="008025CD" w:rsidRDefault="00A13C0A" w:rsidP="009A2D29">
            <w:pPr>
              <w:autoSpaceDE w:val="0"/>
              <w:ind w:left="1440"/>
              <w:rPr>
                <w:rFonts w:asciiTheme="majorHAnsi" w:hAnsiTheme="majorHAnsi" w:cstheme="majorHAnsi"/>
                <w:color w:val="000000"/>
                <w:sz w:val="26"/>
                <w:szCs w:val="26"/>
              </w:rPr>
            </w:pPr>
            <w:r w:rsidRPr="008025CD">
              <w:rPr>
                <w:rFonts w:asciiTheme="majorHAnsi" w:hAnsiTheme="majorHAnsi" w:cstheme="majorHAnsi"/>
                <w:color w:val="000000"/>
                <w:sz w:val="26"/>
                <w:szCs w:val="26"/>
              </w:rPr>
              <w:t xml:space="preserve">} </w:t>
            </w:r>
            <w:r w:rsidRPr="008025CD">
              <w:rPr>
                <w:rFonts w:asciiTheme="majorHAnsi" w:hAnsiTheme="majorHAnsi" w:cstheme="majorHAnsi"/>
                <w:b/>
                <w:bCs/>
                <w:color w:val="7F0055"/>
                <w:sz w:val="26"/>
                <w:szCs w:val="26"/>
              </w:rPr>
              <w:t>else</w:t>
            </w:r>
            <w:r w:rsidRPr="008025CD">
              <w:rPr>
                <w:rFonts w:asciiTheme="majorHAnsi" w:hAnsiTheme="majorHAnsi" w:cstheme="majorHAnsi"/>
                <w:color w:val="000000"/>
                <w:sz w:val="26"/>
                <w:szCs w:val="26"/>
              </w:rPr>
              <w:t xml:space="preserve"> {</w:t>
            </w:r>
          </w:p>
          <w:p w:rsidR="00A13C0A" w:rsidRPr="008025CD" w:rsidRDefault="00A13C0A" w:rsidP="009A2D29">
            <w:pPr>
              <w:autoSpaceDE w:val="0"/>
              <w:ind w:left="1440"/>
              <w:rPr>
                <w:rFonts w:asciiTheme="majorHAnsi" w:hAnsiTheme="majorHAnsi" w:cstheme="majorHAnsi"/>
                <w:color w:val="000000"/>
                <w:sz w:val="26"/>
                <w:szCs w:val="26"/>
              </w:rPr>
            </w:pPr>
            <w:r w:rsidRPr="008025CD">
              <w:rPr>
                <w:rFonts w:asciiTheme="majorHAnsi" w:hAnsiTheme="majorHAnsi" w:cstheme="majorHAnsi"/>
                <w:color w:val="000000"/>
                <w:sz w:val="26"/>
                <w:szCs w:val="26"/>
              </w:rPr>
              <w:t xml:space="preserve">     res.sendRedirect(</w:t>
            </w:r>
            <w:r w:rsidRPr="008025CD">
              <w:rPr>
                <w:rFonts w:asciiTheme="majorHAnsi" w:hAnsiTheme="majorHAnsi" w:cstheme="majorHAnsi"/>
                <w:color w:val="2A00FF"/>
                <w:sz w:val="26"/>
                <w:szCs w:val="26"/>
              </w:rPr>
              <w:t>"/serve?blob-key="</w:t>
            </w:r>
            <w:r w:rsidRPr="008025CD">
              <w:rPr>
                <w:rFonts w:asciiTheme="majorHAnsi" w:hAnsiTheme="majorHAnsi" w:cstheme="majorHAnsi"/>
                <w:color w:val="000000"/>
                <w:sz w:val="26"/>
                <w:szCs w:val="26"/>
              </w:rPr>
              <w:t xml:space="preserve"> + </w:t>
            </w:r>
          </w:p>
          <w:p w:rsidR="00A13C0A" w:rsidRPr="008025CD" w:rsidRDefault="00A13C0A" w:rsidP="009A2D29">
            <w:pPr>
              <w:autoSpaceDE w:val="0"/>
              <w:ind w:left="5040"/>
              <w:rPr>
                <w:rFonts w:asciiTheme="majorHAnsi" w:hAnsiTheme="majorHAnsi" w:cstheme="majorHAnsi"/>
                <w:color w:val="000000"/>
                <w:sz w:val="26"/>
                <w:szCs w:val="26"/>
              </w:rPr>
            </w:pPr>
            <w:r w:rsidRPr="008025CD">
              <w:rPr>
                <w:rFonts w:asciiTheme="majorHAnsi" w:hAnsiTheme="majorHAnsi" w:cstheme="majorHAnsi"/>
                <w:color w:val="000000"/>
                <w:sz w:val="26"/>
                <w:szCs w:val="26"/>
              </w:rPr>
              <w:t xml:space="preserve">blobKey.getKeyString());      </w:t>
            </w:r>
          </w:p>
          <w:p w:rsidR="00A13C0A" w:rsidRPr="008025CD" w:rsidRDefault="00A13C0A" w:rsidP="009A2D29">
            <w:pPr>
              <w:autoSpaceDE w:val="0"/>
              <w:ind w:left="1440"/>
              <w:rPr>
                <w:rFonts w:asciiTheme="majorHAnsi" w:hAnsiTheme="majorHAnsi" w:cstheme="majorHAnsi"/>
                <w:color w:val="000000"/>
                <w:sz w:val="26"/>
                <w:szCs w:val="26"/>
              </w:rPr>
            </w:pPr>
            <w:r w:rsidRPr="008025CD">
              <w:rPr>
                <w:rFonts w:asciiTheme="majorHAnsi" w:hAnsiTheme="majorHAnsi" w:cstheme="majorHAnsi"/>
                <w:color w:val="000000"/>
                <w:sz w:val="26"/>
                <w:szCs w:val="26"/>
              </w:rPr>
              <w:t>}</w:t>
            </w:r>
          </w:p>
          <w:p w:rsidR="00A13C0A" w:rsidRPr="008025CD" w:rsidRDefault="00A13C0A" w:rsidP="009A2D29">
            <w:pPr>
              <w:autoSpaceDE w:val="0"/>
              <w:rPr>
                <w:rFonts w:asciiTheme="majorHAnsi" w:hAnsiTheme="majorHAnsi" w:cstheme="majorHAnsi"/>
                <w:color w:val="000000"/>
                <w:sz w:val="26"/>
                <w:szCs w:val="26"/>
              </w:rPr>
            </w:pPr>
            <w:r w:rsidRPr="008025CD">
              <w:rPr>
                <w:rFonts w:asciiTheme="majorHAnsi" w:hAnsiTheme="majorHAnsi" w:cstheme="majorHAnsi"/>
                <w:color w:val="000000"/>
                <w:sz w:val="26"/>
                <w:szCs w:val="26"/>
              </w:rPr>
              <w:t>}</w:t>
            </w:r>
          </w:p>
          <w:p w:rsidR="00A13C0A" w:rsidRPr="008025CD" w:rsidRDefault="00A13C0A" w:rsidP="009A2D29">
            <w:pPr>
              <w:autoSpaceDE w:val="0"/>
              <w:rPr>
                <w:rFonts w:asciiTheme="majorHAnsi" w:hAnsiTheme="majorHAnsi" w:cstheme="majorHAnsi"/>
                <w:color w:val="000000"/>
                <w:sz w:val="26"/>
                <w:szCs w:val="26"/>
              </w:rPr>
            </w:pPr>
            <w:r w:rsidRPr="008025CD">
              <w:rPr>
                <w:rFonts w:asciiTheme="majorHAnsi" w:hAnsiTheme="majorHAnsi" w:cstheme="majorHAnsi"/>
                <w:color w:val="000000"/>
                <w:sz w:val="26"/>
                <w:szCs w:val="26"/>
              </w:rPr>
              <w:t>}</w:t>
            </w:r>
          </w:p>
          <w:p w:rsidR="00A13C0A" w:rsidRPr="008025CD" w:rsidRDefault="00A13C0A" w:rsidP="009A2D29">
            <w:pPr>
              <w:pStyle w:val="noidungcap1"/>
              <w:ind w:left="0" w:firstLine="0"/>
              <w:jc w:val="left"/>
              <w:rPr>
                <w:rFonts w:asciiTheme="majorHAnsi" w:hAnsiTheme="majorHAnsi" w:cstheme="majorHAnsi"/>
                <w:lang w:val="en-US"/>
              </w:rPr>
            </w:pPr>
          </w:p>
        </w:tc>
      </w:tr>
    </w:tbl>
    <w:p w:rsidR="00A13C0A" w:rsidRPr="008025CD" w:rsidRDefault="00A13C0A" w:rsidP="009A2D29">
      <w:pPr>
        <w:pStyle w:val="noidungcap1"/>
        <w:ind w:left="0" w:firstLine="567"/>
        <w:jc w:val="left"/>
        <w:rPr>
          <w:rFonts w:asciiTheme="majorHAnsi" w:hAnsiTheme="majorHAnsi" w:cstheme="majorHAnsi"/>
          <w:lang w:val="en-US"/>
        </w:rPr>
      </w:pPr>
      <w:r w:rsidRPr="008025CD">
        <w:rPr>
          <w:rFonts w:asciiTheme="majorHAnsi" w:hAnsiTheme="majorHAnsi" w:cstheme="majorHAnsi"/>
          <w:lang w:val="en-US"/>
        </w:rPr>
        <w:lastRenderedPageBreak/>
        <w:t xml:space="preserve">Lớp </w:t>
      </w:r>
      <w:r w:rsidRPr="008025CD">
        <w:rPr>
          <w:rFonts w:asciiTheme="majorHAnsi" w:hAnsiTheme="majorHAnsi" w:cstheme="majorHAnsi"/>
          <w:color w:val="000000"/>
        </w:rPr>
        <w:t>Serve.java</w:t>
      </w:r>
      <w:r w:rsidRPr="008025CD">
        <w:rPr>
          <w:rFonts w:asciiTheme="majorHAnsi" w:hAnsiTheme="majorHAnsi" w:cstheme="majorHAnsi"/>
        </w:rPr>
        <w:t xml:space="preserve"> để xử lý việc download các blobkey</w:t>
      </w:r>
    </w:p>
    <w:tbl>
      <w:tblPr>
        <w:tblStyle w:val="TableGrid"/>
        <w:tblW w:w="0" w:type="auto"/>
        <w:tblLook w:val="04A0" w:firstRow="1" w:lastRow="0" w:firstColumn="1" w:lastColumn="0" w:noHBand="0" w:noVBand="1"/>
      </w:tblPr>
      <w:tblGrid>
        <w:gridCol w:w="9242"/>
      </w:tblGrid>
      <w:tr w:rsidR="00A13C0A" w:rsidRPr="008025CD" w:rsidTr="00A13C0A">
        <w:tc>
          <w:tcPr>
            <w:tcW w:w="9242" w:type="dxa"/>
          </w:tcPr>
          <w:p w:rsidR="00A13C0A" w:rsidRPr="008025CD" w:rsidRDefault="00A13C0A" w:rsidP="009A2D29">
            <w:pPr>
              <w:autoSpaceDE w:val="0"/>
              <w:rPr>
                <w:rFonts w:asciiTheme="majorHAnsi" w:hAnsiTheme="majorHAnsi" w:cstheme="majorHAnsi"/>
                <w:color w:val="000000"/>
                <w:sz w:val="26"/>
                <w:szCs w:val="26"/>
              </w:rPr>
            </w:pPr>
            <w:r w:rsidRPr="008025CD">
              <w:rPr>
                <w:rFonts w:asciiTheme="majorHAnsi" w:hAnsiTheme="majorHAnsi" w:cstheme="majorHAnsi"/>
                <w:b/>
                <w:bCs/>
                <w:color w:val="7F0055"/>
                <w:sz w:val="26"/>
                <w:szCs w:val="26"/>
              </w:rPr>
              <w:t>import</w:t>
            </w:r>
            <w:r w:rsidRPr="008025CD">
              <w:rPr>
                <w:rFonts w:asciiTheme="majorHAnsi" w:hAnsiTheme="majorHAnsi" w:cstheme="majorHAnsi"/>
                <w:color w:val="000000"/>
                <w:sz w:val="26"/>
                <w:szCs w:val="26"/>
              </w:rPr>
              <w:t xml:space="preserve"> com.google.appengine.api.blobstore.BlobKey;</w:t>
            </w:r>
          </w:p>
          <w:p w:rsidR="00A13C0A" w:rsidRPr="008025CD" w:rsidRDefault="00A13C0A" w:rsidP="009A2D29">
            <w:pPr>
              <w:autoSpaceDE w:val="0"/>
              <w:rPr>
                <w:rFonts w:asciiTheme="majorHAnsi" w:hAnsiTheme="majorHAnsi" w:cstheme="majorHAnsi"/>
                <w:color w:val="000000"/>
                <w:sz w:val="26"/>
                <w:szCs w:val="26"/>
              </w:rPr>
            </w:pPr>
            <w:r w:rsidRPr="008025CD">
              <w:rPr>
                <w:rFonts w:asciiTheme="majorHAnsi" w:hAnsiTheme="majorHAnsi" w:cstheme="majorHAnsi"/>
                <w:b/>
                <w:bCs/>
                <w:color w:val="7F0055"/>
                <w:sz w:val="26"/>
                <w:szCs w:val="26"/>
              </w:rPr>
              <w:t>import</w:t>
            </w:r>
            <w:r w:rsidRPr="008025CD">
              <w:rPr>
                <w:rFonts w:asciiTheme="majorHAnsi" w:hAnsiTheme="majorHAnsi" w:cstheme="majorHAnsi"/>
                <w:color w:val="000000"/>
                <w:sz w:val="26"/>
                <w:szCs w:val="26"/>
              </w:rPr>
              <w:t xml:space="preserve"> com.google.appengine.api.blobstore.BlobstoreService;</w:t>
            </w:r>
          </w:p>
          <w:p w:rsidR="00A13C0A" w:rsidRPr="008025CD" w:rsidRDefault="00A13C0A" w:rsidP="009A2D29">
            <w:pPr>
              <w:autoSpaceDE w:val="0"/>
              <w:rPr>
                <w:rFonts w:asciiTheme="majorHAnsi" w:hAnsiTheme="majorHAnsi" w:cstheme="majorHAnsi"/>
                <w:color w:val="000000"/>
                <w:sz w:val="26"/>
                <w:szCs w:val="26"/>
              </w:rPr>
            </w:pPr>
            <w:r w:rsidRPr="008025CD">
              <w:rPr>
                <w:rFonts w:asciiTheme="majorHAnsi" w:hAnsiTheme="majorHAnsi" w:cstheme="majorHAnsi"/>
                <w:b/>
                <w:bCs/>
                <w:color w:val="7F0055"/>
                <w:sz w:val="26"/>
                <w:szCs w:val="26"/>
              </w:rPr>
              <w:t>import</w:t>
            </w:r>
            <w:r w:rsidRPr="008025CD">
              <w:rPr>
                <w:rFonts w:asciiTheme="majorHAnsi" w:hAnsiTheme="majorHAnsi" w:cstheme="majorHAnsi"/>
                <w:color w:val="000000"/>
                <w:sz w:val="26"/>
                <w:szCs w:val="26"/>
              </w:rPr>
              <w:t xml:space="preserve"> com.google.appengine.api.blobstore.BlobstoreServiceFactory;</w:t>
            </w:r>
          </w:p>
          <w:p w:rsidR="00A13C0A" w:rsidRPr="008025CD" w:rsidRDefault="00A13C0A" w:rsidP="009A2D29">
            <w:pPr>
              <w:autoSpaceDE w:val="0"/>
              <w:ind w:left="1440"/>
              <w:rPr>
                <w:rFonts w:asciiTheme="majorHAnsi" w:hAnsiTheme="majorHAnsi" w:cstheme="majorHAnsi"/>
                <w:sz w:val="26"/>
                <w:szCs w:val="26"/>
              </w:rPr>
            </w:pPr>
          </w:p>
          <w:p w:rsidR="00A13C0A" w:rsidRPr="008025CD" w:rsidRDefault="00A13C0A" w:rsidP="009A2D29">
            <w:pPr>
              <w:autoSpaceDE w:val="0"/>
              <w:rPr>
                <w:rFonts w:asciiTheme="majorHAnsi" w:hAnsiTheme="majorHAnsi" w:cstheme="majorHAnsi"/>
                <w:color w:val="000000"/>
                <w:sz w:val="26"/>
                <w:szCs w:val="26"/>
              </w:rPr>
            </w:pPr>
            <w:r w:rsidRPr="008025CD">
              <w:rPr>
                <w:rFonts w:asciiTheme="majorHAnsi" w:hAnsiTheme="majorHAnsi" w:cstheme="majorHAnsi"/>
                <w:color w:val="646464"/>
                <w:sz w:val="26"/>
                <w:szCs w:val="26"/>
              </w:rPr>
              <w:t>@SuppressWarnings</w:t>
            </w:r>
            <w:r w:rsidRPr="008025CD">
              <w:rPr>
                <w:rFonts w:asciiTheme="majorHAnsi" w:hAnsiTheme="majorHAnsi" w:cstheme="majorHAnsi"/>
                <w:color w:val="000000"/>
                <w:sz w:val="26"/>
                <w:szCs w:val="26"/>
              </w:rPr>
              <w:t>(</w:t>
            </w:r>
            <w:r w:rsidRPr="008025CD">
              <w:rPr>
                <w:rFonts w:asciiTheme="majorHAnsi" w:hAnsiTheme="majorHAnsi" w:cstheme="majorHAnsi"/>
                <w:color w:val="2A00FF"/>
                <w:sz w:val="26"/>
                <w:szCs w:val="26"/>
              </w:rPr>
              <w:t>"serial"</w:t>
            </w:r>
            <w:r w:rsidRPr="008025CD">
              <w:rPr>
                <w:rFonts w:asciiTheme="majorHAnsi" w:hAnsiTheme="majorHAnsi" w:cstheme="majorHAnsi"/>
                <w:color w:val="000000"/>
                <w:sz w:val="26"/>
                <w:szCs w:val="26"/>
              </w:rPr>
              <w:t>)</w:t>
            </w:r>
          </w:p>
          <w:p w:rsidR="00A13C0A" w:rsidRPr="008025CD" w:rsidRDefault="00A13C0A" w:rsidP="009A2D29">
            <w:pPr>
              <w:autoSpaceDE w:val="0"/>
              <w:rPr>
                <w:rFonts w:asciiTheme="majorHAnsi" w:hAnsiTheme="majorHAnsi" w:cstheme="majorHAnsi"/>
                <w:color w:val="000000"/>
                <w:sz w:val="26"/>
                <w:szCs w:val="26"/>
              </w:rPr>
            </w:pPr>
            <w:r w:rsidRPr="008025CD">
              <w:rPr>
                <w:rFonts w:asciiTheme="majorHAnsi" w:hAnsiTheme="majorHAnsi" w:cstheme="majorHAnsi"/>
                <w:b/>
                <w:bCs/>
                <w:color w:val="7F0055"/>
                <w:sz w:val="26"/>
                <w:szCs w:val="26"/>
              </w:rPr>
              <w:t>publicclass</w:t>
            </w:r>
            <w:r w:rsidRPr="008025CD">
              <w:rPr>
                <w:rFonts w:asciiTheme="majorHAnsi" w:hAnsiTheme="majorHAnsi" w:cstheme="majorHAnsi"/>
                <w:color w:val="000000"/>
                <w:sz w:val="26"/>
                <w:szCs w:val="26"/>
              </w:rPr>
              <w:t xml:space="preserve"> Serve </w:t>
            </w:r>
            <w:r w:rsidRPr="008025CD">
              <w:rPr>
                <w:rFonts w:asciiTheme="majorHAnsi" w:hAnsiTheme="majorHAnsi" w:cstheme="majorHAnsi"/>
                <w:b/>
                <w:bCs/>
                <w:color w:val="7F0055"/>
                <w:sz w:val="26"/>
                <w:szCs w:val="26"/>
              </w:rPr>
              <w:t>extends</w:t>
            </w:r>
            <w:r w:rsidRPr="008025CD">
              <w:rPr>
                <w:rFonts w:asciiTheme="majorHAnsi" w:hAnsiTheme="majorHAnsi" w:cstheme="majorHAnsi"/>
                <w:color w:val="000000"/>
                <w:sz w:val="26"/>
                <w:szCs w:val="26"/>
              </w:rPr>
              <w:t xml:space="preserve"> HttpServlet {</w:t>
            </w:r>
          </w:p>
          <w:p w:rsidR="00A13C0A" w:rsidRPr="008025CD" w:rsidRDefault="00A13C0A" w:rsidP="009A2D29">
            <w:pPr>
              <w:autoSpaceDE w:val="0"/>
              <w:rPr>
                <w:rFonts w:asciiTheme="majorHAnsi" w:hAnsiTheme="majorHAnsi" w:cstheme="majorHAnsi"/>
                <w:color w:val="000000"/>
                <w:sz w:val="26"/>
                <w:szCs w:val="26"/>
              </w:rPr>
            </w:pPr>
            <w:r w:rsidRPr="008025CD">
              <w:rPr>
                <w:rFonts w:asciiTheme="majorHAnsi" w:hAnsiTheme="majorHAnsi" w:cstheme="majorHAnsi"/>
                <w:b/>
                <w:bCs/>
                <w:color w:val="7F0055"/>
                <w:sz w:val="26"/>
                <w:szCs w:val="26"/>
              </w:rPr>
              <w:t>private</w:t>
            </w:r>
            <w:r w:rsidRPr="008025CD">
              <w:rPr>
                <w:rFonts w:asciiTheme="majorHAnsi" w:hAnsiTheme="majorHAnsi" w:cstheme="majorHAnsi"/>
                <w:color w:val="000000"/>
                <w:sz w:val="26"/>
                <w:szCs w:val="26"/>
              </w:rPr>
              <w:t xml:space="preserve"> BlobstoreService </w:t>
            </w:r>
            <w:r w:rsidRPr="008025CD">
              <w:rPr>
                <w:rFonts w:asciiTheme="majorHAnsi" w:hAnsiTheme="majorHAnsi" w:cstheme="majorHAnsi"/>
                <w:color w:val="0000C0"/>
                <w:sz w:val="26"/>
                <w:szCs w:val="26"/>
              </w:rPr>
              <w:t>blobstoreService</w:t>
            </w:r>
            <w:r w:rsidRPr="008025CD">
              <w:rPr>
                <w:rFonts w:asciiTheme="majorHAnsi" w:hAnsiTheme="majorHAnsi" w:cstheme="majorHAnsi"/>
                <w:color w:val="000000"/>
                <w:sz w:val="26"/>
                <w:szCs w:val="26"/>
              </w:rPr>
              <w:t xml:space="preserve"> = </w:t>
            </w:r>
          </w:p>
          <w:p w:rsidR="00A13C0A" w:rsidRPr="008025CD" w:rsidRDefault="00A13C0A" w:rsidP="009A2D29">
            <w:pPr>
              <w:autoSpaceDE w:val="0"/>
              <w:ind w:left="2160"/>
              <w:rPr>
                <w:rFonts w:asciiTheme="majorHAnsi" w:hAnsiTheme="majorHAnsi" w:cstheme="majorHAnsi"/>
                <w:color w:val="000000"/>
                <w:sz w:val="26"/>
                <w:szCs w:val="26"/>
              </w:rPr>
            </w:pPr>
            <w:r w:rsidRPr="008025CD">
              <w:rPr>
                <w:rFonts w:asciiTheme="majorHAnsi" w:hAnsiTheme="majorHAnsi" w:cstheme="majorHAnsi"/>
                <w:color w:val="000000"/>
                <w:sz w:val="26"/>
                <w:szCs w:val="26"/>
              </w:rPr>
              <w:t>BlobstoreServiceFactory.</w:t>
            </w:r>
            <w:r w:rsidRPr="008025CD">
              <w:rPr>
                <w:rFonts w:asciiTheme="majorHAnsi" w:hAnsiTheme="majorHAnsi" w:cstheme="majorHAnsi"/>
                <w:i/>
                <w:iCs/>
                <w:color w:val="000000"/>
                <w:sz w:val="26"/>
                <w:szCs w:val="26"/>
              </w:rPr>
              <w:t>getBlobstoreService</w:t>
            </w:r>
            <w:r w:rsidRPr="008025CD">
              <w:rPr>
                <w:rFonts w:asciiTheme="majorHAnsi" w:hAnsiTheme="majorHAnsi" w:cstheme="majorHAnsi"/>
                <w:color w:val="000000"/>
                <w:sz w:val="26"/>
                <w:szCs w:val="26"/>
              </w:rPr>
              <w:t>();</w:t>
            </w:r>
          </w:p>
          <w:p w:rsidR="00A13C0A" w:rsidRPr="008025CD" w:rsidRDefault="00A13C0A" w:rsidP="009A2D29">
            <w:pPr>
              <w:autoSpaceDE w:val="0"/>
              <w:ind w:left="1440"/>
              <w:rPr>
                <w:rFonts w:asciiTheme="majorHAnsi" w:hAnsiTheme="majorHAnsi" w:cstheme="majorHAnsi"/>
                <w:sz w:val="26"/>
                <w:szCs w:val="26"/>
              </w:rPr>
            </w:pPr>
          </w:p>
          <w:p w:rsidR="00A13C0A" w:rsidRPr="008025CD" w:rsidRDefault="00A13C0A" w:rsidP="009A2D29">
            <w:pPr>
              <w:autoSpaceDE w:val="0"/>
              <w:rPr>
                <w:rFonts w:asciiTheme="majorHAnsi" w:hAnsiTheme="majorHAnsi" w:cstheme="majorHAnsi"/>
                <w:color w:val="000000"/>
                <w:sz w:val="26"/>
                <w:szCs w:val="26"/>
              </w:rPr>
            </w:pPr>
            <w:r w:rsidRPr="008025CD">
              <w:rPr>
                <w:rFonts w:asciiTheme="majorHAnsi" w:hAnsiTheme="majorHAnsi" w:cstheme="majorHAnsi"/>
                <w:b/>
                <w:bCs/>
                <w:color w:val="7F0055"/>
                <w:sz w:val="26"/>
                <w:szCs w:val="26"/>
              </w:rPr>
              <w:t>publicvoid</w:t>
            </w:r>
            <w:r w:rsidRPr="008025CD">
              <w:rPr>
                <w:rFonts w:asciiTheme="majorHAnsi" w:hAnsiTheme="majorHAnsi" w:cstheme="majorHAnsi"/>
                <w:color w:val="000000"/>
                <w:sz w:val="26"/>
                <w:szCs w:val="26"/>
              </w:rPr>
              <w:t xml:space="preserve"> doGet(HttpServletRequest req, HttpServletResponse res)</w:t>
            </w:r>
          </w:p>
          <w:p w:rsidR="00A13C0A" w:rsidRPr="008025CD" w:rsidRDefault="00A13C0A" w:rsidP="009A2D29">
            <w:pPr>
              <w:autoSpaceDE w:val="0"/>
              <w:ind w:left="1440"/>
              <w:rPr>
                <w:rFonts w:asciiTheme="majorHAnsi" w:hAnsiTheme="majorHAnsi" w:cstheme="majorHAnsi"/>
                <w:color w:val="000000"/>
                <w:sz w:val="26"/>
                <w:szCs w:val="26"/>
              </w:rPr>
            </w:pPr>
            <w:r w:rsidRPr="008025CD">
              <w:rPr>
                <w:rFonts w:asciiTheme="majorHAnsi" w:hAnsiTheme="majorHAnsi" w:cstheme="majorHAnsi"/>
                <w:color w:val="000000"/>
                <w:sz w:val="26"/>
                <w:szCs w:val="26"/>
              </w:rPr>
              <w:tab/>
            </w:r>
            <w:r w:rsidRPr="008025CD">
              <w:rPr>
                <w:rFonts w:asciiTheme="majorHAnsi" w:hAnsiTheme="majorHAnsi" w:cstheme="majorHAnsi"/>
                <w:color w:val="000000"/>
                <w:sz w:val="26"/>
                <w:szCs w:val="26"/>
              </w:rPr>
              <w:tab/>
            </w:r>
            <w:r w:rsidRPr="008025CD">
              <w:rPr>
                <w:rFonts w:asciiTheme="majorHAnsi" w:hAnsiTheme="majorHAnsi" w:cstheme="majorHAnsi"/>
                <w:color w:val="000000"/>
                <w:sz w:val="26"/>
                <w:szCs w:val="26"/>
              </w:rPr>
              <w:tab/>
            </w:r>
            <w:r w:rsidRPr="008025CD">
              <w:rPr>
                <w:rFonts w:asciiTheme="majorHAnsi" w:hAnsiTheme="majorHAnsi" w:cstheme="majorHAnsi"/>
                <w:b/>
                <w:bCs/>
                <w:color w:val="7F0055"/>
                <w:sz w:val="26"/>
                <w:szCs w:val="26"/>
              </w:rPr>
              <w:t>throws</w:t>
            </w:r>
            <w:r w:rsidRPr="008025CD">
              <w:rPr>
                <w:rFonts w:asciiTheme="majorHAnsi" w:hAnsiTheme="majorHAnsi" w:cstheme="majorHAnsi"/>
                <w:color w:val="000000"/>
                <w:sz w:val="26"/>
                <w:szCs w:val="26"/>
              </w:rPr>
              <w:t xml:space="preserve"> IOException {</w:t>
            </w:r>
          </w:p>
          <w:p w:rsidR="00A13C0A" w:rsidRPr="008025CD" w:rsidRDefault="00A13C0A" w:rsidP="009A2D29">
            <w:pPr>
              <w:autoSpaceDE w:val="0"/>
              <w:ind w:left="1440"/>
              <w:rPr>
                <w:rFonts w:asciiTheme="majorHAnsi" w:hAnsiTheme="majorHAnsi" w:cstheme="majorHAnsi"/>
                <w:color w:val="000000"/>
                <w:sz w:val="26"/>
                <w:szCs w:val="26"/>
              </w:rPr>
            </w:pPr>
            <w:r w:rsidRPr="008025CD">
              <w:rPr>
                <w:rFonts w:asciiTheme="majorHAnsi" w:hAnsiTheme="majorHAnsi" w:cstheme="majorHAnsi"/>
                <w:color w:val="000000"/>
                <w:sz w:val="26"/>
                <w:szCs w:val="26"/>
              </w:rPr>
              <w:t xml:space="preserve">BlobKey blobKey = </w:t>
            </w:r>
            <w:r w:rsidRPr="008025CD">
              <w:rPr>
                <w:rFonts w:asciiTheme="majorHAnsi" w:hAnsiTheme="majorHAnsi" w:cstheme="majorHAnsi"/>
                <w:b/>
                <w:bCs/>
                <w:color w:val="7F0055"/>
                <w:sz w:val="26"/>
                <w:szCs w:val="26"/>
              </w:rPr>
              <w:t>new</w:t>
            </w:r>
            <w:r w:rsidRPr="008025CD">
              <w:rPr>
                <w:rFonts w:asciiTheme="majorHAnsi" w:hAnsiTheme="majorHAnsi" w:cstheme="majorHAnsi"/>
                <w:color w:val="000000"/>
                <w:sz w:val="26"/>
                <w:szCs w:val="26"/>
              </w:rPr>
              <w:t xml:space="preserve"> BlobKey(req.getParameter(</w:t>
            </w:r>
            <w:r w:rsidRPr="008025CD">
              <w:rPr>
                <w:rFonts w:asciiTheme="majorHAnsi" w:hAnsiTheme="majorHAnsi" w:cstheme="majorHAnsi"/>
                <w:color w:val="2A00FF"/>
                <w:sz w:val="26"/>
                <w:szCs w:val="26"/>
              </w:rPr>
              <w:t>"blob-key"</w:t>
            </w:r>
            <w:r w:rsidRPr="008025CD">
              <w:rPr>
                <w:rFonts w:asciiTheme="majorHAnsi" w:hAnsiTheme="majorHAnsi" w:cstheme="majorHAnsi"/>
                <w:color w:val="000000"/>
                <w:sz w:val="26"/>
                <w:szCs w:val="26"/>
              </w:rPr>
              <w:t>));</w:t>
            </w:r>
          </w:p>
          <w:p w:rsidR="00A13C0A" w:rsidRPr="008025CD" w:rsidRDefault="00A13C0A" w:rsidP="009A2D29">
            <w:pPr>
              <w:autoSpaceDE w:val="0"/>
              <w:ind w:left="1440"/>
              <w:rPr>
                <w:rFonts w:asciiTheme="majorHAnsi" w:hAnsiTheme="majorHAnsi" w:cstheme="majorHAnsi"/>
                <w:color w:val="000000"/>
                <w:sz w:val="26"/>
                <w:szCs w:val="26"/>
              </w:rPr>
            </w:pPr>
            <w:r w:rsidRPr="008025CD">
              <w:rPr>
                <w:rFonts w:asciiTheme="majorHAnsi" w:hAnsiTheme="majorHAnsi" w:cstheme="majorHAnsi"/>
                <w:color w:val="0000C0"/>
                <w:sz w:val="26"/>
                <w:szCs w:val="26"/>
              </w:rPr>
              <w:t>blobstoreService</w:t>
            </w:r>
            <w:r w:rsidRPr="008025CD">
              <w:rPr>
                <w:rFonts w:asciiTheme="majorHAnsi" w:hAnsiTheme="majorHAnsi" w:cstheme="majorHAnsi"/>
                <w:color w:val="000000"/>
                <w:sz w:val="26"/>
                <w:szCs w:val="26"/>
              </w:rPr>
              <w:t>.serve(blobKey, res);</w:t>
            </w:r>
          </w:p>
          <w:p w:rsidR="00A13C0A" w:rsidRPr="008025CD" w:rsidRDefault="00A13C0A" w:rsidP="009A2D29">
            <w:pPr>
              <w:autoSpaceDE w:val="0"/>
              <w:ind w:left="1440"/>
              <w:rPr>
                <w:rFonts w:asciiTheme="majorHAnsi" w:hAnsiTheme="majorHAnsi" w:cstheme="majorHAnsi"/>
                <w:sz w:val="26"/>
                <w:szCs w:val="26"/>
              </w:rPr>
            </w:pPr>
          </w:p>
          <w:p w:rsidR="00A13C0A" w:rsidRPr="008025CD" w:rsidRDefault="00A13C0A" w:rsidP="009A2D29">
            <w:pPr>
              <w:autoSpaceDE w:val="0"/>
              <w:rPr>
                <w:rFonts w:asciiTheme="majorHAnsi" w:hAnsiTheme="majorHAnsi" w:cstheme="majorHAnsi"/>
                <w:color w:val="000000"/>
                <w:sz w:val="26"/>
                <w:szCs w:val="26"/>
              </w:rPr>
            </w:pPr>
            <w:r w:rsidRPr="008025CD">
              <w:rPr>
                <w:rFonts w:asciiTheme="majorHAnsi" w:hAnsiTheme="majorHAnsi" w:cstheme="majorHAnsi"/>
                <w:color w:val="000000"/>
                <w:sz w:val="26"/>
                <w:szCs w:val="26"/>
              </w:rPr>
              <w:t>}</w:t>
            </w:r>
          </w:p>
          <w:p w:rsidR="00A13C0A" w:rsidRPr="008025CD" w:rsidRDefault="00A13C0A" w:rsidP="009A2D29">
            <w:pPr>
              <w:autoSpaceDE w:val="0"/>
              <w:rPr>
                <w:rFonts w:asciiTheme="majorHAnsi" w:hAnsiTheme="majorHAnsi" w:cstheme="majorHAnsi"/>
                <w:color w:val="000000"/>
                <w:sz w:val="26"/>
                <w:szCs w:val="26"/>
              </w:rPr>
            </w:pPr>
            <w:r w:rsidRPr="008025CD">
              <w:rPr>
                <w:rFonts w:asciiTheme="majorHAnsi" w:hAnsiTheme="majorHAnsi" w:cstheme="majorHAnsi"/>
                <w:color w:val="000000"/>
                <w:sz w:val="26"/>
                <w:szCs w:val="26"/>
              </w:rPr>
              <w:t>}</w:t>
            </w:r>
          </w:p>
          <w:p w:rsidR="00A13C0A" w:rsidRPr="008025CD" w:rsidRDefault="00A13C0A" w:rsidP="009A2D29">
            <w:pPr>
              <w:pStyle w:val="noidungcap1"/>
              <w:ind w:left="0" w:firstLine="0"/>
              <w:jc w:val="left"/>
              <w:rPr>
                <w:rFonts w:asciiTheme="majorHAnsi" w:hAnsiTheme="majorHAnsi" w:cstheme="majorHAnsi"/>
                <w:lang w:val="en-US"/>
              </w:rPr>
            </w:pPr>
          </w:p>
        </w:tc>
      </w:tr>
    </w:tbl>
    <w:p w:rsidR="00A13C0A" w:rsidRPr="008025CD" w:rsidRDefault="00A13C0A" w:rsidP="009A2D29">
      <w:pPr>
        <w:pStyle w:val="noidungcap1"/>
        <w:ind w:left="0" w:firstLine="567"/>
        <w:jc w:val="left"/>
        <w:rPr>
          <w:rFonts w:asciiTheme="majorHAnsi" w:hAnsiTheme="majorHAnsi" w:cstheme="majorHAnsi"/>
          <w:lang w:val="en-US"/>
        </w:rPr>
      </w:pPr>
    </w:p>
    <w:p w:rsidR="00A13C0A" w:rsidRPr="008025CD" w:rsidRDefault="00A13C0A" w:rsidP="009A2D29">
      <w:pPr>
        <w:pStyle w:val="Heading2"/>
        <w:ind w:hanging="720"/>
        <w:rPr>
          <w:rFonts w:asciiTheme="majorHAnsi" w:hAnsiTheme="majorHAnsi" w:cstheme="majorHAnsi"/>
          <w:sz w:val="26"/>
          <w:szCs w:val="26"/>
        </w:rPr>
      </w:pPr>
      <w:bookmarkStart w:id="14" w:name="_Toc301641470"/>
      <w:r w:rsidRPr="008025CD">
        <w:rPr>
          <w:rFonts w:asciiTheme="majorHAnsi" w:hAnsiTheme="majorHAnsi" w:cstheme="majorHAnsi"/>
          <w:sz w:val="26"/>
          <w:szCs w:val="26"/>
        </w:rPr>
        <w:t>CAPABILITIES</w:t>
      </w:r>
      <w:bookmarkEnd w:id="14"/>
    </w:p>
    <w:p w:rsidR="00291D76" w:rsidRPr="008025CD" w:rsidRDefault="00291D76" w:rsidP="009A2D29">
      <w:pPr>
        <w:spacing w:line="360" w:lineRule="auto"/>
        <w:ind w:firstLine="567"/>
        <w:rPr>
          <w:rFonts w:asciiTheme="majorHAnsi" w:eastAsia="Times New Roman" w:hAnsiTheme="majorHAnsi" w:cstheme="majorHAnsi"/>
          <w:sz w:val="26"/>
          <w:szCs w:val="26"/>
          <w:lang w:val="en-US" w:eastAsia="ar-SA"/>
        </w:rPr>
      </w:pPr>
      <w:r w:rsidRPr="008025CD">
        <w:rPr>
          <w:rFonts w:asciiTheme="majorHAnsi" w:eastAsia="Times New Roman" w:hAnsiTheme="majorHAnsi" w:cstheme="majorHAnsi"/>
          <w:sz w:val="26"/>
          <w:szCs w:val="26"/>
          <w:lang w:eastAsia="ar-SA"/>
        </w:rPr>
        <w:t>Với Capabilities API, chúng ta có thể xác định được khi nào các service của App Engine có thể hoặc không thể phục vụ chúng ta.</w:t>
      </w:r>
    </w:p>
    <w:p w:rsidR="00AA155B" w:rsidRPr="008025CD" w:rsidRDefault="00AA155B" w:rsidP="009A2D29">
      <w:pPr>
        <w:spacing w:line="360" w:lineRule="auto"/>
        <w:ind w:firstLine="567"/>
        <w:rPr>
          <w:rFonts w:asciiTheme="majorHAnsi" w:eastAsia="Times New Roman" w:hAnsiTheme="majorHAnsi" w:cstheme="majorHAnsi"/>
          <w:sz w:val="26"/>
          <w:szCs w:val="26"/>
          <w:lang w:val="en-US" w:eastAsia="ar-SA"/>
        </w:rPr>
      </w:pPr>
    </w:p>
    <w:tbl>
      <w:tblPr>
        <w:tblStyle w:val="TableGrid"/>
        <w:tblW w:w="0" w:type="auto"/>
        <w:tblLook w:val="04A0" w:firstRow="1" w:lastRow="0" w:firstColumn="1" w:lastColumn="0" w:noHBand="0" w:noVBand="1"/>
      </w:tblPr>
      <w:tblGrid>
        <w:gridCol w:w="9242"/>
      </w:tblGrid>
      <w:tr w:rsidR="00AA155B" w:rsidRPr="008025CD" w:rsidTr="00AA155B">
        <w:tc>
          <w:tcPr>
            <w:tcW w:w="9242" w:type="dxa"/>
          </w:tcPr>
          <w:p w:rsidR="00AA155B" w:rsidRPr="008025CD" w:rsidRDefault="00AA155B" w:rsidP="009A2D29">
            <w:pPr>
              <w:rPr>
                <w:rFonts w:asciiTheme="majorHAnsi" w:eastAsia="Monospace" w:hAnsiTheme="majorHAnsi" w:cstheme="majorHAnsi"/>
                <w:color w:val="000000"/>
                <w:sz w:val="26"/>
                <w:szCs w:val="26"/>
              </w:rPr>
            </w:pPr>
            <w:r w:rsidRPr="008025CD">
              <w:rPr>
                <w:rFonts w:asciiTheme="majorHAnsi" w:eastAsia="Monospace" w:hAnsiTheme="majorHAnsi" w:cstheme="majorHAnsi"/>
                <w:b/>
                <w:bCs/>
                <w:color w:val="7F0055"/>
                <w:sz w:val="26"/>
                <w:szCs w:val="26"/>
              </w:rPr>
              <w:t>import</w:t>
            </w:r>
            <w:r w:rsidRPr="008025CD">
              <w:rPr>
                <w:rFonts w:asciiTheme="majorHAnsi" w:eastAsia="Monospace" w:hAnsiTheme="majorHAnsi" w:cstheme="majorHAnsi"/>
                <w:color w:val="000000"/>
                <w:sz w:val="26"/>
                <w:szCs w:val="26"/>
              </w:rPr>
              <w:t xml:space="preserve"> com.google.appengine.api.capabilities.*;</w:t>
            </w:r>
          </w:p>
          <w:p w:rsidR="00AA155B" w:rsidRPr="008025CD" w:rsidRDefault="00AA155B" w:rsidP="009A2D29">
            <w:pPr>
              <w:autoSpaceDE w:val="0"/>
              <w:rPr>
                <w:rFonts w:asciiTheme="majorHAnsi" w:eastAsia="Monospace" w:hAnsiTheme="majorHAnsi" w:cstheme="majorHAnsi"/>
                <w:sz w:val="26"/>
                <w:szCs w:val="26"/>
              </w:rPr>
            </w:pPr>
          </w:p>
          <w:p w:rsidR="00AA155B" w:rsidRPr="008025CD" w:rsidRDefault="00AA155B" w:rsidP="009A2D29">
            <w:pPr>
              <w:autoSpaceDE w:val="0"/>
              <w:autoSpaceDN w:val="0"/>
              <w:adjustRightInd w:val="0"/>
              <w:rPr>
                <w:rFonts w:asciiTheme="majorHAnsi" w:hAnsiTheme="majorHAnsi" w:cstheme="majorHAnsi"/>
                <w:color w:val="000000"/>
                <w:sz w:val="26"/>
                <w:szCs w:val="26"/>
              </w:rPr>
            </w:pPr>
            <w:r w:rsidRPr="008025CD">
              <w:rPr>
                <w:rFonts w:asciiTheme="majorHAnsi" w:hAnsiTheme="majorHAnsi" w:cstheme="majorHAnsi"/>
                <w:color w:val="000000"/>
                <w:sz w:val="26"/>
                <w:szCs w:val="26"/>
              </w:rPr>
              <w:t xml:space="preserve">CapabilitiesService service = </w:t>
            </w:r>
          </w:p>
          <w:p w:rsidR="00AA155B" w:rsidRPr="008025CD" w:rsidRDefault="00AA155B" w:rsidP="009A2D29">
            <w:pPr>
              <w:autoSpaceDE w:val="0"/>
              <w:autoSpaceDN w:val="0"/>
              <w:adjustRightInd w:val="0"/>
              <w:ind w:left="1440"/>
              <w:rPr>
                <w:rFonts w:asciiTheme="majorHAnsi" w:hAnsiTheme="majorHAnsi" w:cstheme="majorHAnsi"/>
                <w:sz w:val="26"/>
                <w:szCs w:val="26"/>
              </w:rPr>
            </w:pPr>
            <w:r w:rsidRPr="008025CD">
              <w:rPr>
                <w:rFonts w:asciiTheme="majorHAnsi" w:hAnsiTheme="majorHAnsi" w:cstheme="majorHAnsi"/>
                <w:color w:val="000000"/>
                <w:sz w:val="26"/>
                <w:szCs w:val="26"/>
              </w:rPr>
              <w:t>CapabilitiesServiceFactory.</w:t>
            </w:r>
            <w:r w:rsidRPr="008025CD">
              <w:rPr>
                <w:rFonts w:asciiTheme="majorHAnsi" w:hAnsiTheme="majorHAnsi" w:cstheme="majorHAnsi"/>
                <w:i/>
                <w:iCs/>
                <w:color w:val="000000"/>
                <w:sz w:val="26"/>
                <w:szCs w:val="26"/>
              </w:rPr>
              <w:t>getCapabilitiesService</w:t>
            </w:r>
            <w:r w:rsidRPr="008025CD">
              <w:rPr>
                <w:rFonts w:asciiTheme="majorHAnsi" w:hAnsiTheme="majorHAnsi" w:cstheme="majorHAnsi"/>
                <w:color w:val="000000"/>
                <w:sz w:val="26"/>
                <w:szCs w:val="26"/>
              </w:rPr>
              <w:t>();</w:t>
            </w:r>
          </w:p>
          <w:p w:rsidR="00AA155B" w:rsidRPr="008025CD" w:rsidRDefault="00AA155B" w:rsidP="009A2D29">
            <w:pPr>
              <w:autoSpaceDE w:val="0"/>
              <w:rPr>
                <w:rFonts w:asciiTheme="majorHAnsi" w:eastAsia="Monospace" w:hAnsiTheme="majorHAnsi" w:cstheme="majorHAnsi"/>
                <w:sz w:val="26"/>
                <w:szCs w:val="26"/>
              </w:rPr>
            </w:pPr>
            <w:r w:rsidRPr="008025CD">
              <w:rPr>
                <w:rFonts w:asciiTheme="majorHAnsi" w:hAnsiTheme="majorHAnsi" w:cstheme="majorHAnsi"/>
                <w:color w:val="000000"/>
                <w:sz w:val="26"/>
                <w:szCs w:val="26"/>
              </w:rPr>
              <w:t>CapabilityStatus status = service.getStatus(Capability.</w:t>
            </w:r>
            <w:r w:rsidRPr="008025CD">
              <w:rPr>
                <w:rFonts w:asciiTheme="majorHAnsi" w:hAnsiTheme="majorHAnsi" w:cstheme="majorHAnsi"/>
                <w:i/>
                <w:iCs/>
                <w:color w:val="0000C0"/>
                <w:sz w:val="26"/>
                <w:szCs w:val="26"/>
              </w:rPr>
              <w:t>IMAGES</w:t>
            </w:r>
            <w:r w:rsidRPr="008025CD">
              <w:rPr>
                <w:rFonts w:asciiTheme="majorHAnsi" w:hAnsiTheme="majorHAnsi" w:cstheme="majorHAnsi"/>
                <w:color w:val="000000"/>
                <w:sz w:val="26"/>
                <w:szCs w:val="26"/>
              </w:rPr>
              <w:t>).getStatus();</w:t>
            </w:r>
          </w:p>
          <w:p w:rsidR="00AA155B" w:rsidRPr="008025CD" w:rsidRDefault="00AA155B" w:rsidP="009A2D29">
            <w:pPr>
              <w:autoSpaceDE w:val="0"/>
              <w:rPr>
                <w:rFonts w:asciiTheme="majorHAnsi" w:eastAsia="Monospace" w:hAnsiTheme="majorHAnsi" w:cstheme="majorHAnsi"/>
                <w:color w:val="000000"/>
                <w:sz w:val="26"/>
                <w:szCs w:val="26"/>
              </w:rPr>
            </w:pPr>
            <w:r w:rsidRPr="008025CD">
              <w:rPr>
                <w:rFonts w:asciiTheme="majorHAnsi" w:eastAsia="Monospace" w:hAnsiTheme="majorHAnsi" w:cstheme="majorHAnsi"/>
                <w:b/>
                <w:bCs/>
                <w:color w:val="7F0055"/>
                <w:sz w:val="26"/>
                <w:szCs w:val="26"/>
              </w:rPr>
              <w:t>if</w:t>
            </w:r>
            <w:r w:rsidRPr="008025CD">
              <w:rPr>
                <w:rFonts w:asciiTheme="majorHAnsi" w:eastAsia="Monospace" w:hAnsiTheme="majorHAnsi" w:cstheme="majorHAnsi"/>
                <w:color w:val="000000"/>
                <w:sz w:val="26"/>
                <w:szCs w:val="26"/>
              </w:rPr>
              <w:t xml:space="preserve"> (status == CapabilityStatus.DISABLED) {</w:t>
            </w:r>
          </w:p>
          <w:p w:rsidR="00AA155B" w:rsidRPr="008025CD" w:rsidRDefault="00AA155B" w:rsidP="009A2D29">
            <w:pPr>
              <w:autoSpaceDE w:val="0"/>
              <w:rPr>
                <w:rFonts w:asciiTheme="majorHAnsi" w:eastAsia="Monospace" w:hAnsiTheme="majorHAnsi" w:cstheme="majorHAnsi"/>
                <w:color w:val="3F7F5F"/>
                <w:sz w:val="26"/>
                <w:szCs w:val="26"/>
              </w:rPr>
            </w:pPr>
            <w:r w:rsidRPr="008025CD">
              <w:rPr>
                <w:rFonts w:asciiTheme="majorHAnsi" w:eastAsia="Monospace" w:hAnsiTheme="majorHAnsi" w:cstheme="majorHAnsi"/>
                <w:color w:val="000000"/>
                <w:sz w:val="26"/>
                <w:szCs w:val="26"/>
              </w:rPr>
              <w:tab/>
            </w:r>
            <w:r w:rsidRPr="008025CD">
              <w:rPr>
                <w:rFonts w:asciiTheme="majorHAnsi" w:eastAsia="Monospace" w:hAnsiTheme="majorHAnsi" w:cstheme="majorHAnsi"/>
                <w:color w:val="3F7F5F"/>
                <w:sz w:val="26"/>
                <w:szCs w:val="26"/>
              </w:rPr>
              <w:t>// Images API is not available.</w:t>
            </w:r>
          </w:p>
          <w:p w:rsidR="00AA155B" w:rsidRPr="008025CD" w:rsidRDefault="00AA155B" w:rsidP="009A2D29">
            <w:pPr>
              <w:autoSpaceDE w:val="0"/>
              <w:rPr>
                <w:rFonts w:asciiTheme="majorHAnsi" w:eastAsia="Monospace" w:hAnsiTheme="majorHAnsi" w:cstheme="majorHAnsi"/>
                <w:color w:val="000000"/>
                <w:sz w:val="26"/>
                <w:szCs w:val="26"/>
              </w:rPr>
            </w:pPr>
            <w:r w:rsidRPr="008025CD">
              <w:rPr>
                <w:rFonts w:asciiTheme="majorHAnsi" w:eastAsia="Monospace" w:hAnsiTheme="majorHAnsi" w:cstheme="majorHAnsi"/>
                <w:color w:val="000000"/>
                <w:sz w:val="26"/>
                <w:szCs w:val="26"/>
              </w:rPr>
              <w:t>}</w:t>
            </w:r>
          </w:p>
          <w:p w:rsidR="00AA155B" w:rsidRPr="008025CD" w:rsidRDefault="00AA155B" w:rsidP="009A2D29">
            <w:pPr>
              <w:spacing w:line="360" w:lineRule="auto"/>
              <w:ind w:firstLine="0"/>
              <w:rPr>
                <w:rFonts w:asciiTheme="majorHAnsi" w:eastAsia="Times New Roman" w:hAnsiTheme="majorHAnsi" w:cstheme="majorHAnsi"/>
                <w:sz w:val="26"/>
                <w:szCs w:val="26"/>
                <w:lang w:val="en-US" w:eastAsia="ar-SA"/>
              </w:rPr>
            </w:pPr>
          </w:p>
        </w:tc>
      </w:tr>
    </w:tbl>
    <w:p w:rsidR="00AA155B" w:rsidRPr="008025CD" w:rsidRDefault="00AA155B" w:rsidP="009A2D29">
      <w:pPr>
        <w:spacing w:line="360" w:lineRule="auto"/>
        <w:ind w:firstLine="567"/>
        <w:rPr>
          <w:rFonts w:asciiTheme="majorHAnsi" w:eastAsia="Times New Roman" w:hAnsiTheme="majorHAnsi" w:cstheme="majorHAnsi"/>
          <w:sz w:val="26"/>
          <w:szCs w:val="26"/>
          <w:lang w:val="en-US" w:eastAsia="ar-SA"/>
        </w:rPr>
      </w:pPr>
    </w:p>
    <w:p w:rsidR="00252DF9" w:rsidRPr="008025CD" w:rsidRDefault="00252DF9" w:rsidP="009A2D29">
      <w:pPr>
        <w:ind w:firstLine="567"/>
        <w:rPr>
          <w:rFonts w:asciiTheme="majorHAnsi" w:eastAsia="Monospace" w:hAnsiTheme="majorHAnsi" w:cstheme="majorHAnsi"/>
          <w:color w:val="000000"/>
          <w:sz w:val="26"/>
          <w:szCs w:val="26"/>
        </w:rPr>
      </w:pPr>
      <w:r w:rsidRPr="008025CD">
        <w:rPr>
          <w:rFonts w:asciiTheme="majorHAnsi" w:eastAsia="Times New Roman" w:hAnsiTheme="majorHAnsi" w:cstheme="majorHAnsi"/>
          <w:sz w:val="26"/>
          <w:szCs w:val="26"/>
          <w:lang w:eastAsia="ar-SA"/>
        </w:rPr>
        <w:t>Đây là những hằng số hỗ trợ:</w:t>
      </w:r>
      <w:r w:rsidRPr="008025CD">
        <w:rPr>
          <w:rFonts w:asciiTheme="majorHAnsi" w:eastAsia="Monospace" w:hAnsiTheme="majorHAnsi" w:cstheme="majorHAnsi"/>
          <w:color w:val="000000"/>
          <w:sz w:val="26"/>
          <w:szCs w:val="26"/>
        </w:rPr>
        <w:tab/>
      </w:r>
    </w:p>
    <w:tbl>
      <w:tblPr>
        <w:tblW w:w="0" w:type="auto"/>
        <w:tblInd w:w="1228" w:type="dxa"/>
        <w:tblLayout w:type="fixed"/>
        <w:tblCellMar>
          <w:top w:w="55" w:type="dxa"/>
          <w:left w:w="55" w:type="dxa"/>
          <w:bottom w:w="55" w:type="dxa"/>
          <w:right w:w="55" w:type="dxa"/>
        </w:tblCellMar>
        <w:tblLook w:val="0000" w:firstRow="0" w:lastRow="0" w:firstColumn="0" w:lastColumn="0" w:noHBand="0" w:noVBand="0"/>
      </w:tblPr>
      <w:tblGrid>
        <w:gridCol w:w="3956"/>
        <w:gridCol w:w="3152"/>
      </w:tblGrid>
      <w:tr w:rsidR="00252DF9" w:rsidRPr="008025CD" w:rsidTr="001F074F">
        <w:trPr>
          <w:tblHeader/>
        </w:trPr>
        <w:tc>
          <w:tcPr>
            <w:tcW w:w="3956" w:type="dxa"/>
            <w:tcBorders>
              <w:top w:val="single" w:sz="1" w:space="0" w:color="000000"/>
              <w:left w:val="single" w:sz="1" w:space="0" w:color="000000"/>
              <w:bottom w:val="single" w:sz="1" w:space="0" w:color="000000"/>
            </w:tcBorders>
            <w:shd w:val="clear" w:color="auto" w:fill="auto"/>
          </w:tcPr>
          <w:p w:rsidR="00252DF9" w:rsidRPr="008025CD" w:rsidRDefault="00252DF9" w:rsidP="009A2D29">
            <w:pPr>
              <w:pStyle w:val="TableHeading"/>
              <w:snapToGrid w:val="0"/>
              <w:spacing w:line="360" w:lineRule="auto"/>
              <w:jc w:val="left"/>
              <w:rPr>
                <w:rFonts w:asciiTheme="majorHAnsi" w:hAnsiTheme="majorHAnsi" w:cstheme="majorHAnsi"/>
                <w:sz w:val="26"/>
                <w:szCs w:val="26"/>
              </w:rPr>
            </w:pPr>
            <w:r w:rsidRPr="008025CD">
              <w:rPr>
                <w:rFonts w:asciiTheme="majorHAnsi" w:hAnsiTheme="majorHAnsi" w:cstheme="majorHAnsi"/>
                <w:sz w:val="26"/>
                <w:szCs w:val="26"/>
              </w:rPr>
              <w:t>Capability</w:t>
            </w:r>
          </w:p>
        </w:tc>
        <w:tc>
          <w:tcPr>
            <w:tcW w:w="3152" w:type="dxa"/>
            <w:tcBorders>
              <w:top w:val="single" w:sz="1" w:space="0" w:color="000000"/>
              <w:left w:val="single" w:sz="1" w:space="0" w:color="000000"/>
              <w:bottom w:val="single" w:sz="1" w:space="0" w:color="000000"/>
              <w:right w:val="single" w:sz="1" w:space="0" w:color="000000"/>
            </w:tcBorders>
            <w:shd w:val="clear" w:color="auto" w:fill="auto"/>
          </w:tcPr>
          <w:p w:rsidR="00252DF9" w:rsidRPr="008025CD" w:rsidRDefault="00252DF9" w:rsidP="009A2D29">
            <w:pPr>
              <w:pStyle w:val="TableHeading"/>
              <w:snapToGrid w:val="0"/>
              <w:spacing w:line="360" w:lineRule="auto"/>
              <w:jc w:val="left"/>
              <w:rPr>
                <w:rFonts w:asciiTheme="majorHAnsi" w:hAnsiTheme="majorHAnsi" w:cstheme="majorHAnsi"/>
                <w:sz w:val="26"/>
                <w:szCs w:val="26"/>
              </w:rPr>
            </w:pPr>
            <w:r w:rsidRPr="008025CD">
              <w:rPr>
                <w:rFonts w:asciiTheme="majorHAnsi" w:hAnsiTheme="majorHAnsi" w:cstheme="majorHAnsi"/>
                <w:sz w:val="26"/>
                <w:szCs w:val="26"/>
              </w:rPr>
              <w:t>Tham số cho Capability</w:t>
            </w:r>
          </w:p>
        </w:tc>
      </w:tr>
      <w:tr w:rsidR="00252DF9" w:rsidRPr="008025CD" w:rsidTr="001F074F">
        <w:tc>
          <w:tcPr>
            <w:tcW w:w="3956" w:type="dxa"/>
            <w:tcBorders>
              <w:left w:val="single" w:sz="1" w:space="0" w:color="000000"/>
              <w:bottom w:val="single" w:sz="1" w:space="0" w:color="000000"/>
            </w:tcBorders>
            <w:shd w:val="clear" w:color="auto" w:fill="auto"/>
          </w:tcPr>
          <w:p w:rsidR="00252DF9" w:rsidRPr="008025CD" w:rsidRDefault="00252DF9" w:rsidP="009A2D29">
            <w:pPr>
              <w:pStyle w:val="TableContents"/>
              <w:widowControl/>
              <w:snapToGrid w:val="0"/>
              <w:spacing w:line="360" w:lineRule="auto"/>
              <w:rPr>
                <w:rFonts w:asciiTheme="majorHAnsi" w:hAnsiTheme="majorHAnsi" w:cstheme="majorHAnsi"/>
                <w:color w:val="000000"/>
                <w:sz w:val="26"/>
                <w:szCs w:val="26"/>
              </w:rPr>
            </w:pPr>
            <w:r w:rsidRPr="008025CD">
              <w:rPr>
                <w:rFonts w:asciiTheme="majorHAnsi" w:hAnsiTheme="majorHAnsi" w:cstheme="majorHAnsi"/>
                <w:color w:val="000000"/>
                <w:sz w:val="26"/>
                <w:szCs w:val="26"/>
              </w:rPr>
              <w:t>Availability of the blobstore</w:t>
            </w:r>
          </w:p>
        </w:tc>
        <w:tc>
          <w:tcPr>
            <w:tcW w:w="3152" w:type="dxa"/>
            <w:tcBorders>
              <w:left w:val="single" w:sz="1" w:space="0" w:color="000000"/>
              <w:bottom w:val="single" w:sz="1" w:space="0" w:color="000000"/>
              <w:right w:val="single" w:sz="1" w:space="0" w:color="000000"/>
            </w:tcBorders>
            <w:shd w:val="clear" w:color="auto" w:fill="auto"/>
          </w:tcPr>
          <w:p w:rsidR="00252DF9" w:rsidRPr="008025CD" w:rsidRDefault="001F074F" w:rsidP="009A2D29">
            <w:pPr>
              <w:pStyle w:val="TableContents"/>
              <w:widowControl/>
              <w:snapToGrid w:val="0"/>
              <w:spacing w:line="360" w:lineRule="auto"/>
              <w:rPr>
                <w:rFonts w:asciiTheme="majorHAnsi" w:hAnsiTheme="majorHAnsi" w:cstheme="majorHAnsi"/>
                <w:color w:val="000000"/>
                <w:sz w:val="26"/>
                <w:szCs w:val="26"/>
              </w:rPr>
            </w:pPr>
            <w:hyperlink r:id="rId37" w:anchor="BLOBSTORE" w:history="1">
              <w:r w:rsidR="00252DF9" w:rsidRPr="008025CD">
                <w:rPr>
                  <w:rStyle w:val="Hyperlink"/>
                  <w:rFonts w:asciiTheme="majorHAnsi" w:eastAsia="Calibri" w:hAnsiTheme="majorHAnsi" w:cstheme="majorHAnsi"/>
                  <w:i/>
                  <w:iCs/>
                  <w:color w:val="0000C0"/>
                  <w:kern w:val="0"/>
                  <w:sz w:val="26"/>
                  <w:szCs w:val="26"/>
                  <w:lang w:eastAsia="en-US" w:bidi="ar-SA"/>
                </w:rPr>
                <w:t>BLOBSTORE</w:t>
              </w:r>
            </w:hyperlink>
          </w:p>
        </w:tc>
      </w:tr>
      <w:tr w:rsidR="00252DF9" w:rsidRPr="008025CD" w:rsidTr="001F074F">
        <w:tc>
          <w:tcPr>
            <w:tcW w:w="3956" w:type="dxa"/>
            <w:tcBorders>
              <w:left w:val="single" w:sz="1" w:space="0" w:color="000000"/>
              <w:bottom w:val="single" w:sz="1" w:space="0" w:color="000000"/>
            </w:tcBorders>
            <w:shd w:val="clear" w:color="auto" w:fill="auto"/>
          </w:tcPr>
          <w:p w:rsidR="00252DF9" w:rsidRPr="008025CD" w:rsidRDefault="00252DF9" w:rsidP="009A2D29">
            <w:pPr>
              <w:pStyle w:val="TableContents"/>
              <w:widowControl/>
              <w:snapToGrid w:val="0"/>
              <w:spacing w:line="360" w:lineRule="auto"/>
              <w:rPr>
                <w:rFonts w:asciiTheme="majorHAnsi" w:hAnsiTheme="majorHAnsi" w:cstheme="majorHAnsi"/>
                <w:color w:val="000000"/>
                <w:sz w:val="26"/>
                <w:szCs w:val="26"/>
              </w:rPr>
            </w:pPr>
            <w:r w:rsidRPr="008025CD">
              <w:rPr>
                <w:rFonts w:asciiTheme="majorHAnsi" w:hAnsiTheme="majorHAnsi" w:cstheme="majorHAnsi"/>
                <w:color w:val="000000"/>
                <w:sz w:val="26"/>
                <w:szCs w:val="26"/>
              </w:rPr>
              <w:t>Datastore reads</w:t>
            </w:r>
          </w:p>
        </w:tc>
        <w:tc>
          <w:tcPr>
            <w:tcW w:w="3152" w:type="dxa"/>
            <w:tcBorders>
              <w:left w:val="single" w:sz="1" w:space="0" w:color="000000"/>
              <w:bottom w:val="single" w:sz="1" w:space="0" w:color="000000"/>
              <w:right w:val="single" w:sz="1" w:space="0" w:color="000000"/>
            </w:tcBorders>
            <w:shd w:val="clear" w:color="auto" w:fill="auto"/>
          </w:tcPr>
          <w:p w:rsidR="00252DF9" w:rsidRPr="008025CD" w:rsidRDefault="001F074F" w:rsidP="009A2D29">
            <w:pPr>
              <w:pStyle w:val="TableContents"/>
              <w:widowControl/>
              <w:snapToGrid w:val="0"/>
              <w:spacing w:line="360" w:lineRule="auto"/>
              <w:rPr>
                <w:rFonts w:asciiTheme="majorHAnsi" w:hAnsiTheme="majorHAnsi" w:cstheme="majorHAnsi"/>
                <w:color w:val="000000"/>
                <w:sz w:val="26"/>
                <w:szCs w:val="26"/>
              </w:rPr>
            </w:pPr>
            <w:hyperlink r:id="rId38" w:anchor="DATASTORE" w:history="1">
              <w:r w:rsidR="00252DF9" w:rsidRPr="008025CD">
                <w:rPr>
                  <w:rStyle w:val="Hyperlink"/>
                  <w:rFonts w:asciiTheme="majorHAnsi" w:eastAsia="Calibri" w:hAnsiTheme="majorHAnsi" w:cstheme="majorHAnsi"/>
                  <w:i/>
                  <w:iCs/>
                  <w:color w:val="0000C0"/>
                  <w:kern w:val="0"/>
                  <w:sz w:val="26"/>
                  <w:szCs w:val="26"/>
                  <w:lang w:eastAsia="en-US" w:bidi="ar-SA"/>
                </w:rPr>
                <w:t>DATASTORE</w:t>
              </w:r>
            </w:hyperlink>
          </w:p>
        </w:tc>
      </w:tr>
      <w:tr w:rsidR="00252DF9" w:rsidRPr="008025CD" w:rsidTr="001F074F">
        <w:tc>
          <w:tcPr>
            <w:tcW w:w="3956" w:type="dxa"/>
            <w:tcBorders>
              <w:left w:val="single" w:sz="1" w:space="0" w:color="000000"/>
              <w:bottom w:val="single" w:sz="1" w:space="0" w:color="000000"/>
            </w:tcBorders>
            <w:shd w:val="clear" w:color="auto" w:fill="auto"/>
          </w:tcPr>
          <w:p w:rsidR="00252DF9" w:rsidRPr="008025CD" w:rsidRDefault="00252DF9" w:rsidP="009A2D29">
            <w:pPr>
              <w:pStyle w:val="TableContents"/>
              <w:widowControl/>
              <w:snapToGrid w:val="0"/>
              <w:spacing w:line="360" w:lineRule="auto"/>
              <w:rPr>
                <w:rFonts w:asciiTheme="majorHAnsi" w:hAnsiTheme="majorHAnsi" w:cstheme="majorHAnsi"/>
                <w:color w:val="000000"/>
                <w:sz w:val="26"/>
                <w:szCs w:val="26"/>
              </w:rPr>
            </w:pPr>
            <w:r w:rsidRPr="008025CD">
              <w:rPr>
                <w:rFonts w:asciiTheme="majorHAnsi" w:hAnsiTheme="majorHAnsi" w:cstheme="majorHAnsi"/>
                <w:color w:val="000000"/>
                <w:sz w:val="26"/>
                <w:szCs w:val="26"/>
              </w:rPr>
              <w:t>Datastore writes</w:t>
            </w:r>
          </w:p>
        </w:tc>
        <w:tc>
          <w:tcPr>
            <w:tcW w:w="3152" w:type="dxa"/>
            <w:tcBorders>
              <w:left w:val="single" w:sz="1" w:space="0" w:color="000000"/>
              <w:bottom w:val="single" w:sz="1" w:space="0" w:color="000000"/>
              <w:right w:val="single" w:sz="1" w:space="0" w:color="000000"/>
            </w:tcBorders>
            <w:shd w:val="clear" w:color="auto" w:fill="auto"/>
          </w:tcPr>
          <w:p w:rsidR="00252DF9" w:rsidRPr="008025CD" w:rsidRDefault="001F074F" w:rsidP="009A2D29">
            <w:pPr>
              <w:pStyle w:val="TableContents"/>
              <w:widowControl/>
              <w:snapToGrid w:val="0"/>
              <w:spacing w:line="360" w:lineRule="auto"/>
              <w:rPr>
                <w:rFonts w:asciiTheme="majorHAnsi" w:hAnsiTheme="majorHAnsi" w:cstheme="majorHAnsi"/>
                <w:color w:val="000000"/>
                <w:sz w:val="26"/>
                <w:szCs w:val="26"/>
              </w:rPr>
            </w:pPr>
            <w:hyperlink r:id="rId39" w:anchor="DATASTORE_WRITE" w:history="1">
              <w:r w:rsidR="00252DF9" w:rsidRPr="008025CD">
                <w:rPr>
                  <w:rStyle w:val="Hyperlink"/>
                  <w:rFonts w:asciiTheme="majorHAnsi" w:eastAsia="Calibri" w:hAnsiTheme="majorHAnsi" w:cstheme="majorHAnsi"/>
                  <w:i/>
                  <w:iCs/>
                  <w:color w:val="0000C0"/>
                  <w:kern w:val="0"/>
                  <w:sz w:val="26"/>
                  <w:szCs w:val="26"/>
                  <w:lang w:eastAsia="en-US" w:bidi="ar-SA"/>
                </w:rPr>
                <w:t>DATASTORE_WRITES</w:t>
              </w:r>
            </w:hyperlink>
          </w:p>
        </w:tc>
      </w:tr>
      <w:tr w:rsidR="00252DF9" w:rsidRPr="008025CD" w:rsidTr="001F074F">
        <w:tc>
          <w:tcPr>
            <w:tcW w:w="3956" w:type="dxa"/>
            <w:tcBorders>
              <w:left w:val="single" w:sz="1" w:space="0" w:color="000000"/>
              <w:bottom w:val="single" w:sz="1" w:space="0" w:color="000000"/>
            </w:tcBorders>
            <w:shd w:val="clear" w:color="auto" w:fill="auto"/>
          </w:tcPr>
          <w:p w:rsidR="00252DF9" w:rsidRPr="008025CD" w:rsidRDefault="00252DF9" w:rsidP="009A2D29">
            <w:pPr>
              <w:pStyle w:val="TableContents"/>
              <w:widowControl/>
              <w:snapToGrid w:val="0"/>
              <w:spacing w:line="360" w:lineRule="auto"/>
              <w:rPr>
                <w:rFonts w:asciiTheme="majorHAnsi" w:hAnsiTheme="majorHAnsi" w:cstheme="majorHAnsi"/>
                <w:color w:val="000000"/>
                <w:sz w:val="26"/>
                <w:szCs w:val="26"/>
              </w:rPr>
            </w:pPr>
            <w:r w:rsidRPr="008025CD">
              <w:rPr>
                <w:rFonts w:asciiTheme="majorHAnsi" w:hAnsiTheme="majorHAnsi" w:cstheme="majorHAnsi"/>
                <w:color w:val="000000"/>
                <w:sz w:val="26"/>
                <w:szCs w:val="26"/>
              </w:rPr>
              <w:t>Availability of the Images service</w:t>
            </w:r>
          </w:p>
        </w:tc>
        <w:tc>
          <w:tcPr>
            <w:tcW w:w="3152" w:type="dxa"/>
            <w:tcBorders>
              <w:left w:val="single" w:sz="1" w:space="0" w:color="000000"/>
              <w:bottom w:val="single" w:sz="1" w:space="0" w:color="000000"/>
              <w:right w:val="single" w:sz="1" w:space="0" w:color="000000"/>
            </w:tcBorders>
            <w:shd w:val="clear" w:color="auto" w:fill="auto"/>
          </w:tcPr>
          <w:p w:rsidR="00252DF9" w:rsidRPr="008025CD" w:rsidRDefault="001F074F" w:rsidP="009A2D29">
            <w:pPr>
              <w:pStyle w:val="TableContents"/>
              <w:widowControl/>
              <w:snapToGrid w:val="0"/>
              <w:spacing w:line="360" w:lineRule="auto"/>
              <w:rPr>
                <w:rFonts w:asciiTheme="majorHAnsi" w:hAnsiTheme="majorHAnsi" w:cstheme="majorHAnsi"/>
                <w:color w:val="000000"/>
                <w:sz w:val="26"/>
                <w:szCs w:val="26"/>
              </w:rPr>
            </w:pPr>
            <w:hyperlink r:id="rId40" w:anchor="IMAGES" w:history="1">
              <w:r w:rsidR="00252DF9" w:rsidRPr="008025CD">
                <w:rPr>
                  <w:rStyle w:val="Hyperlink"/>
                  <w:rFonts w:asciiTheme="majorHAnsi" w:eastAsia="Calibri" w:hAnsiTheme="majorHAnsi" w:cstheme="majorHAnsi"/>
                  <w:i/>
                  <w:iCs/>
                  <w:color w:val="0000C0"/>
                  <w:kern w:val="0"/>
                  <w:sz w:val="26"/>
                  <w:szCs w:val="26"/>
                  <w:lang w:eastAsia="en-US" w:bidi="ar-SA"/>
                </w:rPr>
                <w:t>IMAGES</w:t>
              </w:r>
            </w:hyperlink>
          </w:p>
        </w:tc>
      </w:tr>
      <w:tr w:rsidR="00252DF9" w:rsidRPr="008025CD" w:rsidTr="001F074F">
        <w:tc>
          <w:tcPr>
            <w:tcW w:w="3956" w:type="dxa"/>
            <w:tcBorders>
              <w:left w:val="single" w:sz="1" w:space="0" w:color="000000"/>
              <w:bottom w:val="single" w:sz="1" w:space="0" w:color="000000"/>
            </w:tcBorders>
            <w:shd w:val="clear" w:color="auto" w:fill="auto"/>
          </w:tcPr>
          <w:p w:rsidR="00252DF9" w:rsidRPr="008025CD" w:rsidRDefault="00252DF9" w:rsidP="009A2D29">
            <w:pPr>
              <w:pStyle w:val="TableContents"/>
              <w:widowControl/>
              <w:snapToGrid w:val="0"/>
              <w:spacing w:line="360" w:lineRule="auto"/>
              <w:rPr>
                <w:rFonts w:asciiTheme="majorHAnsi" w:hAnsiTheme="majorHAnsi" w:cstheme="majorHAnsi"/>
                <w:color w:val="000000"/>
                <w:sz w:val="26"/>
                <w:szCs w:val="26"/>
              </w:rPr>
            </w:pPr>
            <w:r w:rsidRPr="008025CD">
              <w:rPr>
                <w:rFonts w:asciiTheme="majorHAnsi" w:hAnsiTheme="majorHAnsi" w:cstheme="majorHAnsi"/>
                <w:color w:val="000000"/>
                <w:sz w:val="26"/>
                <w:szCs w:val="26"/>
              </w:rPr>
              <w:t>Availability of the Mail service</w:t>
            </w:r>
          </w:p>
        </w:tc>
        <w:tc>
          <w:tcPr>
            <w:tcW w:w="3152" w:type="dxa"/>
            <w:tcBorders>
              <w:left w:val="single" w:sz="1" w:space="0" w:color="000000"/>
              <w:bottom w:val="single" w:sz="1" w:space="0" w:color="000000"/>
              <w:right w:val="single" w:sz="1" w:space="0" w:color="000000"/>
            </w:tcBorders>
            <w:shd w:val="clear" w:color="auto" w:fill="auto"/>
          </w:tcPr>
          <w:p w:rsidR="00252DF9" w:rsidRPr="008025CD" w:rsidRDefault="001F074F" w:rsidP="009A2D29">
            <w:pPr>
              <w:pStyle w:val="TableContents"/>
              <w:widowControl/>
              <w:snapToGrid w:val="0"/>
              <w:spacing w:line="360" w:lineRule="auto"/>
              <w:rPr>
                <w:rFonts w:asciiTheme="majorHAnsi" w:hAnsiTheme="majorHAnsi" w:cstheme="majorHAnsi"/>
                <w:color w:val="000000"/>
                <w:sz w:val="26"/>
                <w:szCs w:val="26"/>
              </w:rPr>
            </w:pPr>
            <w:hyperlink r:id="rId41" w:anchor="MAIL" w:history="1">
              <w:r w:rsidR="00252DF9" w:rsidRPr="008025CD">
                <w:rPr>
                  <w:rStyle w:val="Hyperlink"/>
                  <w:rFonts w:asciiTheme="majorHAnsi" w:eastAsia="Calibri" w:hAnsiTheme="majorHAnsi" w:cstheme="majorHAnsi"/>
                  <w:i/>
                  <w:iCs/>
                  <w:color w:val="0000C0"/>
                  <w:kern w:val="0"/>
                  <w:sz w:val="26"/>
                  <w:szCs w:val="26"/>
                  <w:lang w:eastAsia="en-US" w:bidi="ar-SA"/>
                </w:rPr>
                <w:t>MAIL</w:t>
              </w:r>
            </w:hyperlink>
          </w:p>
        </w:tc>
      </w:tr>
      <w:tr w:rsidR="00252DF9" w:rsidRPr="008025CD" w:rsidTr="001F074F">
        <w:tc>
          <w:tcPr>
            <w:tcW w:w="3956" w:type="dxa"/>
            <w:tcBorders>
              <w:left w:val="single" w:sz="1" w:space="0" w:color="000000"/>
              <w:bottom w:val="single" w:sz="1" w:space="0" w:color="000000"/>
            </w:tcBorders>
            <w:shd w:val="clear" w:color="auto" w:fill="auto"/>
          </w:tcPr>
          <w:p w:rsidR="00252DF9" w:rsidRPr="008025CD" w:rsidRDefault="00252DF9" w:rsidP="009A2D29">
            <w:pPr>
              <w:pStyle w:val="TableContents"/>
              <w:widowControl/>
              <w:snapToGrid w:val="0"/>
              <w:spacing w:line="360" w:lineRule="auto"/>
              <w:rPr>
                <w:rFonts w:asciiTheme="majorHAnsi" w:hAnsiTheme="majorHAnsi" w:cstheme="majorHAnsi"/>
                <w:color w:val="000000"/>
                <w:sz w:val="26"/>
                <w:szCs w:val="26"/>
              </w:rPr>
            </w:pPr>
            <w:r w:rsidRPr="008025CD">
              <w:rPr>
                <w:rFonts w:asciiTheme="majorHAnsi" w:hAnsiTheme="majorHAnsi" w:cstheme="majorHAnsi"/>
                <w:color w:val="000000"/>
                <w:sz w:val="26"/>
                <w:szCs w:val="26"/>
              </w:rPr>
              <w:t>Availability of the Memcache service</w:t>
            </w:r>
          </w:p>
        </w:tc>
        <w:tc>
          <w:tcPr>
            <w:tcW w:w="3152" w:type="dxa"/>
            <w:tcBorders>
              <w:left w:val="single" w:sz="1" w:space="0" w:color="000000"/>
              <w:bottom w:val="single" w:sz="1" w:space="0" w:color="000000"/>
              <w:right w:val="single" w:sz="1" w:space="0" w:color="000000"/>
            </w:tcBorders>
            <w:shd w:val="clear" w:color="auto" w:fill="auto"/>
          </w:tcPr>
          <w:p w:rsidR="00252DF9" w:rsidRPr="008025CD" w:rsidRDefault="001F074F" w:rsidP="009A2D29">
            <w:pPr>
              <w:pStyle w:val="TableContents"/>
              <w:widowControl/>
              <w:snapToGrid w:val="0"/>
              <w:spacing w:line="360" w:lineRule="auto"/>
              <w:rPr>
                <w:rFonts w:asciiTheme="majorHAnsi" w:hAnsiTheme="majorHAnsi" w:cstheme="majorHAnsi"/>
                <w:color w:val="000000"/>
                <w:sz w:val="26"/>
                <w:szCs w:val="26"/>
              </w:rPr>
            </w:pPr>
            <w:hyperlink r:id="rId42" w:anchor="MEMCACHE" w:history="1">
              <w:r w:rsidR="00252DF9" w:rsidRPr="008025CD">
                <w:rPr>
                  <w:rStyle w:val="Hyperlink"/>
                  <w:rFonts w:asciiTheme="majorHAnsi" w:eastAsia="Calibri" w:hAnsiTheme="majorHAnsi" w:cstheme="majorHAnsi"/>
                  <w:i/>
                  <w:iCs/>
                  <w:color w:val="0000C0"/>
                  <w:kern w:val="0"/>
                  <w:sz w:val="26"/>
                  <w:szCs w:val="26"/>
                  <w:lang w:eastAsia="en-US" w:bidi="ar-SA"/>
                </w:rPr>
                <w:t>MEMCACHE</w:t>
              </w:r>
            </w:hyperlink>
          </w:p>
        </w:tc>
      </w:tr>
      <w:tr w:rsidR="00252DF9" w:rsidRPr="008025CD" w:rsidTr="001F074F">
        <w:tc>
          <w:tcPr>
            <w:tcW w:w="3956" w:type="dxa"/>
            <w:tcBorders>
              <w:left w:val="single" w:sz="1" w:space="0" w:color="000000"/>
              <w:bottom w:val="single" w:sz="1" w:space="0" w:color="000000"/>
            </w:tcBorders>
            <w:shd w:val="clear" w:color="auto" w:fill="auto"/>
          </w:tcPr>
          <w:p w:rsidR="00252DF9" w:rsidRPr="008025CD" w:rsidRDefault="00252DF9" w:rsidP="009A2D29">
            <w:pPr>
              <w:pStyle w:val="TableContents"/>
              <w:widowControl/>
              <w:snapToGrid w:val="0"/>
              <w:spacing w:line="360" w:lineRule="auto"/>
              <w:rPr>
                <w:rFonts w:asciiTheme="majorHAnsi" w:hAnsiTheme="majorHAnsi" w:cstheme="majorHAnsi"/>
                <w:color w:val="000000"/>
                <w:sz w:val="26"/>
                <w:szCs w:val="26"/>
              </w:rPr>
            </w:pPr>
            <w:r w:rsidRPr="008025CD">
              <w:rPr>
                <w:rFonts w:asciiTheme="majorHAnsi" w:hAnsiTheme="majorHAnsi" w:cstheme="majorHAnsi"/>
                <w:color w:val="000000"/>
                <w:sz w:val="26"/>
                <w:szCs w:val="26"/>
              </w:rPr>
              <w:t>Availability of the Task Queue service</w:t>
            </w:r>
          </w:p>
        </w:tc>
        <w:tc>
          <w:tcPr>
            <w:tcW w:w="3152" w:type="dxa"/>
            <w:tcBorders>
              <w:left w:val="single" w:sz="1" w:space="0" w:color="000000"/>
              <w:bottom w:val="single" w:sz="1" w:space="0" w:color="000000"/>
              <w:right w:val="single" w:sz="1" w:space="0" w:color="000000"/>
            </w:tcBorders>
            <w:shd w:val="clear" w:color="auto" w:fill="auto"/>
          </w:tcPr>
          <w:p w:rsidR="00252DF9" w:rsidRPr="008025CD" w:rsidRDefault="001F074F" w:rsidP="009A2D29">
            <w:pPr>
              <w:pStyle w:val="TableContents"/>
              <w:widowControl/>
              <w:snapToGrid w:val="0"/>
              <w:spacing w:line="360" w:lineRule="auto"/>
              <w:rPr>
                <w:rFonts w:asciiTheme="majorHAnsi" w:hAnsiTheme="majorHAnsi" w:cstheme="majorHAnsi"/>
                <w:color w:val="000000"/>
                <w:sz w:val="26"/>
                <w:szCs w:val="26"/>
              </w:rPr>
            </w:pPr>
            <w:hyperlink r:id="rId43" w:anchor="TASKQUEUE" w:history="1">
              <w:r w:rsidR="00252DF9" w:rsidRPr="008025CD">
                <w:rPr>
                  <w:rStyle w:val="Hyperlink"/>
                  <w:rFonts w:asciiTheme="majorHAnsi" w:eastAsia="Calibri" w:hAnsiTheme="majorHAnsi" w:cstheme="majorHAnsi"/>
                  <w:i/>
                  <w:iCs/>
                  <w:color w:val="0000C0"/>
                  <w:kern w:val="0"/>
                  <w:sz w:val="26"/>
                  <w:szCs w:val="26"/>
                  <w:lang w:eastAsia="en-US" w:bidi="ar-SA"/>
                </w:rPr>
                <w:t>TASKQUEUE</w:t>
              </w:r>
            </w:hyperlink>
          </w:p>
        </w:tc>
      </w:tr>
      <w:tr w:rsidR="00252DF9" w:rsidRPr="008025CD" w:rsidTr="001F074F">
        <w:tc>
          <w:tcPr>
            <w:tcW w:w="3956" w:type="dxa"/>
            <w:tcBorders>
              <w:left w:val="single" w:sz="1" w:space="0" w:color="000000"/>
              <w:bottom w:val="single" w:sz="1" w:space="0" w:color="000000"/>
            </w:tcBorders>
            <w:shd w:val="clear" w:color="auto" w:fill="auto"/>
          </w:tcPr>
          <w:p w:rsidR="00252DF9" w:rsidRPr="008025CD" w:rsidRDefault="00252DF9" w:rsidP="009A2D29">
            <w:pPr>
              <w:pStyle w:val="TableContents"/>
              <w:widowControl/>
              <w:snapToGrid w:val="0"/>
              <w:spacing w:line="360" w:lineRule="auto"/>
              <w:rPr>
                <w:rFonts w:asciiTheme="majorHAnsi" w:hAnsiTheme="majorHAnsi" w:cstheme="majorHAnsi"/>
                <w:color w:val="000000"/>
                <w:sz w:val="26"/>
                <w:szCs w:val="26"/>
              </w:rPr>
            </w:pPr>
            <w:r w:rsidRPr="008025CD">
              <w:rPr>
                <w:rFonts w:asciiTheme="majorHAnsi" w:hAnsiTheme="majorHAnsi" w:cstheme="majorHAnsi"/>
                <w:color w:val="000000"/>
                <w:sz w:val="26"/>
                <w:szCs w:val="26"/>
              </w:rPr>
              <w:t>Availability of the URL Fetch service</w:t>
            </w:r>
          </w:p>
        </w:tc>
        <w:tc>
          <w:tcPr>
            <w:tcW w:w="3152" w:type="dxa"/>
            <w:tcBorders>
              <w:left w:val="single" w:sz="1" w:space="0" w:color="000000"/>
              <w:bottom w:val="single" w:sz="1" w:space="0" w:color="000000"/>
              <w:right w:val="single" w:sz="1" w:space="0" w:color="000000"/>
            </w:tcBorders>
            <w:shd w:val="clear" w:color="auto" w:fill="auto"/>
          </w:tcPr>
          <w:p w:rsidR="00252DF9" w:rsidRPr="008025CD" w:rsidRDefault="001F074F" w:rsidP="009A2D29">
            <w:pPr>
              <w:pStyle w:val="TableContents"/>
              <w:widowControl/>
              <w:snapToGrid w:val="0"/>
              <w:spacing w:line="360" w:lineRule="auto"/>
              <w:rPr>
                <w:rStyle w:val="Hyperlink"/>
                <w:rFonts w:asciiTheme="majorHAnsi" w:eastAsia="Calibri" w:hAnsiTheme="majorHAnsi" w:cstheme="majorHAnsi"/>
                <w:i/>
                <w:iCs/>
                <w:color w:val="0000C0"/>
                <w:kern w:val="0"/>
                <w:sz w:val="26"/>
                <w:szCs w:val="26"/>
                <w:lang w:eastAsia="en-US" w:bidi="ar-SA"/>
              </w:rPr>
            </w:pPr>
            <w:hyperlink r:id="rId44" w:anchor="URL_FETCH" w:history="1">
              <w:r w:rsidR="00252DF9" w:rsidRPr="008025CD">
                <w:rPr>
                  <w:rStyle w:val="Hyperlink"/>
                  <w:rFonts w:asciiTheme="majorHAnsi" w:eastAsia="Calibri" w:hAnsiTheme="majorHAnsi" w:cstheme="majorHAnsi"/>
                  <w:i/>
                  <w:iCs/>
                  <w:color w:val="0000C0"/>
                  <w:kern w:val="0"/>
                  <w:sz w:val="26"/>
                  <w:szCs w:val="26"/>
                  <w:lang w:eastAsia="en-US" w:bidi="ar-SA"/>
                </w:rPr>
                <w:t>URL_FETCH</w:t>
              </w:r>
            </w:hyperlink>
          </w:p>
        </w:tc>
      </w:tr>
      <w:tr w:rsidR="00252DF9" w:rsidRPr="008025CD" w:rsidTr="001F074F">
        <w:tc>
          <w:tcPr>
            <w:tcW w:w="3956" w:type="dxa"/>
            <w:tcBorders>
              <w:left w:val="single" w:sz="1" w:space="0" w:color="000000"/>
              <w:bottom w:val="single" w:sz="1" w:space="0" w:color="000000"/>
            </w:tcBorders>
            <w:shd w:val="clear" w:color="auto" w:fill="auto"/>
          </w:tcPr>
          <w:p w:rsidR="00252DF9" w:rsidRPr="008025CD" w:rsidRDefault="00252DF9" w:rsidP="009A2D29">
            <w:pPr>
              <w:pStyle w:val="TableContents"/>
              <w:widowControl/>
              <w:snapToGrid w:val="0"/>
              <w:spacing w:line="360" w:lineRule="auto"/>
              <w:rPr>
                <w:rFonts w:asciiTheme="majorHAnsi" w:hAnsiTheme="majorHAnsi" w:cstheme="majorHAnsi"/>
                <w:color w:val="000000"/>
                <w:sz w:val="26"/>
                <w:szCs w:val="26"/>
              </w:rPr>
            </w:pPr>
            <w:r w:rsidRPr="008025CD">
              <w:rPr>
                <w:rFonts w:asciiTheme="majorHAnsi" w:hAnsiTheme="majorHAnsi" w:cstheme="majorHAnsi"/>
                <w:color w:val="000000"/>
                <w:sz w:val="26"/>
                <w:szCs w:val="26"/>
              </w:rPr>
              <w:t>Availability of the XMPP service</w:t>
            </w:r>
          </w:p>
        </w:tc>
        <w:tc>
          <w:tcPr>
            <w:tcW w:w="3152" w:type="dxa"/>
            <w:tcBorders>
              <w:left w:val="single" w:sz="1" w:space="0" w:color="000000"/>
              <w:bottom w:val="single" w:sz="1" w:space="0" w:color="000000"/>
              <w:right w:val="single" w:sz="1" w:space="0" w:color="000000"/>
            </w:tcBorders>
            <w:shd w:val="clear" w:color="auto" w:fill="auto"/>
          </w:tcPr>
          <w:p w:rsidR="00252DF9" w:rsidRPr="008025CD" w:rsidRDefault="001F074F" w:rsidP="009A2D29">
            <w:pPr>
              <w:pStyle w:val="TableContents"/>
              <w:widowControl/>
              <w:snapToGrid w:val="0"/>
              <w:spacing w:line="360" w:lineRule="auto"/>
              <w:rPr>
                <w:rFonts w:asciiTheme="majorHAnsi" w:hAnsiTheme="majorHAnsi" w:cstheme="majorHAnsi"/>
                <w:sz w:val="26"/>
                <w:szCs w:val="26"/>
              </w:rPr>
            </w:pPr>
            <w:hyperlink r:id="rId45" w:anchor="XMPP" w:history="1">
              <w:r w:rsidR="00252DF9" w:rsidRPr="008025CD">
                <w:rPr>
                  <w:rStyle w:val="Hyperlink"/>
                  <w:rFonts w:asciiTheme="majorHAnsi" w:eastAsia="Calibri" w:hAnsiTheme="majorHAnsi" w:cstheme="majorHAnsi"/>
                  <w:i/>
                  <w:iCs/>
                  <w:color w:val="0000C0"/>
                  <w:kern w:val="0"/>
                  <w:sz w:val="26"/>
                  <w:szCs w:val="26"/>
                  <w:lang w:eastAsia="en-US" w:bidi="ar-SA"/>
                </w:rPr>
                <w:t>XMPP</w:t>
              </w:r>
            </w:hyperlink>
          </w:p>
        </w:tc>
      </w:tr>
    </w:tbl>
    <w:p w:rsidR="00252DF9" w:rsidRPr="008025CD" w:rsidRDefault="00252DF9" w:rsidP="009A2D29">
      <w:pPr>
        <w:pStyle w:val="Bang"/>
        <w:jc w:val="left"/>
        <w:rPr>
          <w:rFonts w:asciiTheme="majorHAnsi" w:hAnsiTheme="majorHAnsi" w:cstheme="majorHAnsi"/>
        </w:rPr>
      </w:pPr>
      <w:bookmarkStart w:id="15" w:name="_Toc304105105"/>
      <w:r w:rsidRPr="008025CD">
        <w:rPr>
          <w:rFonts w:asciiTheme="majorHAnsi" w:hAnsiTheme="majorHAnsi" w:cstheme="majorHAnsi"/>
        </w:rPr>
        <w:t>Hằng số hỗ trợ Capability cho Java</w:t>
      </w:r>
      <w:bookmarkEnd w:id="15"/>
    </w:p>
    <w:p w:rsidR="002A1618" w:rsidRPr="008025CD" w:rsidRDefault="002A1618" w:rsidP="009A2D29">
      <w:pPr>
        <w:pStyle w:val="Heading2"/>
        <w:ind w:hanging="720"/>
        <w:rPr>
          <w:rFonts w:asciiTheme="majorHAnsi" w:hAnsiTheme="majorHAnsi" w:cstheme="majorHAnsi"/>
          <w:sz w:val="26"/>
          <w:szCs w:val="26"/>
        </w:rPr>
      </w:pPr>
      <w:bookmarkStart w:id="16" w:name="_Toc301641475"/>
      <w:r w:rsidRPr="008025CD">
        <w:rPr>
          <w:rFonts w:asciiTheme="majorHAnsi" w:hAnsiTheme="majorHAnsi" w:cstheme="majorHAnsi"/>
          <w:sz w:val="26"/>
          <w:szCs w:val="26"/>
        </w:rPr>
        <w:t>MAIL</w:t>
      </w:r>
      <w:bookmarkEnd w:id="16"/>
    </w:p>
    <w:p w:rsidR="002A1618" w:rsidRPr="008025CD" w:rsidRDefault="002A1618"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 xml:space="preserve">Ứng dụng App Engine có thể gửi mail thay mặt người quản trị hoặc những người có tài khoản Google và có thể nhận mail từ nhiều địa chỉ khác nhau. Ứng dụng gửi mail nhờ vào dịch vụ Mail của Google. Khi mail được gửi đến ứng dụng, App Engine </w:t>
      </w:r>
      <w:r w:rsidRPr="008025CD">
        <w:rPr>
          <w:rFonts w:asciiTheme="majorHAnsi" w:eastAsia="Times New Roman" w:hAnsiTheme="majorHAnsi" w:cstheme="majorHAnsi"/>
          <w:sz w:val="26"/>
          <w:szCs w:val="26"/>
          <w:lang w:eastAsia="ar-SA"/>
        </w:rPr>
        <w:lastRenderedPageBreak/>
        <w:t>sẽ nhận nó và tạo ra 1 request HTTP gửi đến ứng dụng của chúng ta thông qua phương thức POST.</w:t>
      </w:r>
    </w:p>
    <w:p w:rsidR="002A1618" w:rsidRPr="008025CD" w:rsidRDefault="002A1618"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Gửi mail là bất đồng bộ. Các API hỗ trợ gửi mail chỉ đơn thuần là đưa những tin nhắn đến dịch vụ Mail và hết. Dịch vụ Mail sẽ xếp các tin nhắn đó vào 1 hàng đợi và tất nhiên, cố gắng gửi nó đi nếu như mail server ở bên nhận đang gặp sự cố. Nếu có vấn đề trục trặc xảy ra, những tin nhắn chứa thông tin về lỗi sẽ được gửi lại cho người gửi.</w:t>
      </w:r>
    </w:p>
    <w:p w:rsidR="002A1618" w:rsidRPr="008025CD" w:rsidRDefault="002A1618"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Địa chỉ của người gửi (trường “From” trong mail) bắt buộc phải thuộc vào 1 trong những loại sau:</w:t>
      </w:r>
    </w:p>
    <w:p w:rsidR="002A1618" w:rsidRPr="008025CD" w:rsidRDefault="002A1618" w:rsidP="009A2D29">
      <w:pPr>
        <w:numPr>
          <w:ilvl w:val="0"/>
          <w:numId w:val="33"/>
        </w:numPr>
        <w:tabs>
          <w:tab w:val="num" w:pos="0"/>
        </w:tabs>
        <w:suppressAutoHyphens/>
        <w:spacing w:before="26" w:after="26" w:line="360" w:lineRule="auto"/>
        <w:rPr>
          <w:rFonts w:asciiTheme="majorHAnsi" w:hAnsiTheme="majorHAnsi" w:cstheme="majorHAnsi"/>
          <w:sz w:val="26"/>
          <w:szCs w:val="26"/>
        </w:rPr>
      </w:pPr>
      <w:r w:rsidRPr="008025CD">
        <w:rPr>
          <w:rFonts w:asciiTheme="majorHAnsi" w:hAnsiTheme="majorHAnsi" w:cstheme="majorHAnsi"/>
          <w:sz w:val="26"/>
          <w:szCs w:val="26"/>
        </w:rPr>
        <w:t>Email của người quản trị ứng dụng. Có thể thêm người quản trị bằng cách vào màn hình quản trị để mời.</w:t>
      </w:r>
    </w:p>
    <w:p w:rsidR="002A1618" w:rsidRPr="008025CD" w:rsidRDefault="002A1618" w:rsidP="009A2D29">
      <w:pPr>
        <w:numPr>
          <w:ilvl w:val="0"/>
          <w:numId w:val="33"/>
        </w:numPr>
        <w:tabs>
          <w:tab w:val="num" w:pos="0"/>
        </w:tabs>
        <w:suppressAutoHyphens/>
        <w:spacing w:before="26" w:after="26" w:line="360" w:lineRule="auto"/>
        <w:rPr>
          <w:rFonts w:asciiTheme="majorHAnsi" w:hAnsiTheme="majorHAnsi" w:cstheme="majorHAnsi"/>
          <w:sz w:val="26"/>
          <w:szCs w:val="26"/>
        </w:rPr>
      </w:pPr>
      <w:r w:rsidRPr="008025CD">
        <w:rPr>
          <w:rFonts w:asciiTheme="majorHAnsi" w:hAnsiTheme="majorHAnsi" w:cstheme="majorHAnsi"/>
          <w:sz w:val="26"/>
          <w:szCs w:val="26"/>
        </w:rPr>
        <w:t xml:space="preserve">Email của cá nhân nào đó hiện tại đang đăng nhập vào Google. </w:t>
      </w:r>
    </w:p>
    <w:p w:rsidR="002A1618" w:rsidRPr="008025CD" w:rsidRDefault="002A1618" w:rsidP="009A2D29">
      <w:pPr>
        <w:numPr>
          <w:ilvl w:val="0"/>
          <w:numId w:val="33"/>
        </w:numPr>
        <w:tabs>
          <w:tab w:val="num" w:pos="0"/>
        </w:tabs>
        <w:suppressAutoHyphens/>
        <w:spacing w:before="26" w:after="26" w:line="360" w:lineRule="auto"/>
        <w:rPr>
          <w:rFonts w:asciiTheme="majorHAnsi" w:hAnsiTheme="majorHAnsi" w:cstheme="majorHAnsi"/>
          <w:sz w:val="26"/>
          <w:szCs w:val="26"/>
        </w:rPr>
      </w:pPr>
      <w:r w:rsidRPr="008025CD">
        <w:rPr>
          <w:rFonts w:asciiTheme="majorHAnsi" w:hAnsiTheme="majorHAnsi" w:cstheme="majorHAnsi"/>
          <w:sz w:val="26"/>
          <w:szCs w:val="26"/>
        </w:rPr>
        <w:t xml:space="preserve">Email thỏa mãn công thức sau: </w:t>
      </w:r>
      <w:hyperlink r:id="rId46" w:history="1">
        <w:r w:rsidRPr="008025CD">
          <w:rPr>
            <w:rFonts w:asciiTheme="majorHAnsi" w:hAnsiTheme="majorHAnsi" w:cstheme="majorHAnsi"/>
            <w:color w:val="548DD4"/>
            <w:sz w:val="26"/>
            <w:szCs w:val="26"/>
            <w:u w:val="single"/>
          </w:rPr>
          <w:t>string@APP-ID.appspotmail.com</w:t>
        </w:r>
      </w:hyperlink>
    </w:p>
    <w:p w:rsidR="002A1618" w:rsidRPr="008025CD" w:rsidRDefault="002A1618"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Email được gửi đến ứng dụng của chúng ta bằng những request theo giao thức HTTP. Để xử lý những mail này, chúng ta phải khai báo đoạn script để xử lý trong file cấu hình của ứng dụng và sau đó là hiện thực phần script đó.</w:t>
      </w:r>
    </w:p>
    <w:p w:rsidR="00864F55" w:rsidRPr="008025CD" w:rsidRDefault="00864F55"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Mail service Java API hiện thực interface JavaMail (javax.mail) để thực hiện gửi và nhận mail.Để gửi một thông điệp qua email, ứng dụng cần tạo đối tượng MimeMessage, thiết lập các thành phần cần thiết cho email, và gửi nó bằng phương thức static send() của lớp Transport. Thông điệp được tạo bằng đối tượng Session của JavaMail.</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b/>
          <w:bCs/>
          <w:color w:val="7F0055"/>
          <w:sz w:val="26"/>
          <w:szCs w:val="26"/>
        </w:rPr>
        <w:t>import</w:t>
      </w:r>
      <w:r w:rsidRPr="008025CD">
        <w:rPr>
          <w:rFonts w:asciiTheme="majorHAnsi" w:eastAsia="MS Mincho" w:hAnsiTheme="majorHAnsi" w:cstheme="majorHAnsi"/>
          <w:color w:val="000000"/>
          <w:sz w:val="26"/>
          <w:szCs w:val="26"/>
        </w:rPr>
        <w:t xml:space="preserve"> java.util.Properties;</w:t>
      </w:r>
    </w:p>
    <w:p w:rsidR="00864F55" w:rsidRPr="008025CD" w:rsidRDefault="00864F55" w:rsidP="009A2D29">
      <w:pPr>
        <w:autoSpaceDE w:val="0"/>
        <w:rPr>
          <w:rFonts w:asciiTheme="majorHAnsi" w:eastAsia="MS Mincho" w:hAnsiTheme="majorHAnsi" w:cstheme="majorHAnsi"/>
          <w:sz w:val="26"/>
          <w:szCs w:val="26"/>
        </w:rPr>
      </w:pP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b/>
          <w:bCs/>
          <w:color w:val="7F0055"/>
          <w:sz w:val="26"/>
          <w:szCs w:val="26"/>
        </w:rPr>
        <w:t>import</w:t>
      </w:r>
      <w:r w:rsidRPr="008025CD">
        <w:rPr>
          <w:rFonts w:asciiTheme="majorHAnsi" w:eastAsia="MS Mincho" w:hAnsiTheme="majorHAnsi" w:cstheme="majorHAnsi"/>
          <w:color w:val="000000"/>
          <w:sz w:val="26"/>
          <w:szCs w:val="26"/>
        </w:rPr>
        <w:t xml:space="preserve"> javax.mail.Message;</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b/>
          <w:bCs/>
          <w:color w:val="7F0055"/>
          <w:sz w:val="26"/>
          <w:szCs w:val="26"/>
        </w:rPr>
        <w:t>import</w:t>
      </w:r>
      <w:r w:rsidRPr="008025CD">
        <w:rPr>
          <w:rFonts w:asciiTheme="majorHAnsi" w:eastAsia="MS Mincho" w:hAnsiTheme="majorHAnsi" w:cstheme="majorHAnsi"/>
          <w:color w:val="000000"/>
          <w:sz w:val="26"/>
          <w:szCs w:val="26"/>
        </w:rPr>
        <w:t xml:space="preserve"> javax.mail.MessagingException;</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b/>
          <w:bCs/>
          <w:color w:val="7F0055"/>
          <w:sz w:val="26"/>
          <w:szCs w:val="26"/>
        </w:rPr>
        <w:t>import</w:t>
      </w:r>
      <w:r w:rsidRPr="008025CD">
        <w:rPr>
          <w:rFonts w:asciiTheme="majorHAnsi" w:eastAsia="MS Mincho" w:hAnsiTheme="majorHAnsi" w:cstheme="majorHAnsi"/>
          <w:color w:val="000000"/>
          <w:sz w:val="26"/>
          <w:szCs w:val="26"/>
        </w:rPr>
        <w:t xml:space="preserve"> javax.mail.Session;</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b/>
          <w:bCs/>
          <w:color w:val="7F0055"/>
          <w:sz w:val="26"/>
          <w:szCs w:val="26"/>
        </w:rPr>
        <w:t>import</w:t>
      </w:r>
      <w:r w:rsidRPr="008025CD">
        <w:rPr>
          <w:rFonts w:asciiTheme="majorHAnsi" w:eastAsia="MS Mincho" w:hAnsiTheme="majorHAnsi" w:cstheme="majorHAnsi"/>
          <w:color w:val="000000"/>
          <w:sz w:val="26"/>
          <w:szCs w:val="26"/>
        </w:rPr>
        <w:t xml:space="preserve"> javax.mail.Transport;</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b/>
          <w:bCs/>
          <w:color w:val="7F0055"/>
          <w:sz w:val="26"/>
          <w:szCs w:val="26"/>
        </w:rPr>
        <w:t>import</w:t>
      </w:r>
      <w:r w:rsidRPr="008025CD">
        <w:rPr>
          <w:rFonts w:asciiTheme="majorHAnsi" w:eastAsia="MS Mincho" w:hAnsiTheme="majorHAnsi" w:cstheme="majorHAnsi"/>
          <w:color w:val="000000"/>
          <w:sz w:val="26"/>
          <w:szCs w:val="26"/>
        </w:rPr>
        <w:t xml:space="preserve"> javax.mail.internet.AddressException;</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b/>
          <w:bCs/>
          <w:color w:val="7F0055"/>
          <w:sz w:val="26"/>
          <w:szCs w:val="26"/>
        </w:rPr>
        <w:t>import</w:t>
      </w:r>
      <w:r w:rsidRPr="008025CD">
        <w:rPr>
          <w:rFonts w:asciiTheme="majorHAnsi" w:eastAsia="MS Mincho" w:hAnsiTheme="majorHAnsi" w:cstheme="majorHAnsi"/>
          <w:color w:val="000000"/>
          <w:sz w:val="26"/>
          <w:szCs w:val="26"/>
        </w:rPr>
        <w:t xml:space="preserve"> javax.mail.internet.InternetAddress;</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b/>
          <w:bCs/>
          <w:color w:val="7F0055"/>
          <w:sz w:val="26"/>
          <w:szCs w:val="26"/>
        </w:rPr>
        <w:t>import</w:t>
      </w:r>
      <w:r w:rsidRPr="008025CD">
        <w:rPr>
          <w:rFonts w:asciiTheme="majorHAnsi" w:eastAsia="MS Mincho" w:hAnsiTheme="majorHAnsi" w:cstheme="majorHAnsi"/>
          <w:color w:val="000000"/>
          <w:sz w:val="26"/>
          <w:szCs w:val="26"/>
        </w:rPr>
        <w:t xml:space="preserve"> javax.mail.internet.MimeMessage;</w:t>
      </w:r>
    </w:p>
    <w:p w:rsidR="00864F55" w:rsidRPr="008025CD" w:rsidRDefault="00864F55" w:rsidP="009A2D29">
      <w:pPr>
        <w:autoSpaceDE w:val="0"/>
        <w:rPr>
          <w:rFonts w:asciiTheme="majorHAnsi" w:eastAsia="MS Mincho" w:hAnsiTheme="majorHAnsi" w:cstheme="majorHAnsi"/>
          <w:sz w:val="26"/>
          <w:szCs w:val="26"/>
        </w:rPr>
      </w:pPr>
    </w:p>
    <w:p w:rsidR="00864F55" w:rsidRPr="008025CD" w:rsidRDefault="00864F55" w:rsidP="009A2D29">
      <w:pPr>
        <w:autoSpaceDE w:val="0"/>
        <w:rPr>
          <w:rFonts w:asciiTheme="majorHAnsi" w:eastAsia="MS Mincho" w:hAnsiTheme="majorHAnsi" w:cstheme="majorHAnsi"/>
          <w:color w:val="3F7F5F"/>
          <w:sz w:val="26"/>
          <w:szCs w:val="26"/>
        </w:rPr>
      </w:pPr>
      <w:r w:rsidRPr="008025CD">
        <w:rPr>
          <w:rFonts w:asciiTheme="majorHAnsi" w:eastAsia="MS Mincho" w:hAnsiTheme="majorHAnsi" w:cstheme="majorHAnsi"/>
          <w:color w:val="3F7F5F"/>
          <w:sz w:val="26"/>
          <w:szCs w:val="26"/>
        </w:rPr>
        <w:t>// ...</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color w:val="000000"/>
          <w:sz w:val="26"/>
          <w:szCs w:val="26"/>
        </w:rPr>
        <w:t xml:space="preserve">Properties </w:t>
      </w:r>
      <w:r w:rsidRPr="008025CD">
        <w:rPr>
          <w:rFonts w:asciiTheme="majorHAnsi" w:eastAsia="MS Mincho" w:hAnsiTheme="majorHAnsi" w:cstheme="majorHAnsi"/>
          <w:color w:val="0000C0"/>
          <w:sz w:val="26"/>
          <w:szCs w:val="26"/>
        </w:rPr>
        <w:t>props</w:t>
      </w:r>
      <w:r w:rsidRPr="008025CD">
        <w:rPr>
          <w:rFonts w:asciiTheme="majorHAnsi" w:eastAsia="MS Mincho" w:hAnsiTheme="majorHAnsi" w:cstheme="majorHAnsi"/>
          <w:color w:val="000000"/>
          <w:sz w:val="26"/>
          <w:szCs w:val="26"/>
        </w:rPr>
        <w:t xml:space="preserve"> = </w:t>
      </w:r>
      <w:r w:rsidRPr="008025CD">
        <w:rPr>
          <w:rFonts w:asciiTheme="majorHAnsi" w:eastAsia="MS Mincho" w:hAnsiTheme="majorHAnsi" w:cstheme="majorHAnsi"/>
          <w:b/>
          <w:bCs/>
          <w:color w:val="7F0055"/>
          <w:sz w:val="26"/>
          <w:szCs w:val="26"/>
        </w:rPr>
        <w:t>new</w:t>
      </w:r>
      <w:r w:rsidRPr="008025CD">
        <w:rPr>
          <w:rFonts w:asciiTheme="majorHAnsi" w:eastAsia="MS Mincho" w:hAnsiTheme="majorHAnsi" w:cstheme="majorHAnsi"/>
          <w:color w:val="000000"/>
          <w:sz w:val="26"/>
          <w:szCs w:val="26"/>
        </w:rPr>
        <w:t xml:space="preserve"> Properties();</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color w:val="000000"/>
          <w:sz w:val="26"/>
          <w:szCs w:val="26"/>
        </w:rPr>
        <w:t xml:space="preserve">Session session = Session.getDefaultInstance(props, </w:t>
      </w:r>
      <w:r w:rsidRPr="008025CD">
        <w:rPr>
          <w:rFonts w:asciiTheme="majorHAnsi" w:eastAsia="MS Mincho" w:hAnsiTheme="majorHAnsi" w:cstheme="majorHAnsi"/>
          <w:b/>
          <w:bCs/>
          <w:color w:val="7F0055"/>
          <w:sz w:val="26"/>
          <w:szCs w:val="26"/>
        </w:rPr>
        <w:t>null</w:t>
      </w:r>
      <w:r w:rsidRPr="008025CD">
        <w:rPr>
          <w:rFonts w:asciiTheme="majorHAnsi" w:eastAsia="MS Mincho" w:hAnsiTheme="majorHAnsi" w:cstheme="majorHAnsi"/>
          <w:color w:val="000000"/>
          <w:sz w:val="26"/>
          <w:szCs w:val="26"/>
        </w:rPr>
        <w:t>);</w:t>
      </w:r>
    </w:p>
    <w:p w:rsidR="00864F55" w:rsidRPr="008025CD" w:rsidRDefault="00864F55" w:rsidP="009A2D29">
      <w:pPr>
        <w:autoSpaceDE w:val="0"/>
        <w:rPr>
          <w:rFonts w:asciiTheme="majorHAnsi" w:eastAsia="MS Mincho" w:hAnsiTheme="majorHAnsi" w:cstheme="majorHAnsi"/>
          <w:sz w:val="26"/>
          <w:szCs w:val="26"/>
        </w:rPr>
      </w:pP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color w:val="000000"/>
          <w:sz w:val="26"/>
          <w:szCs w:val="26"/>
        </w:rPr>
        <w:lastRenderedPageBreak/>
        <w:t xml:space="preserve">String </w:t>
      </w:r>
      <w:r w:rsidRPr="008025CD">
        <w:rPr>
          <w:rFonts w:asciiTheme="majorHAnsi" w:eastAsia="MS Mincho" w:hAnsiTheme="majorHAnsi" w:cstheme="majorHAnsi"/>
          <w:color w:val="0000C0"/>
          <w:sz w:val="26"/>
          <w:szCs w:val="26"/>
        </w:rPr>
        <w:t>msgBody</w:t>
      </w:r>
      <w:r w:rsidRPr="008025CD">
        <w:rPr>
          <w:rFonts w:asciiTheme="majorHAnsi" w:eastAsia="MS Mincho" w:hAnsiTheme="majorHAnsi" w:cstheme="majorHAnsi"/>
          <w:color w:val="000000"/>
          <w:sz w:val="26"/>
          <w:szCs w:val="26"/>
        </w:rPr>
        <w:t xml:space="preserve"> = </w:t>
      </w:r>
      <w:r w:rsidRPr="008025CD">
        <w:rPr>
          <w:rFonts w:asciiTheme="majorHAnsi" w:eastAsia="MS Mincho" w:hAnsiTheme="majorHAnsi" w:cstheme="majorHAnsi"/>
          <w:color w:val="2A00FF"/>
          <w:sz w:val="26"/>
          <w:szCs w:val="26"/>
        </w:rPr>
        <w:t>"..."</w:t>
      </w:r>
      <w:r w:rsidRPr="008025CD">
        <w:rPr>
          <w:rFonts w:asciiTheme="majorHAnsi" w:eastAsia="MS Mincho" w:hAnsiTheme="majorHAnsi" w:cstheme="majorHAnsi"/>
          <w:color w:val="000000"/>
          <w:sz w:val="26"/>
          <w:szCs w:val="26"/>
        </w:rPr>
        <w:t>;</w:t>
      </w:r>
    </w:p>
    <w:p w:rsidR="00864F55" w:rsidRPr="008025CD" w:rsidRDefault="00864F55" w:rsidP="009A2D29">
      <w:pPr>
        <w:autoSpaceDE w:val="0"/>
        <w:rPr>
          <w:rFonts w:asciiTheme="majorHAnsi" w:eastAsia="MS Mincho" w:hAnsiTheme="majorHAnsi" w:cstheme="majorHAnsi"/>
          <w:sz w:val="26"/>
          <w:szCs w:val="26"/>
        </w:rPr>
      </w:pP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b/>
          <w:bCs/>
          <w:color w:val="7F0055"/>
          <w:sz w:val="26"/>
          <w:szCs w:val="26"/>
        </w:rPr>
        <w:t>try</w:t>
      </w:r>
      <w:r w:rsidRPr="008025CD">
        <w:rPr>
          <w:rFonts w:asciiTheme="majorHAnsi" w:eastAsia="MS Mincho" w:hAnsiTheme="majorHAnsi" w:cstheme="majorHAnsi"/>
          <w:color w:val="000000"/>
          <w:sz w:val="26"/>
          <w:szCs w:val="26"/>
        </w:rPr>
        <w:t xml:space="preserve"> {</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color w:val="000000"/>
          <w:sz w:val="26"/>
          <w:szCs w:val="26"/>
        </w:rPr>
        <w:tab/>
        <w:t xml:space="preserve">Message msg = </w:t>
      </w:r>
      <w:r w:rsidRPr="008025CD">
        <w:rPr>
          <w:rFonts w:asciiTheme="majorHAnsi" w:eastAsia="MS Mincho" w:hAnsiTheme="majorHAnsi" w:cstheme="majorHAnsi"/>
          <w:b/>
          <w:bCs/>
          <w:color w:val="7F0055"/>
          <w:sz w:val="26"/>
          <w:szCs w:val="26"/>
        </w:rPr>
        <w:t>new</w:t>
      </w:r>
      <w:r w:rsidRPr="008025CD">
        <w:rPr>
          <w:rFonts w:asciiTheme="majorHAnsi" w:eastAsia="MS Mincho" w:hAnsiTheme="majorHAnsi" w:cstheme="majorHAnsi"/>
          <w:color w:val="000000"/>
          <w:sz w:val="26"/>
          <w:szCs w:val="26"/>
        </w:rPr>
        <w:t xml:space="preserve"> MimeMessage(</w:t>
      </w:r>
      <w:r w:rsidRPr="008025CD">
        <w:rPr>
          <w:rFonts w:asciiTheme="majorHAnsi" w:eastAsia="MS Mincho" w:hAnsiTheme="majorHAnsi" w:cstheme="majorHAnsi"/>
          <w:color w:val="0000C0"/>
          <w:sz w:val="26"/>
          <w:szCs w:val="26"/>
        </w:rPr>
        <w:t>session</w:t>
      </w:r>
      <w:r w:rsidRPr="008025CD">
        <w:rPr>
          <w:rFonts w:asciiTheme="majorHAnsi" w:eastAsia="MS Mincho" w:hAnsiTheme="majorHAnsi" w:cstheme="majorHAnsi"/>
          <w:color w:val="000000"/>
          <w:sz w:val="26"/>
          <w:szCs w:val="26"/>
        </w:rPr>
        <w:t>);</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color w:val="000000"/>
          <w:sz w:val="26"/>
          <w:szCs w:val="26"/>
        </w:rPr>
        <w:tab/>
        <w:t>msg.setFrom(</w:t>
      </w:r>
      <w:r w:rsidRPr="008025CD">
        <w:rPr>
          <w:rFonts w:asciiTheme="majorHAnsi" w:eastAsia="MS Mincho" w:hAnsiTheme="majorHAnsi" w:cstheme="majorHAnsi"/>
          <w:b/>
          <w:bCs/>
          <w:color w:val="7F0055"/>
          <w:sz w:val="26"/>
          <w:szCs w:val="26"/>
        </w:rPr>
        <w:t>new</w:t>
      </w:r>
      <w:r w:rsidRPr="008025CD">
        <w:rPr>
          <w:rFonts w:asciiTheme="majorHAnsi" w:eastAsia="MS Mincho" w:hAnsiTheme="majorHAnsi" w:cstheme="majorHAnsi"/>
          <w:color w:val="000000"/>
          <w:sz w:val="26"/>
          <w:szCs w:val="26"/>
        </w:rPr>
        <w:t xml:space="preserve"> InternetAddress(</w:t>
      </w:r>
      <w:r w:rsidRPr="008025CD">
        <w:rPr>
          <w:rFonts w:asciiTheme="majorHAnsi" w:eastAsia="MS Mincho" w:hAnsiTheme="majorHAnsi" w:cstheme="majorHAnsi"/>
          <w:color w:val="2A00FF"/>
          <w:sz w:val="26"/>
          <w:szCs w:val="26"/>
        </w:rPr>
        <w:t>"admin@example.com"</w:t>
      </w:r>
      <w:r w:rsidRPr="008025CD">
        <w:rPr>
          <w:rFonts w:asciiTheme="majorHAnsi" w:eastAsia="MS Mincho" w:hAnsiTheme="majorHAnsi" w:cstheme="majorHAnsi"/>
          <w:color w:val="000000"/>
          <w:sz w:val="26"/>
          <w:szCs w:val="26"/>
        </w:rPr>
        <w:t xml:space="preserve">, </w:t>
      </w:r>
    </w:p>
    <w:p w:rsidR="00864F55" w:rsidRPr="008025CD" w:rsidRDefault="00864F55" w:rsidP="009A2D29">
      <w:pPr>
        <w:autoSpaceDE w:val="0"/>
        <w:ind w:left="5040"/>
        <w:rPr>
          <w:rFonts w:asciiTheme="majorHAnsi" w:eastAsia="MS Mincho" w:hAnsiTheme="majorHAnsi" w:cstheme="majorHAnsi"/>
          <w:color w:val="000000"/>
          <w:sz w:val="26"/>
          <w:szCs w:val="26"/>
        </w:rPr>
      </w:pPr>
      <w:r w:rsidRPr="008025CD">
        <w:rPr>
          <w:rFonts w:asciiTheme="majorHAnsi" w:eastAsia="MS Mincho" w:hAnsiTheme="majorHAnsi" w:cstheme="majorHAnsi"/>
          <w:color w:val="2A00FF"/>
          <w:sz w:val="26"/>
          <w:szCs w:val="26"/>
        </w:rPr>
        <w:t>"Example.com Admin"</w:t>
      </w:r>
      <w:r w:rsidRPr="008025CD">
        <w:rPr>
          <w:rFonts w:asciiTheme="majorHAnsi" w:eastAsia="MS Mincho" w:hAnsiTheme="majorHAnsi" w:cstheme="majorHAnsi"/>
          <w:color w:val="000000"/>
          <w:sz w:val="26"/>
          <w:szCs w:val="26"/>
        </w:rPr>
        <w:t>));</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color w:val="000000"/>
          <w:sz w:val="26"/>
          <w:szCs w:val="26"/>
        </w:rPr>
        <w:tab/>
        <w:t>msg.addRecipient(Message.RecipientType.</w:t>
      </w:r>
      <w:r w:rsidRPr="008025CD">
        <w:rPr>
          <w:rFonts w:asciiTheme="majorHAnsi" w:eastAsia="MS Mincho" w:hAnsiTheme="majorHAnsi" w:cstheme="majorHAnsi"/>
          <w:i/>
          <w:iCs/>
          <w:color w:val="0000C0"/>
          <w:sz w:val="26"/>
          <w:szCs w:val="26"/>
        </w:rPr>
        <w:t>TO</w:t>
      </w:r>
      <w:r w:rsidRPr="008025CD">
        <w:rPr>
          <w:rFonts w:asciiTheme="majorHAnsi" w:eastAsia="MS Mincho" w:hAnsiTheme="majorHAnsi" w:cstheme="majorHAnsi"/>
          <w:color w:val="000000"/>
          <w:sz w:val="26"/>
          <w:szCs w:val="26"/>
        </w:rPr>
        <w:t>,</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color w:val="000000"/>
          <w:sz w:val="26"/>
          <w:szCs w:val="26"/>
        </w:rPr>
        <w:tab/>
      </w:r>
      <w:r w:rsidRPr="008025CD">
        <w:rPr>
          <w:rFonts w:asciiTheme="majorHAnsi" w:eastAsia="MS Mincho" w:hAnsiTheme="majorHAnsi" w:cstheme="majorHAnsi"/>
          <w:b/>
          <w:bCs/>
          <w:color w:val="7F0055"/>
          <w:sz w:val="26"/>
          <w:szCs w:val="26"/>
        </w:rPr>
        <w:t>new</w:t>
      </w:r>
      <w:r w:rsidRPr="008025CD">
        <w:rPr>
          <w:rFonts w:asciiTheme="majorHAnsi" w:eastAsia="MS Mincho" w:hAnsiTheme="majorHAnsi" w:cstheme="majorHAnsi"/>
          <w:color w:val="000000"/>
          <w:sz w:val="26"/>
          <w:szCs w:val="26"/>
        </w:rPr>
        <w:t xml:space="preserve"> InternetAddress(</w:t>
      </w:r>
      <w:r w:rsidRPr="008025CD">
        <w:rPr>
          <w:rFonts w:asciiTheme="majorHAnsi" w:eastAsia="MS Mincho" w:hAnsiTheme="majorHAnsi" w:cstheme="majorHAnsi"/>
          <w:color w:val="2A00FF"/>
          <w:sz w:val="26"/>
          <w:szCs w:val="26"/>
        </w:rPr>
        <w:t>"user@example.com"</w:t>
      </w:r>
      <w:r w:rsidRPr="008025CD">
        <w:rPr>
          <w:rFonts w:asciiTheme="majorHAnsi" w:eastAsia="MS Mincho" w:hAnsiTheme="majorHAnsi" w:cstheme="majorHAnsi"/>
          <w:color w:val="000000"/>
          <w:sz w:val="26"/>
          <w:szCs w:val="26"/>
        </w:rPr>
        <w:t xml:space="preserve">, </w:t>
      </w:r>
      <w:r w:rsidRPr="008025CD">
        <w:rPr>
          <w:rFonts w:asciiTheme="majorHAnsi" w:eastAsia="MS Mincho" w:hAnsiTheme="majorHAnsi" w:cstheme="majorHAnsi"/>
          <w:color w:val="2A00FF"/>
          <w:sz w:val="26"/>
          <w:szCs w:val="26"/>
        </w:rPr>
        <w:t>"Mr. User"</w:t>
      </w:r>
      <w:r w:rsidRPr="008025CD">
        <w:rPr>
          <w:rFonts w:asciiTheme="majorHAnsi" w:eastAsia="MS Mincho" w:hAnsiTheme="majorHAnsi" w:cstheme="majorHAnsi"/>
          <w:color w:val="000000"/>
          <w:sz w:val="26"/>
          <w:szCs w:val="26"/>
        </w:rPr>
        <w:t>));</w:t>
      </w:r>
    </w:p>
    <w:p w:rsidR="00864F55" w:rsidRPr="008025CD" w:rsidRDefault="00864F55" w:rsidP="009A2D29">
      <w:pPr>
        <w:autoSpaceDE w:val="0"/>
        <w:rPr>
          <w:rFonts w:asciiTheme="majorHAnsi" w:eastAsia="MS Mincho" w:hAnsiTheme="majorHAnsi" w:cstheme="majorHAnsi"/>
          <w:color w:val="2A00FF"/>
          <w:sz w:val="26"/>
          <w:szCs w:val="26"/>
        </w:rPr>
      </w:pPr>
      <w:r w:rsidRPr="008025CD">
        <w:rPr>
          <w:rFonts w:asciiTheme="majorHAnsi" w:eastAsia="MS Mincho" w:hAnsiTheme="majorHAnsi" w:cstheme="majorHAnsi"/>
          <w:color w:val="000000"/>
          <w:sz w:val="26"/>
          <w:szCs w:val="26"/>
        </w:rPr>
        <w:tab/>
        <w:t>msg.setSubject(</w:t>
      </w:r>
      <w:r w:rsidRPr="008025CD">
        <w:rPr>
          <w:rFonts w:asciiTheme="majorHAnsi" w:eastAsia="MS Mincho" w:hAnsiTheme="majorHAnsi" w:cstheme="majorHAnsi"/>
          <w:color w:val="2A00FF"/>
          <w:sz w:val="26"/>
          <w:szCs w:val="26"/>
        </w:rPr>
        <w:t>"Your Example.com account has been activated"</w:t>
      </w:r>
      <w:r w:rsidRPr="008025CD">
        <w:rPr>
          <w:rFonts w:asciiTheme="majorHAnsi" w:eastAsia="MS Mincho" w:hAnsiTheme="majorHAnsi" w:cstheme="majorHAnsi"/>
          <w:color w:val="000000"/>
          <w:sz w:val="26"/>
          <w:szCs w:val="26"/>
        </w:rPr>
        <w:t>);</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color w:val="000000"/>
          <w:sz w:val="26"/>
          <w:szCs w:val="26"/>
        </w:rPr>
        <w:tab/>
        <w:t>msg.setText(</w:t>
      </w:r>
      <w:r w:rsidRPr="008025CD">
        <w:rPr>
          <w:rFonts w:asciiTheme="majorHAnsi" w:eastAsia="MS Mincho" w:hAnsiTheme="majorHAnsi" w:cstheme="majorHAnsi"/>
          <w:color w:val="0000C0"/>
          <w:sz w:val="26"/>
          <w:szCs w:val="26"/>
        </w:rPr>
        <w:t>msgBody</w:t>
      </w:r>
      <w:r w:rsidRPr="008025CD">
        <w:rPr>
          <w:rFonts w:asciiTheme="majorHAnsi" w:eastAsia="MS Mincho" w:hAnsiTheme="majorHAnsi" w:cstheme="majorHAnsi"/>
          <w:color w:val="000000"/>
          <w:sz w:val="26"/>
          <w:szCs w:val="26"/>
        </w:rPr>
        <w:t>);</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color w:val="000000"/>
          <w:sz w:val="26"/>
          <w:szCs w:val="26"/>
        </w:rPr>
        <w:tab/>
        <w:t xml:space="preserve">            Transport.</w:t>
      </w:r>
      <w:r w:rsidRPr="008025CD">
        <w:rPr>
          <w:rFonts w:asciiTheme="majorHAnsi" w:eastAsia="MS Mincho" w:hAnsiTheme="majorHAnsi" w:cstheme="majorHAnsi"/>
          <w:i/>
          <w:iCs/>
          <w:color w:val="000000"/>
          <w:sz w:val="26"/>
          <w:szCs w:val="26"/>
        </w:rPr>
        <w:t>send</w:t>
      </w:r>
      <w:r w:rsidRPr="008025CD">
        <w:rPr>
          <w:rFonts w:asciiTheme="majorHAnsi" w:eastAsia="MS Mincho" w:hAnsiTheme="majorHAnsi" w:cstheme="majorHAnsi"/>
          <w:color w:val="000000"/>
          <w:sz w:val="26"/>
          <w:szCs w:val="26"/>
        </w:rPr>
        <w:t>(msg);</w:t>
      </w:r>
    </w:p>
    <w:p w:rsidR="00864F55" w:rsidRPr="008025CD" w:rsidRDefault="00864F55" w:rsidP="009A2D29">
      <w:pPr>
        <w:autoSpaceDE w:val="0"/>
        <w:rPr>
          <w:rFonts w:asciiTheme="majorHAnsi" w:eastAsia="MS Mincho" w:hAnsiTheme="majorHAnsi" w:cstheme="majorHAnsi"/>
          <w:sz w:val="26"/>
          <w:szCs w:val="26"/>
        </w:rPr>
      </w:pP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color w:val="000000"/>
          <w:sz w:val="26"/>
          <w:szCs w:val="26"/>
        </w:rPr>
        <w:t xml:space="preserve">} </w:t>
      </w:r>
      <w:r w:rsidRPr="008025CD">
        <w:rPr>
          <w:rFonts w:asciiTheme="majorHAnsi" w:eastAsia="MS Mincho" w:hAnsiTheme="majorHAnsi" w:cstheme="majorHAnsi"/>
          <w:b/>
          <w:bCs/>
          <w:color w:val="7F0055"/>
          <w:sz w:val="26"/>
          <w:szCs w:val="26"/>
        </w:rPr>
        <w:t>catch</w:t>
      </w:r>
      <w:r w:rsidRPr="008025CD">
        <w:rPr>
          <w:rFonts w:asciiTheme="majorHAnsi" w:eastAsia="MS Mincho" w:hAnsiTheme="majorHAnsi" w:cstheme="majorHAnsi"/>
          <w:color w:val="000000"/>
          <w:sz w:val="26"/>
          <w:szCs w:val="26"/>
        </w:rPr>
        <w:t xml:space="preserve"> (AddressException </w:t>
      </w:r>
      <w:r w:rsidRPr="008025CD">
        <w:rPr>
          <w:rFonts w:asciiTheme="majorHAnsi" w:eastAsia="MS Mincho" w:hAnsiTheme="majorHAnsi" w:cstheme="majorHAnsi"/>
          <w:color w:val="0000C0"/>
          <w:sz w:val="26"/>
          <w:szCs w:val="26"/>
        </w:rPr>
        <w:t>e</w:t>
      </w:r>
      <w:r w:rsidRPr="008025CD">
        <w:rPr>
          <w:rFonts w:asciiTheme="majorHAnsi" w:eastAsia="MS Mincho" w:hAnsiTheme="majorHAnsi" w:cstheme="majorHAnsi"/>
          <w:color w:val="000000"/>
          <w:sz w:val="26"/>
          <w:szCs w:val="26"/>
        </w:rPr>
        <w:t>) {</w:t>
      </w:r>
    </w:p>
    <w:p w:rsidR="00864F55" w:rsidRPr="008025CD" w:rsidRDefault="00864F55" w:rsidP="009A2D29">
      <w:pPr>
        <w:autoSpaceDE w:val="0"/>
        <w:rPr>
          <w:rFonts w:asciiTheme="majorHAnsi" w:eastAsia="MS Mincho" w:hAnsiTheme="majorHAnsi" w:cstheme="majorHAnsi"/>
          <w:color w:val="3F7F5F"/>
          <w:sz w:val="26"/>
          <w:szCs w:val="26"/>
        </w:rPr>
      </w:pPr>
      <w:r w:rsidRPr="008025CD">
        <w:rPr>
          <w:rFonts w:asciiTheme="majorHAnsi" w:eastAsia="MS Mincho" w:hAnsiTheme="majorHAnsi" w:cstheme="majorHAnsi"/>
          <w:color w:val="000000"/>
          <w:sz w:val="26"/>
          <w:szCs w:val="26"/>
        </w:rPr>
        <w:tab/>
      </w:r>
      <w:r w:rsidRPr="008025CD">
        <w:rPr>
          <w:rFonts w:asciiTheme="majorHAnsi" w:eastAsia="MS Mincho" w:hAnsiTheme="majorHAnsi" w:cstheme="majorHAnsi"/>
          <w:color w:val="3F7F5F"/>
          <w:sz w:val="26"/>
          <w:szCs w:val="26"/>
        </w:rPr>
        <w:t>// ...</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color w:val="000000"/>
          <w:sz w:val="26"/>
          <w:szCs w:val="26"/>
        </w:rPr>
        <w:t xml:space="preserve">} </w:t>
      </w:r>
      <w:r w:rsidRPr="008025CD">
        <w:rPr>
          <w:rFonts w:asciiTheme="majorHAnsi" w:eastAsia="MS Mincho" w:hAnsiTheme="majorHAnsi" w:cstheme="majorHAnsi"/>
          <w:b/>
          <w:bCs/>
          <w:color w:val="7F0055"/>
          <w:sz w:val="26"/>
          <w:szCs w:val="26"/>
        </w:rPr>
        <w:t>catch</w:t>
      </w:r>
      <w:r w:rsidRPr="008025CD">
        <w:rPr>
          <w:rFonts w:asciiTheme="majorHAnsi" w:eastAsia="MS Mincho" w:hAnsiTheme="majorHAnsi" w:cstheme="majorHAnsi"/>
          <w:color w:val="000000"/>
          <w:sz w:val="26"/>
          <w:szCs w:val="26"/>
        </w:rPr>
        <w:t xml:space="preserve"> (MessagingException e) {</w:t>
      </w:r>
    </w:p>
    <w:p w:rsidR="00864F55" w:rsidRPr="008025CD" w:rsidRDefault="00864F55" w:rsidP="009A2D29">
      <w:pPr>
        <w:autoSpaceDE w:val="0"/>
        <w:rPr>
          <w:rFonts w:asciiTheme="majorHAnsi" w:eastAsia="MS Mincho" w:hAnsiTheme="majorHAnsi" w:cstheme="majorHAnsi"/>
          <w:color w:val="3F7F5F"/>
          <w:sz w:val="26"/>
          <w:szCs w:val="26"/>
        </w:rPr>
      </w:pPr>
      <w:r w:rsidRPr="008025CD">
        <w:rPr>
          <w:rFonts w:asciiTheme="majorHAnsi" w:eastAsia="MS Mincho" w:hAnsiTheme="majorHAnsi" w:cstheme="majorHAnsi"/>
          <w:color w:val="000000"/>
          <w:sz w:val="26"/>
          <w:szCs w:val="26"/>
        </w:rPr>
        <w:tab/>
      </w:r>
      <w:r w:rsidRPr="008025CD">
        <w:rPr>
          <w:rFonts w:asciiTheme="majorHAnsi" w:eastAsia="MS Mincho" w:hAnsiTheme="majorHAnsi" w:cstheme="majorHAnsi"/>
          <w:color w:val="3F7F5F"/>
          <w:sz w:val="26"/>
          <w:szCs w:val="26"/>
        </w:rPr>
        <w:t>// ...</w:t>
      </w:r>
    </w:p>
    <w:p w:rsidR="00864F55" w:rsidRPr="008025CD" w:rsidRDefault="00864F55" w:rsidP="009A2D29">
      <w:pPr>
        <w:rPr>
          <w:rFonts w:asciiTheme="majorHAnsi" w:eastAsia="MS Mincho" w:hAnsiTheme="majorHAnsi" w:cstheme="majorHAnsi"/>
          <w:color w:val="000000"/>
          <w:sz w:val="26"/>
          <w:szCs w:val="26"/>
        </w:rPr>
      </w:pPr>
      <w:r w:rsidRPr="008025CD">
        <w:rPr>
          <w:rFonts w:asciiTheme="majorHAnsi" w:eastAsia="MS Mincho" w:hAnsiTheme="majorHAnsi" w:cstheme="majorHAnsi"/>
          <w:color w:val="000000"/>
          <w:sz w:val="26"/>
          <w:szCs w:val="26"/>
        </w:rPr>
        <w:t>}</w:t>
      </w:r>
    </w:p>
    <w:p w:rsidR="00864F55" w:rsidRPr="008025CD" w:rsidRDefault="00864F55"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MimeMessage cung cấp một số API cho việc gửi mail như sau:</w:t>
      </w:r>
    </w:p>
    <w:p w:rsidR="00864F55" w:rsidRPr="008025CD" w:rsidRDefault="00864F55" w:rsidP="009A2D29">
      <w:pPr>
        <w:numPr>
          <w:ilvl w:val="0"/>
          <w:numId w:val="36"/>
        </w:numPr>
        <w:suppressAutoHyphens/>
        <w:spacing w:before="26" w:after="26" w:line="360" w:lineRule="auto"/>
        <w:rPr>
          <w:rFonts w:asciiTheme="majorHAnsi" w:hAnsiTheme="majorHAnsi" w:cstheme="majorHAnsi"/>
          <w:sz w:val="26"/>
          <w:szCs w:val="26"/>
        </w:rPr>
      </w:pPr>
      <w:r w:rsidRPr="008025CD">
        <w:rPr>
          <w:rFonts w:asciiTheme="majorHAnsi" w:eastAsia="MS Mincho" w:hAnsiTheme="majorHAnsi" w:cstheme="majorHAnsi"/>
          <w:color w:val="000000"/>
          <w:sz w:val="26"/>
          <w:szCs w:val="26"/>
        </w:rPr>
        <w:t>setFrom(Address address):</w:t>
      </w:r>
      <w:r w:rsidRPr="008025CD">
        <w:rPr>
          <w:rFonts w:asciiTheme="majorHAnsi" w:hAnsiTheme="majorHAnsi" w:cstheme="majorHAnsi"/>
          <w:sz w:val="26"/>
          <w:szCs w:val="26"/>
        </w:rPr>
        <w:t xml:space="preserve"> thiết lập địa chỉ người gửi.</w:t>
      </w:r>
    </w:p>
    <w:p w:rsidR="00864F55" w:rsidRPr="008025CD" w:rsidRDefault="00864F55" w:rsidP="009A2D29">
      <w:pPr>
        <w:numPr>
          <w:ilvl w:val="0"/>
          <w:numId w:val="36"/>
        </w:numPr>
        <w:suppressAutoHyphens/>
        <w:spacing w:before="26" w:after="26" w:line="360" w:lineRule="auto"/>
        <w:rPr>
          <w:rFonts w:asciiTheme="majorHAnsi" w:hAnsiTheme="majorHAnsi" w:cstheme="majorHAnsi"/>
          <w:sz w:val="26"/>
          <w:szCs w:val="26"/>
        </w:rPr>
      </w:pPr>
      <w:r w:rsidRPr="008025CD">
        <w:rPr>
          <w:rFonts w:asciiTheme="majorHAnsi" w:eastAsia="MS Mincho" w:hAnsiTheme="majorHAnsi" w:cstheme="majorHAnsi"/>
          <w:color w:val="000000"/>
          <w:sz w:val="26"/>
          <w:szCs w:val="26"/>
        </w:rPr>
        <w:t>addRecipient(Message.RecipientType type, Address address):</w:t>
      </w:r>
      <w:r w:rsidRPr="008025CD">
        <w:rPr>
          <w:rFonts w:asciiTheme="majorHAnsi" w:hAnsiTheme="majorHAnsi" w:cstheme="majorHAnsi"/>
          <w:sz w:val="26"/>
          <w:szCs w:val="26"/>
        </w:rPr>
        <w:t xml:space="preserve"> thêm địa chỉ người nhận. </w:t>
      </w:r>
      <w:r w:rsidRPr="008025CD">
        <w:rPr>
          <w:rFonts w:asciiTheme="majorHAnsi" w:eastAsia="MS Mincho" w:hAnsiTheme="majorHAnsi" w:cstheme="majorHAnsi"/>
          <w:color w:val="000000"/>
          <w:sz w:val="26"/>
          <w:szCs w:val="26"/>
        </w:rPr>
        <w:t>RecipientType</w:t>
      </w:r>
      <w:r w:rsidRPr="008025CD">
        <w:rPr>
          <w:rFonts w:asciiTheme="majorHAnsi" w:hAnsiTheme="majorHAnsi" w:cstheme="majorHAnsi"/>
          <w:sz w:val="26"/>
          <w:szCs w:val="26"/>
        </w:rPr>
        <w:t xml:space="preserve"> bao gồm </w:t>
      </w:r>
      <w:r w:rsidRPr="008025CD">
        <w:rPr>
          <w:rFonts w:asciiTheme="majorHAnsi" w:eastAsia="MS Mincho" w:hAnsiTheme="majorHAnsi" w:cstheme="majorHAnsi"/>
          <w:color w:val="000000"/>
          <w:sz w:val="26"/>
          <w:szCs w:val="26"/>
        </w:rPr>
        <w:t>Message.RecipientType.TO</w:t>
      </w:r>
      <w:r w:rsidRPr="008025CD">
        <w:rPr>
          <w:rFonts w:asciiTheme="majorHAnsi" w:hAnsiTheme="majorHAnsi" w:cstheme="majorHAnsi"/>
          <w:sz w:val="26"/>
          <w:szCs w:val="26"/>
        </w:rPr>
        <w:t xml:space="preserve">, </w:t>
      </w:r>
      <w:r w:rsidRPr="008025CD">
        <w:rPr>
          <w:rFonts w:asciiTheme="majorHAnsi" w:eastAsia="MS Mincho" w:hAnsiTheme="majorHAnsi" w:cstheme="majorHAnsi"/>
          <w:color w:val="000000"/>
          <w:sz w:val="26"/>
          <w:szCs w:val="26"/>
        </w:rPr>
        <w:t>Message.RecipientType.CC</w:t>
      </w:r>
      <w:r w:rsidRPr="008025CD">
        <w:rPr>
          <w:rFonts w:asciiTheme="majorHAnsi" w:hAnsiTheme="majorHAnsi" w:cstheme="majorHAnsi"/>
          <w:sz w:val="26"/>
          <w:szCs w:val="26"/>
        </w:rPr>
        <w:t xml:space="preserve"> và </w:t>
      </w:r>
      <w:r w:rsidRPr="008025CD">
        <w:rPr>
          <w:rFonts w:asciiTheme="majorHAnsi" w:eastAsia="MS Mincho" w:hAnsiTheme="majorHAnsi" w:cstheme="majorHAnsi"/>
          <w:color w:val="000000"/>
          <w:sz w:val="26"/>
          <w:szCs w:val="26"/>
        </w:rPr>
        <w:t>Message.RecipientType.BCC</w:t>
      </w:r>
      <w:r w:rsidRPr="008025CD">
        <w:rPr>
          <w:rFonts w:asciiTheme="majorHAnsi" w:hAnsiTheme="majorHAnsi" w:cstheme="majorHAnsi"/>
          <w:sz w:val="26"/>
          <w:szCs w:val="26"/>
        </w:rPr>
        <w:t>.</w:t>
      </w:r>
    </w:p>
    <w:p w:rsidR="00864F55" w:rsidRPr="008025CD" w:rsidRDefault="00864F55" w:rsidP="009A2D29">
      <w:pPr>
        <w:numPr>
          <w:ilvl w:val="0"/>
          <w:numId w:val="36"/>
        </w:numPr>
        <w:suppressAutoHyphens/>
        <w:spacing w:before="26" w:after="26" w:line="360" w:lineRule="auto"/>
        <w:rPr>
          <w:rFonts w:asciiTheme="majorHAnsi" w:hAnsiTheme="majorHAnsi" w:cstheme="majorHAnsi"/>
          <w:sz w:val="26"/>
          <w:szCs w:val="26"/>
        </w:rPr>
      </w:pPr>
      <w:r w:rsidRPr="008025CD">
        <w:rPr>
          <w:rFonts w:asciiTheme="majorHAnsi" w:eastAsia="MS Mincho" w:hAnsiTheme="majorHAnsi" w:cstheme="majorHAnsi"/>
          <w:color w:val="000000"/>
          <w:sz w:val="26"/>
          <w:szCs w:val="26"/>
        </w:rPr>
        <w:t xml:space="preserve">setSubject(String subject): </w:t>
      </w:r>
      <w:r w:rsidRPr="008025CD">
        <w:rPr>
          <w:rFonts w:asciiTheme="majorHAnsi" w:hAnsiTheme="majorHAnsi" w:cstheme="majorHAnsi"/>
          <w:sz w:val="26"/>
          <w:szCs w:val="26"/>
        </w:rPr>
        <w:t>thiết lập tiêu đề cho email.</w:t>
      </w:r>
    </w:p>
    <w:p w:rsidR="00864F55" w:rsidRPr="008025CD" w:rsidRDefault="00864F55" w:rsidP="009A2D29">
      <w:pPr>
        <w:numPr>
          <w:ilvl w:val="0"/>
          <w:numId w:val="36"/>
        </w:numPr>
        <w:suppressAutoHyphens/>
        <w:spacing w:before="26" w:after="26" w:line="360" w:lineRule="auto"/>
        <w:rPr>
          <w:rFonts w:asciiTheme="majorHAnsi" w:hAnsiTheme="majorHAnsi" w:cstheme="majorHAnsi"/>
          <w:sz w:val="26"/>
          <w:szCs w:val="26"/>
        </w:rPr>
      </w:pPr>
      <w:r w:rsidRPr="008025CD">
        <w:rPr>
          <w:rFonts w:asciiTheme="majorHAnsi" w:eastAsia="MS Mincho" w:hAnsiTheme="majorHAnsi" w:cstheme="majorHAnsi"/>
          <w:color w:val="000000"/>
          <w:sz w:val="26"/>
          <w:szCs w:val="26"/>
        </w:rPr>
        <w:t>setText(String content):</w:t>
      </w:r>
      <w:r w:rsidRPr="008025CD">
        <w:rPr>
          <w:rFonts w:asciiTheme="majorHAnsi" w:hAnsiTheme="majorHAnsi" w:cstheme="majorHAnsi"/>
          <w:sz w:val="26"/>
          <w:szCs w:val="26"/>
        </w:rPr>
        <w:t xml:space="preserve"> thiết lập nội dung cho email (plaintext).</w:t>
      </w:r>
    </w:p>
    <w:p w:rsidR="00864F55" w:rsidRPr="008025CD" w:rsidRDefault="00864F55"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Từ  AppEngine SDK 1.2.6., GAE đã  hỗ trợ cơ chế nhận mail trong ứng dụng. Chúng ta có thể nhận mail, phân tích mail và áp dụng các nghiệp vụ phù hợp tương ứng.</w:t>
      </w:r>
    </w:p>
    <w:p w:rsidR="00864F55" w:rsidRPr="008025CD" w:rsidRDefault="00864F55"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Trước tiên, ta cần bật dịch vụ nhận mail của GAE, thêm đọan cấu hình sau vào file appengine-web.xml :</w:t>
      </w:r>
    </w:p>
    <w:p w:rsidR="00864F55" w:rsidRPr="008025CD" w:rsidRDefault="00864F55" w:rsidP="009A2D29">
      <w:pPr>
        <w:autoSpaceDE w:val="0"/>
        <w:rPr>
          <w:rFonts w:asciiTheme="majorHAnsi" w:eastAsia="MS Mincho" w:hAnsiTheme="majorHAnsi" w:cstheme="majorHAnsi"/>
          <w:color w:val="008080"/>
          <w:sz w:val="26"/>
          <w:szCs w:val="26"/>
        </w:rPr>
      </w:pP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appengine-web-app</w:t>
      </w:r>
      <w:r w:rsidRPr="008025CD">
        <w:rPr>
          <w:rFonts w:asciiTheme="majorHAnsi" w:eastAsia="MS Mincho" w:hAnsiTheme="majorHAnsi" w:cstheme="majorHAnsi"/>
          <w:color w:val="008080"/>
          <w:sz w:val="26"/>
          <w:szCs w:val="26"/>
        </w:rPr>
        <w:t>&gt;</w:t>
      </w:r>
    </w:p>
    <w:p w:rsidR="00864F55" w:rsidRPr="008025CD" w:rsidRDefault="00864F55" w:rsidP="009A2D29">
      <w:pPr>
        <w:autoSpaceDE w:val="0"/>
        <w:rPr>
          <w:rFonts w:asciiTheme="majorHAnsi" w:eastAsia="MS Mincho" w:hAnsiTheme="majorHAnsi" w:cstheme="majorHAnsi"/>
          <w:color w:val="008080"/>
          <w:sz w:val="26"/>
          <w:szCs w:val="26"/>
        </w:rPr>
      </w:pPr>
      <w:r w:rsidRPr="008025CD">
        <w:rPr>
          <w:rFonts w:asciiTheme="majorHAnsi" w:eastAsia="MS Mincho" w:hAnsiTheme="majorHAnsi" w:cstheme="majorHAnsi"/>
          <w:color w:val="008080"/>
          <w:sz w:val="26"/>
          <w:szCs w:val="26"/>
        </w:rPr>
        <w:t>...</w:t>
      </w:r>
    </w:p>
    <w:p w:rsidR="00864F55" w:rsidRPr="008025CD" w:rsidRDefault="00864F55" w:rsidP="009A2D29">
      <w:pPr>
        <w:autoSpaceDE w:val="0"/>
        <w:rPr>
          <w:rFonts w:asciiTheme="majorHAnsi" w:eastAsia="MS Mincho" w:hAnsiTheme="majorHAnsi" w:cstheme="majorHAnsi"/>
          <w:color w:val="008080"/>
          <w:sz w:val="26"/>
          <w:szCs w:val="26"/>
        </w:rPr>
      </w:pP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inbound-services</w:t>
      </w:r>
      <w:r w:rsidRPr="008025CD">
        <w:rPr>
          <w:rFonts w:asciiTheme="majorHAnsi" w:eastAsia="MS Mincho" w:hAnsiTheme="majorHAnsi" w:cstheme="majorHAnsi"/>
          <w:color w:val="008080"/>
          <w:sz w:val="26"/>
          <w:szCs w:val="26"/>
        </w:rPr>
        <w:t>&gt;</w:t>
      </w:r>
    </w:p>
    <w:p w:rsidR="00864F55" w:rsidRPr="008025CD" w:rsidRDefault="00864F55" w:rsidP="009A2D29">
      <w:pPr>
        <w:autoSpaceDE w:val="0"/>
        <w:ind w:left="720"/>
        <w:rPr>
          <w:rFonts w:asciiTheme="majorHAnsi" w:eastAsia="MS Mincho" w:hAnsiTheme="majorHAnsi" w:cstheme="majorHAnsi"/>
          <w:color w:val="008080"/>
          <w:sz w:val="26"/>
          <w:szCs w:val="26"/>
        </w:rPr>
      </w:pP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service</w:t>
      </w:r>
      <w:r w:rsidRPr="008025CD">
        <w:rPr>
          <w:rFonts w:asciiTheme="majorHAnsi" w:eastAsia="MS Mincho" w:hAnsiTheme="majorHAnsi" w:cstheme="majorHAnsi"/>
          <w:color w:val="008080"/>
          <w:sz w:val="26"/>
          <w:szCs w:val="26"/>
        </w:rPr>
        <w:t>&gt;</w:t>
      </w:r>
      <w:r w:rsidRPr="008025CD">
        <w:rPr>
          <w:rFonts w:asciiTheme="majorHAnsi" w:eastAsia="MS Mincho" w:hAnsiTheme="majorHAnsi" w:cstheme="majorHAnsi"/>
          <w:color w:val="000000"/>
          <w:sz w:val="26"/>
          <w:szCs w:val="26"/>
        </w:rPr>
        <w:t>mail</w:t>
      </w: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service</w:t>
      </w:r>
      <w:r w:rsidRPr="008025CD">
        <w:rPr>
          <w:rFonts w:asciiTheme="majorHAnsi" w:eastAsia="MS Mincho" w:hAnsiTheme="majorHAnsi" w:cstheme="majorHAnsi"/>
          <w:color w:val="008080"/>
          <w:sz w:val="26"/>
          <w:szCs w:val="26"/>
        </w:rPr>
        <w:t>&gt;</w:t>
      </w:r>
    </w:p>
    <w:p w:rsidR="00864F55" w:rsidRPr="008025CD" w:rsidRDefault="00864F55" w:rsidP="009A2D29">
      <w:pPr>
        <w:autoSpaceDE w:val="0"/>
        <w:rPr>
          <w:rFonts w:asciiTheme="majorHAnsi" w:eastAsia="MS Mincho" w:hAnsiTheme="majorHAnsi" w:cstheme="majorHAnsi"/>
          <w:color w:val="008080"/>
          <w:sz w:val="26"/>
          <w:szCs w:val="26"/>
        </w:rPr>
      </w:pP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inbound-services</w:t>
      </w:r>
      <w:r w:rsidRPr="008025CD">
        <w:rPr>
          <w:rFonts w:asciiTheme="majorHAnsi" w:eastAsia="MS Mincho" w:hAnsiTheme="majorHAnsi" w:cstheme="majorHAnsi"/>
          <w:color w:val="008080"/>
          <w:sz w:val="26"/>
          <w:szCs w:val="26"/>
        </w:rPr>
        <w:t>&gt;</w:t>
      </w:r>
    </w:p>
    <w:p w:rsidR="00864F55" w:rsidRPr="008025CD" w:rsidRDefault="00864F55" w:rsidP="009A2D29">
      <w:pPr>
        <w:autoSpaceDE w:val="0"/>
        <w:rPr>
          <w:rFonts w:asciiTheme="majorHAnsi" w:eastAsia="MS Mincho" w:hAnsiTheme="majorHAnsi" w:cstheme="majorHAnsi"/>
          <w:color w:val="008080"/>
          <w:sz w:val="26"/>
          <w:szCs w:val="26"/>
        </w:rPr>
      </w:pPr>
      <w:r w:rsidRPr="008025CD">
        <w:rPr>
          <w:rFonts w:asciiTheme="majorHAnsi" w:eastAsia="MS Mincho" w:hAnsiTheme="majorHAnsi" w:cstheme="majorHAnsi"/>
          <w:color w:val="008080"/>
          <w:sz w:val="26"/>
          <w:szCs w:val="26"/>
        </w:rPr>
        <w:t>...</w:t>
      </w:r>
    </w:p>
    <w:p w:rsidR="00864F55" w:rsidRPr="008025CD" w:rsidRDefault="00864F55" w:rsidP="009A2D29">
      <w:pPr>
        <w:rPr>
          <w:rFonts w:asciiTheme="majorHAnsi" w:eastAsia="MS Mincho" w:hAnsiTheme="majorHAnsi" w:cstheme="majorHAnsi"/>
          <w:color w:val="008080"/>
          <w:sz w:val="26"/>
          <w:szCs w:val="26"/>
        </w:rPr>
      </w:pP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appengine-web-app</w:t>
      </w:r>
      <w:r w:rsidRPr="008025CD">
        <w:rPr>
          <w:rFonts w:asciiTheme="majorHAnsi" w:eastAsia="MS Mincho" w:hAnsiTheme="majorHAnsi" w:cstheme="majorHAnsi"/>
          <w:color w:val="008080"/>
          <w:sz w:val="26"/>
          <w:szCs w:val="26"/>
        </w:rPr>
        <w:t>&gt;</w:t>
      </w:r>
    </w:p>
    <w:p w:rsidR="00864F55" w:rsidRPr="008025CD" w:rsidRDefault="00864F55" w:rsidP="009A2D29">
      <w:pPr>
        <w:ind w:left="1440"/>
        <w:rPr>
          <w:rFonts w:asciiTheme="majorHAnsi" w:eastAsia="MS Mincho" w:hAnsiTheme="majorHAnsi" w:cstheme="majorHAnsi"/>
          <w:color w:val="008080"/>
          <w:sz w:val="26"/>
          <w:szCs w:val="26"/>
        </w:rPr>
      </w:pPr>
    </w:p>
    <w:p w:rsidR="00864F55" w:rsidRPr="008025CD" w:rsidRDefault="00864F55"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 xml:space="preserve">Mail gửi đến dưới dạng một HTTP request theo phương thức POST, gửi đến URL /_ah/mail/&lt;address&gt;, với &lt;address&gt; là email của người nhận theo cấu trúc </w:t>
      </w:r>
      <w:hyperlink r:id="rId47" w:history="1">
        <w:r w:rsidRPr="008025CD">
          <w:rPr>
            <w:rStyle w:val="Hyperlink"/>
            <w:rFonts w:asciiTheme="majorHAnsi" w:hAnsiTheme="majorHAnsi" w:cstheme="majorHAnsi"/>
            <w:sz w:val="26"/>
            <w:szCs w:val="26"/>
          </w:rPr>
          <w:t>string@appid.appspotmail.com</w:t>
        </w:r>
      </w:hyperlink>
      <w:r w:rsidRPr="008025CD">
        <w:rPr>
          <w:rFonts w:asciiTheme="majorHAnsi" w:eastAsia="Times New Roman" w:hAnsiTheme="majorHAnsi" w:cstheme="majorHAnsi"/>
          <w:sz w:val="26"/>
          <w:szCs w:val="26"/>
          <w:lang w:eastAsia="ar-SA"/>
        </w:rPr>
        <w:t xml:space="preserve"> với appid của ứng dụng. Do đó ta cần tạo  một servlet map với URL /_ah/mail/* và hiện thực phương thức doPost để xử lý việc nhận mail.</w:t>
      </w:r>
    </w:p>
    <w:p w:rsidR="00864F55" w:rsidRPr="008025CD" w:rsidRDefault="00864F55" w:rsidP="009A2D29">
      <w:pPr>
        <w:autoSpaceDE w:val="0"/>
        <w:rPr>
          <w:rFonts w:asciiTheme="majorHAnsi" w:eastAsia="MS Mincho" w:hAnsiTheme="majorHAnsi" w:cstheme="majorHAnsi"/>
          <w:color w:val="008080"/>
          <w:sz w:val="26"/>
          <w:szCs w:val="26"/>
        </w:rPr>
      </w:pP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shd w:val="clear" w:color="auto" w:fill="C0C0C0"/>
        </w:rPr>
        <w:t>servlet</w:t>
      </w:r>
      <w:r w:rsidRPr="008025CD">
        <w:rPr>
          <w:rFonts w:asciiTheme="majorHAnsi" w:eastAsia="MS Mincho" w:hAnsiTheme="majorHAnsi" w:cstheme="majorHAnsi"/>
          <w:color w:val="008080"/>
          <w:sz w:val="26"/>
          <w:szCs w:val="26"/>
        </w:rPr>
        <w:t>&gt;</w:t>
      </w:r>
    </w:p>
    <w:p w:rsidR="00864F55" w:rsidRPr="008025CD" w:rsidRDefault="00864F55" w:rsidP="009A2D29">
      <w:pPr>
        <w:autoSpaceDE w:val="0"/>
        <w:rPr>
          <w:rFonts w:asciiTheme="majorHAnsi" w:eastAsia="MS Mincho" w:hAnsiTheme="majorHAnsi" w:cstheme="majorHAnsi"/>
          <w:color w:val="008080"/>
          <w:sz w:val="26"/>
          <w:szCs w:val="26"/>
        </w:rPr>
      </w:pP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servlet-name</w:t>
      </w:r>
      <w:r w:rsidRPr="008025CD">
        <w:rPr>
          <w:rFonts w:asciiTheme="majorHAnsi" w:eastAsia="MS Mincho" w:hAnsiTheme="majorHAnsi" w:cstheme="majorHAnsi"/>
          <w:color w:val="008080"/>
          <w:sz w:val="26"/>
          <w:szCs w:val="26"/>
        </w:rPr>
        <w:t>&gt;</w:t>
      </w:r>
      <w:r w:rsidRPr="008025CD">
        <w:rPr>
          <w:rFonts w:asciiTheme="majorHAnsi" w:eastAsia="MS Mincho" w:hAnsiTheme="majorHAnsi" w:cstheme="majorHAnsi"/>
          <w:color w:val="000000"/>
          <w:sz w:val="26"/>
          <w:szCs w:val="26"/>
        </w:rPr>
        <w:t>ReceiveEmailServlet</w:t>
      </w: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servlet-name</w:t>
      </w:r>
      <w:r w:rsidRPr="008025CD">
        <w:rPr>
          <w:rFonts w:asciiTheme="majorHAnsi" w:eastAsia="MS Mincho" w:hAnsiTheme="majorHAnsi" w:cstheme="majorHAnsi"/>
          <w:color w:val="008080"/>
          <w:sz w:val="26"/>
          <w:szCs w:val="26"/>
        </w:rPr>
        <w:t>&gt;</w:t>
      </w:r>
    </w:p>
    <w:p w:rsidR="00864F55" w:rsidRPr="008025CD" w:rsidRDefault="00864F55" w:rsidP="009A2D29">
      <w:pPr>
        <w:autoSpaceDE w:val="0"/>
        <w:rPr>
          <w:rFonts w:asciiTheme="majorHAnsi" w:eastAsia="MS Mincho" w:hAnsiTheme="majorHAnsi" w:cstheme="majorHAnsi"/>
          <w:color w:val="008080"/>
          <w:sz w:val="26"/>
          <w:szCs w:val="26"/>
        </w:rPr>
      </w:pP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servlet-class</w:t>
      </w:r>
      <w:r w:rsidRPr="008025CD">
        <w:rPr>
          <w:rFonts w:asciiTheme="majorHAnsi" w:eastAsia="MS Mincho" w:hAnsiTheme="majorHAnsi" w:cstheme="majorHAnsi"/>
          <w:color w:val="008080"/>
          <w:sz w:val="26"/>
          <w:szCs w:val="26"/>
        </w:rPr>
        <w:t>&gt;</w:t>
      </w:r>
      <w:r w:rsidRPr="008025CD">
        <w:rPr>
          <w:rFonts w:asciiTheme="majorHAnsi" w:eastAsia="MS Mincho" w:hAnsiTheme="majorHAnsi" w:cstheme="majorHAnsi"/>
          <w:color w:val="000000"/>
          <w:sz w:val="26"/>
          <w:szCs w:val="26"/>
        </w:rPr>
        <w:t>ReceiveEmailServlet</w:t>
      </w: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servlet-class</w:t>
      </w:r>
      <w:r w:rsidRPr="008025CD">
        <w:rPr>
          <w:rFonts w:asciiTheme="majorHAnsi" w:eastAsia="MS Mincho" w:hAnsiTheme="majorHAnsi" w:cstheme="majorHAnsi"/>
          <w:color w:val="008080"/>
          <w:sz w:val="26"/>
          <w:szCs w:val="26"/>
        </w:rPr>
        <w:t>&gt;</w:t>
      </w:r>
    </w:p>
    <w:p w:rsidR="00864F55" w:rsidRPr="008025CD" w:rsidRDefault="00864F55" w:rsidP="009A2D29">
      <w:pPr>
        <w:autoSpaceDE w:val="0"/>
        <w:rPr>
          <w:rFonts w:asciiTheme="majorHAnsi" w:eastAsia="MS Mincho" w:hAnsiTheme="majorHAnsi" w:cstheme="majorHAnsi"/>
          <w:color w:val="008080"/>
          <w:sz w:val="26"/>
          <w:szCs w:val="26"/>
        </w:rPr>
      </w:pP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shd w:val="clear" w:color="auto" w:fill="C0C0C0"/>
        </w:rPr>
        <w:t>servlet</w:t>
      </w:r>
      <w:r w:rsidRPr="008025CD">
        <w:rPr>
          <w:rFonts w:asciiTheme="majorHAnsi" w:eastAsia="MS Mincho" w:hAnsiTheme="majorHAnsi" w:cstheme="majorHAnsi"/>
          <w:color w:val="008080"/>
          <w:sz w:val="26"/>
          <w:szCs w:val="26"/>
        </w:rPr>
        <w:t>&gt;</w:t>
      </w:r>
    </w:p>
    <w:p w:rsidR="00864F55" w:rsidRPr="008025CD" w:rsidRDefault="00864F55" w:rsidP="009A2D29">
      <w:pPr>
        <w:autoSpaceDE w:val="0"/>
        <w:rPr>
          <w:rFonts w:asciiTheme="majorHAnsi" w:eastAsia="MS Mincho" w:hAnsiTheme="majorHAnsi" w:cstheme="majorHAnsi"/>
          <w:color w:val="008080"/>
          <w:sz w:val="26"/>
          <w:szCs w:val="26"/>
        </w:rPr>
      </w:pPr>
    </w:p>
    <w:p w:rsidR="00864F55" w:rsidRPr="008025CD" w:rsidRDefault="00864F55" w:rsidP="009A2D29">
      <w:pPr>
        <w:autoSpaceDE w:val="0"/>
        <w:rPr>
          <w:rFonts w:asciiTheme="majorHAnsi" w:eastAsia="MS Mincho" w:hAnsiTheme="majorHAnsi" w:cstheme="majorHAnsi"/>
          <w:color w:val="008080"/>
          <w:sz w:val="26"/>
          <w:szCs w:val="26"/>
        </w:rPr>
      </w:pP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servlet-mapping</w:t>
      </w:r>
      <w:r w:rsidRPr="008025CD">
        <w:rPr>
          <w:rFonts w:asciiTheme="majorHAnsi" w:eastAsia="MS Mincho" w:hAnsiTheme="majorHAnsi" w:cstheme="majorHAnsi"/>
          <w:color w:val="008080"/>
          <w:sz w:val="26"/>
          <w:szCs w:val="26"/>
        </w:rPr>
        <w:t>&gt;</w:t>
      </w:r>
    </w:p>
    <w:p w:rsidR="00864F55" w:rsidRPr="008025CD" w:rsidRDefault="00864F55" w:rsidP="009A2D29">
      <w:pPr>
        <w:autoSpaceDE w:val="0"/>
        <w:rPr>
          <w:rFonts w:asciiTheme="majorHAnsi" w:eastAsia="MS Mincho" w:hAnsiTheme="majorHAnsi" w:cstheme="majorHAnsi"/>
          <w:color w:val="008080"/>
          <w:sz w:val="26"/>
          <w:szCs w:val="26"/>
        </w:rPr>
      </w:pP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servlet-name</w:t>
      </w:r>
      <w:r w:rsidRPr="008025CD">
        <w:rPr>
          <w:rFonts w:asciiTheme="majorHAnsi" w:eastAsia="MS Mincho" w:hAnsiTheme="majorHAnsi" w:cstheme="majorHAnsi"/>
          <w:color w:val="008080"/>
          <w:sz w:val="26"/>
          <w:szCs w:val="26"/>
        </w:rPr>
        <w:t>&gt;</w:t>
      </w:r>
      <w:r w:rsidRPr="008025CD">
        <w:rPr>
          <w:rFonts w:asciiTheme="majorHAnsi" w:eastAsia="MS Mincho" w:hAnsiTheme="majorHAnsi" w:cstheme="majorHAnsi"/>
          <w:color w:val="000000"/>
          <w:sz w:val="26"/>
          <w:szCs w:val="26"/>
        </w:rPr>
        <w:t>ReceiveEmailServlet</w:t>
      </w: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servlet-name</w:t>
      </w:r>
      <w:r w:rsidRPr="008025CD">
        <w:rPr>
          <w:rFonts w:asciiTheme="majorHAnsi" w:eastAsia="MS Mincho" w:hAnsiTheme="majorHAnsi" w:cstheme="majorHAnsi"/>
          <w:color w:val="008080"/>
          <w:sz w:val="26"/>
          <w:szCs w:val="26"/>
        </w:rPr>
        <w:t>&gt;</w:t>
      </w:r>
    </w:p>
    <w:p w:rsidR="00864F55" w:rsidRPr="008025CD" w:rsidRDefault="00864F55" w:rsidP="009A2D29">
      <w:pPr>
        <w:autoSpaceDE w:val="0"/>
        <w:rPr>
          <w:rFonts w:asciiTheme="majorHAnsi" w:eastAsia="MS Mincho" w:hAnsiTheme="majorHAnsi" w:cstheme="majorHAnsi"/>
          <w:color w:val="008080"/>
          <w:sz w:val="26"/>
          <w:szCs w:val="26"/>
        </w:rPr>
      </w:pP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url-pattern</w:t>
      </w:r>
      <w:r w:rsidRPr="008025CD">
        <w:rPr>
          <w:rFonts w:asciiTheme="majorHAnsi" w:eastAsia="MS Mincho" w:hAnsiTheme="majorHAnsi" w:cstheme="majorHAnsi"/>
          <w:color w:val="008080"/>
          <w:sz w:val="26"/>
          <w:szCs w:val="26"/>
        </w:rPr>
        <w:t>&gt;</w:t>
      </w:r>
      <w:r w:rsidRPr="008025CD">
        <w:rPr>
          <w:rFonts w:asciiTheme="majorHAnsi" w:eastAsia="MS Mincho" w:hAnsiTheme="majorHAnsi" w:cstheme="majorHAnsi"/>
          <w:color w:val="000000"/>
          <w:sz w:val="26"/>
          <w:szCs w:val="26"/>
        </w:rPr>
        <w:t>/_ah/mail/admin*</w:t>
      </w: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url-pattern</w:t>
      </w:r>
      <w:r w:rsidRPr="008025CD">
        <w:rPr>
          <w:rFonts w:asciiTheme="majorHAnsi" w:eastAsia="MS Mincho" w:hAnsiTheme="majorHAnsi" w:cstheme="majorHAnsi"/>
          <w:color w:val="008080"/>
          <w:sz w:val="26"/>
          <w:szCs w:val="26"/>
        </w:rPr>
        <w:t>&gt;</w:t>
      </w:r>
    </w:p>
    <w:p w:rsidR="00864F55" w:rsidRPr="008025CD" w:rsidRDefault="00864F55" w:rsidP="009A2D29">
      <w:pPr>
        <w:rPr>
          <w:rFonts w:asciiTheme="majorHAnsi" w:eastAsia="MS Mincho" w:hAnsiTheme="majorHAnsi" w:cstheme="majorHAnsi"/>
          <w:color w:val="008080"/>
          <w:sz w:val="26"/>
          <w:szCs w:val="26"/>
        </w:rPr>
      </w:pP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servlet-mapping</w:t>
      </w:r>
      <w:r w:rsidRPr="008025CD">
        <w:rPr>
          <w:rFonts w:asciiTheme="majorHAnsi" w:eastAsia="MS Mincho" w:hAnsiTheme="majorHAnsi" w:cstheme="majorHAnsi"/>
          <w:color w:val="008080"/>
          <w:sz w:val="26"/>
          <w:szCs w:val="26"/>
        </w:rPr>
        <w:t>&gt;</w:t>
      </w:r>
    </w:p>
    <w:p w:rsidR="00864F55" w:rsidRPr="008025CD" w:rsidRDefault="00864F55" w:rsidP="009A2D29">
      <w:pPr>
        <w:autoSpaceDE w:val="0"/>
        <w:rPr>
          <w:rFonts w:asciiTheme="majorHAnsi" w:eastAsia="MS Mincho" w:hAnsiTheme="majorHAnsi" w:cstheme="majorHAnsi"/>
          <w:color w:val="008080"/>
          <w:sz w:val="26"/>
          <w:szCs w:val="26"/>
        </w:rPr>
      </w:pP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shd w:val="clear" w:color="auto" w:fill="C0C0C0"/>
        </w:rPr>
        <w:t>security-constraint</w:t>
      </w:r>
      <w:r w:rsidRPr="008025CD">
        <w:rPr>
          <w:rFonts w:asciiTheme="majorHAnsi" w:eastAsia="MS Mincho" w:hAnsiTheme="majorHAnsi" w:cstheme="majorHAnsi"/>
          <w:color w:val="008080"/>
          <w:sz w:val="26"/>
          <w:szCs w:val="26"/>
        </w:rPr>
        <w:t>&gt;</w:t>
      </w:r>
    </w:p>
    <w:p w:rsidR="00864F55" w:rsidRPr="008025CD" w:rsidRDefault="00864F55" w:rsidP="009A2D29">
      <w:pPr>
        <w:autoSpaceDE w:val="0"/>
        <w:rPr>
          <w:rFonts w:asciiTheme="majorHAnsi" w:eastAsia="MS Mincho" w:hAnsiTheme="majorHAnsi" w:cstheme="majorHAnsi"/>
          <w:color w:val="008080"/>
          <w:sz w:val="26"/>
          <w:szCs w:val="26"/>
        </w:rPr>
      </w:pPr>
      <w:r w:rsidRPr="008025CD">
        <w:rPr>
          <w:rFonts w:asciiTheme="majorHAnsi" w:eastAsia="MS Mincho" w:hAnsiTheme="majorHAnsi" w:cstheme="majorHAnsi"/>
          <w:color w:val="000000"/>
          <w:sz w:val="26"/>
          <w:szCs w:val="26"/>
        </w:rPr>
        <w:tab/>
      </w: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web-resource-collection</w:t>
      </w:r>
      <w:r w:rsidRPr="008025CD">
        <w:rPr>
          <w:rFonts w:asciiTheme="majorHAnsi" w:eastAsia="MS Mincho" w:hAnsiTheme="majorHAnsi" w:cstheme="majorHAnsi"/>
          <w:color w:val="008080"/>
          <w:sz w:val="26"/>
          <w:szCs w:val="26"/>
        </w:rPr>
        <w:t>&gt;</w:t>
      </w:r>
    </w:p>
    <w:p w:rsidR="00864F55" w:rsidRPr="008025CD" w:rsidRDefault="00864F55" w:rsidP="009A2D29">
      <w:pPr>
        <w:autoSpaceDE w:val="0"/>
        <w:rPr>
          <w:rFonts w:asciiTheme="majorHAnsi" w:eastAsia="MS Mincho" w:hAnsiTheme="majorHAnsi" w:cstheme="majorHAnsi"/>
          <w:color w:val="008080"/>
          <w:sz w:val="26"/>
          <w:szCs w:val="26"/>
        </w:rPr>
      </w:pPr>
      <w:r w:rsidRPr="008025CD">
        <w:rPr>
          <w:rFonts w:asciiTheme="majorHAnsi" w:eastAsia="MS Mincho" w:hAnsiTheme="majorHAnsi" w:cstheme="majorHAnsi"/>
          <w:color w:val="000000"/>
          <w:sz w:val="26"/>
          <w:szCs w:val="26"/>
        </w:rPr>
        <w:tab/>
      </w:r>
      <w:r w:rsidRPr="008025CD">
        <w:rPr>
          <w:rFonts w:asciiTheme="majorHAnsi" w:eastAsia="MS Mincho" w:hAnsiTheme="majorHAnsi" w:cstheme="majorHAnsi"/>
          <w:color w:val="000000"/>
          <w:sz w:val="26"/>
          <w:szCs w:val="26"/>
        </w:rPr>
        <w:tab/>
      </w: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web-resource-name</w:t>
      </w:r>
      <w:r w:rsidRPr="008025CD">
        <w:rPr>
          <w:rFonts w:asciiTheme="majorHAnsi" w:eastAsia="MS Mincho" w:hAnsiTheme="majorHAnsi" w:cstheme="majorHAnsi"/>
          <w:color w:val="008080"/>
          <w:sz w:val="26"/>
          <w:szCs w:val="26"/>
        </w:rPr>
        <w:t>&gt;</w:t>
      </w:r>
      <w:r w:rsidRPr="008025CD">
        <w:rPr>
          <w:rFonts w:asciiTheme="majorHAnsi" w:eastAsia="MS Mincho" w:hAnsiTheme="majorHAnsi" w:cstheme="majorHAnsi"/>
          <w:color w:val="000000"/>
          <w:sz w:val="26"/>
          <w:szCs w:val="26"/>
        </w:rPr>
        <w:t>Secure Pages</w:t>
      </w: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web-resource-name</w:t>
      </w:r>
      <w:r w:rsidRPr="008025CD">
        <w:rPr>
          <w:rFonts w:asciiTheme="majorHAnsi" w:eastAsia="MS Mincho" w:hAnsiTheme="majorHAnsi" w:cstheme="majorHAnsi"/>
          <w:color w:val="008080"/>
          <w:sz w:val="26"/>
          <w:szCs w:val="26"/>
        </w:rPr>
        <w:t>&gt;</w:t>
      </w:r>
    </w:p>
    <w:p w:rsidR="00864F55" w:rsidRPr="008025CD" w:rsidRDefault="00864F55" w:rsidP="009A2D29">
      <w:pPr>
        <w:autoSpaceDE w:val="0"/>
        <w:rPr>
          <w:rFonts w:asciiTheme="majorHAnsi" w:eastAsia="MS Mincho" w:hAnsiTheme="majorHAnsi" w:cstheme="majorHAnsi"/>
          <w:color w:val="008080"/>
          <w:sz w:val="26"/>
          <w:szCs w:val="26"/>
        </w:rPr>
      </w:pPr>
      <w:r w:rsidRPr="008025CD">
        <w:rPr>
          <w:rFonts w:asciiTheme="majorHAnsi" w:eastAsia="MS Mincho" w:hAnsiTheme="majorHAnsi" w:cstheme="majorHAnsi"/>
          <w:color w:val="000000"/>
          <w:sz w:val="26"/>
          <w:szCs w:val="26"/>
        </w:rPr>
        <w:tab/>
      </w:r>
      <w:r w:rsidRPr="008025CD">
        <w:rPr>
          <w:rFonts w:asciiTheme="majorHAnsi" w:eastAsia="MS Mincho" w:hAnsiTheme="majorHAnsi" w:cstheme="majorHAnsi"/>
          <w:color w:val="000000"/>
          <w:sz w:val="26"/>
          <w:szCs w:val="26"/>
        </w:rPr>
        <w:tab/>
      </w: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url-pattern</w:t>
      </w:r>
      <w:r w:rsidRPr="008025CD">
        <w:rPr>
          <w:rFonts w:asciiTheme="majorHAnsi" w:eastAsia="MS Mincho" w:hAnsiTheme="majorHAnsi" w:cstheme="majorHAnsi"/>
          <w:color w:val="008080"/>
          <w:sz w:val="26"/>
          <w:szCs w:val="26"/>
        </w:rPr>
        <w:t>&gt;</w:t>
      </w:r>
      <w:r w:rsidRPr="008025CD">
        <w:rPr>
          <w:rFonts w:asciiTheme="majorHAnsi" w:eastAsia="MS Mincho" w:hAnsiTheme="majorHAnsi" w:cstheme="majorHAnsi"/>
          <w:color w:val="000000"/>
          <w:sz w:val="26"/>
          <w:szCs w:val="26"/>
        </w:rPr>
        <w:t>/_ah/mail/*</w:t>
      </w: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url-pattern</w:t>
      </w:r>
      <w:r w:rsidRPr="008025CD">
        <w:rPr>
          <w:rFonts w:asciiTheme="majorHAnsi" w:eastAsia="MS Mincho" w:hAnsiTheme="majorHAnsi" w:cstheme="majorHAnsi"/>
          <w:color w:val="008080"/>
          <w:sz w:val="26"/>
          <w:szCs w:val="26"/>
        </w:rPr>
        <w:t>&gt;</w:t>
      </w:r>
    </w:p>
    <w:p w:rsidR="00864F55" w:rsidRPr="008025CD" w:rsidRDefault="00864F55" w:rsidP="009A2D29">
      <w:pPr>
        <w:autoSpaceDE w:val="0"/>
        <w:rPr>
          <w:rFonts w:asciiTheme="majorHAnsi" w:eastAsia="MS Mincho" w:hAnsiTheme="majorHAnsi" w:cstheme="majorHAnsi"/>
          <w:color w:val="008080"/>
          <w:sz w:val="26"/>
          <w:szCs w:val="26"/>
        </w:rPr>
      </w:pPr>
      <w:r w:rsidRPr="008025CD">
        <w:rPr>
          <w:rFonts w:asciiTheme="majorHAnsi" w:eastAsia="MS Mincho" w:hAnsiTheme="majorHAnsi" w:cstheme="majorHAnsi"/>
          <w:color w:val="000000"/>
          <w:sz w:val="26"/>
          <w:szCs w:val="26"/>
        </w:rPr>
        <w:tab/>
      </w: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web-resource-collection</w:t>
      </w:r>
      <w:r w:rsidRPr="008025CD">
        <w:rPr>
          <w:rFonts w:asciiTheme="majorHAnsi" w:eastAsia="MS Mincho" w:hAnsiTheme="majorHAnsi" w:cstheme="majorHAnsi"/>
          <w:color w:val="008080"/>
          <w:sz w:val="26"/>
          <w:szCs w:val="26"/>
        </w:rPr>
        <w:t>&gt;</w:t>
      </w:r>
    </w:p>
    <w:p w:rsidR="00864F55" w:rsidRPr="008025CD" w:rsidRDefault="00864F55" w:rsidP="009A2D29">
      <w:pPr>
        <w:autoSpaceDE w:val="0"/>
        <w:rPr>
          <w:rFonts w:asciiTheme="majorHAnsi" w:eastAsia="MS Mincho" w:hAnsiTheme="majorHAnsi" w:cstheme="majorHAnsi"/>
          <w:color w:val="008080"/>
          <w:sz w:val="26"/>
          <w:szCs w:val="26"/>
        </w:rPr>
      </w:pPr>
      <w:r w:rsidRPr="008025CD">
        <w:rPr>
          <w:rFonts w:asciiTheme="majorHAnsi" w:eastAsia="MS Mincho" w:hAnsiTheme="majorHAnsi" w:cstheme="majorHAnsi"/>
          <w:color w:val="000000"/>
          <w:sz w:val="26"/>
          <w:szCs w:val="26"/>
        </w:rPr>
        <w:tab/>
      </w: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auth-constraint</w:t>
      </w:r>
      <w:r w:rsidRPr="008025CD">
        <w:rPr>
          <w:rFonts w:asciiTheme="majorHAnsi" w:eastAsia="MS Mincho" w:hAnsiTheme="majorHAnsi" w:cstheme="majorHAnsi"/>
          <w:color w:val="008080"/>
          <w:sz w:val="26"/>
          <w:szCs w:val="26"/>
        </w:rPr>
        <w:t>&gt;</w:t>
      </w:r>
    </w:p>
    <w:p w:rsidR="00864F55" w:rsidRPr="008025CD" w:rsidRDefault="00864F55" w:rsidP="009A2D29">
      <w:pPr>
        <w:autoSpaceDE w:val="0"/>
        <w:rPr>
          <w:rFonts w:asciiTheme="majorHAnsi" w:eastAsia="MS Mincho" w:hAnsiTheme="majorHAnsi" w:cstheme="majorHAnsi"/>
          <w:color w:val="008080"/>
          <w:sz w:val="26"/>
          <w:szCs w:val="26"/>
        </w:rPr>
      </w:pPr>
      <w:r w:rsidRPr="008025CD">
        <w:rPr>
          <w:rFonts w:asciiTheme="majorHAnsi" w:eastAsia="MS Mincho" w:hAnsiTheme="majorHAnsi" w:cstheme="majorHAnsi"/>
          <w:color w:val="000000"/>
          <w:sz w:val="26"/>
          <w:szCs w:val="26"/>
        </w:rPr>
        <w:tab/>
      </w:r>
      <w:r w:rsidRPr="008025CD">
        <w:rPr>
          <w:rFonts w:asciiTheme="majorHAnsi" w:eastAsia="MS Mincho" w:hAnsiTheme="majorHAnsi" w:cstheme="majorHAnsi"/>
          <w:color w:val="000000"/>
          <w:sz w:val="26"/>
          <w:szCs w:val="26"/>
        </w:rPr>
        <w:tab/>
      </w: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role-name</w:t>
      </w:r>
      <w:r w:rsidRPr="008025CD">
        <w:rPr>
          <w:rFonts w:asciiTheme="majorHAnsi" w:eastAsia="MS Mincho" w:hAnsiTheme="majorHAnsi" w:cstheme="majorHAnsi"/>
          <w:color w:val="008080"/>
          <w:sz w:val="26"/>
          <w:szCs w:val="26"/>
        </w:rPr>
        <w:t>&gt;</w:t>
      </w:r>
      <w:r w:rsidRPr="008025CD">
        <w:rPr>
          <w:rFonts w:asciiTheme="majorHAnsi" w:eastAsia="MS Mincho" w:hAnsiTheme="majorHAnsi" w:cstheme="majorHAnsi"/>
          <w:color w:val="000000"/>
          <w:sz w:val="26"/>
          <w:szCs w:val="26"/>
        </w:rPr>
        <w:t>admin</w:t>
      </w: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role-name</w:t>
      </w:r>
      <w:r w:rsidRPr="008025CD">
        <w:rPr>
          <w:rFonts w:asciiTheme="majorHAnsi" w:eastAsia="MS Mincho" w:hAnsiTheme="majorHAnsi" w:cstheme="majorHAnsi"/>
          <w:color w:val="008080"/>
          <w:sz w:val="26"/>
          <w:szCs w:val="26"/>
        </w:rPr>
        <w:t>&gt;</w:t>
      </w:r>
    </w:p>
    <w:p w:rsidR="00864F55" w:rsidRPr="008025CD" w:rsidRDefault="00864F55" w:rsidP="009A2D29">
      <w:pPr>
        <w:autoSpaceDE w:val="0"/>
        <w:rPr>
          <w:rFonts w:asciiTheme="majorHAnsi" w:eastAsia="MS Mincho" w:hAnsiTheme="majorHAnsi" w:cstheme="majorHAnsi"/>
          <w:color w:val="008080"/>
          <w:sz w:val="26"/>
          <w:szCs w:val="26"/>
        </w:rPr>
      </w:pPr>
      <w:r w:rsidRPr="008025CD">
        <w:rPr>
          <w:rFonts w:asciiTheme="majorHAnsi" w:eastAsia="MS Mincho" w:hAnsiTheme="majorHAnsi" w:cstheme="majorHAnsi"/>
          <w:color w:val="000000"/>
          <w:sz w:val="26"/>
          <w:szCs w:val="26"/>
        </w:rPr>
        <w:tab/>
      </w: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rPr>
        <w:t>auth-constraint</w:t>
      </w:r>
      <w:r w:rsidRPr="008025CD">
        <w:rPr>
          <w:rFonts w:asciiTheme="majorHAnsi" w:eastAsia="MS Mincho" w:hAnsiTheme="majorHAnsi" w:cstheme="majorHAnsi"/>
          <w:color w:val="008080"/>
          <w:sz w:val="26"/>
          <w:szCs w:val="26"/>
        </w:rPr>
        <w:t>&gt;</w:t>
      </w:r>
    </w:p>
    <w:p w:rsidR="00864F55" w:rsidRPr="008025CD" w:rsidRDefault="00864F55" w:rsidP="009A2D29">
      <w:pPr>
        <w:rPr>
          <w:rFonts w:asciiTheme="majorHAnsi" w:eastAsia="MS Mincho" w:hAnsiTheme="majorHAnsi" w:cstheme="majorHAnsi"/>
          <w:color w:val="008080"/>
          <w:sz w:val="26"/>
          <w:szCs w:val="26"/>
        </w:rPr>
      </w:pPr>
      <w:r w:rsidRPr="008025CD">
        <w:rPr>
          <w:rFonts w:asciiTheme="majorHAnsi" w:eastAsia="MS Mincho" w:hAnsiTheme="majorHAnsi" w:cstheme="majorHAnsi"/>
          <w:color w:val="008080"/>
          <w:sz w:val="26"/>
          <w:szCs w:val="26"/>
        </w:rPr>
        <w:t>&lt;/</w:t>
      </w:r>
      <w:r w:rsidRPr="008025CD">
        <w:rPr>
          <w:rFonts w:asciiTheme="majorHAnsi" w:eastAsia="MS Mincho" w:hAnsiTheme="majorHAnsi" w:cstheme="majorHAnsi"/>
          <w:color w:val="3F7F7F"/>
          <w:sz w:val="26"/>
          <w:szCs w:val="26"/>
          <w:shd w:val="clear" w:color="auto" w:fill="C0C0C0"/>
        </w:rPr>
        <w:t>security-constraint</w:t>
      </w:r>
      <w:r w:rsidRPr="008025CD">
        <w:rPr>
          <w:rFonts w:asciiTheme="majorHAnsi" w:eastAsia="MS Mincho" w:hAnsiTheme="majorHAnsi" w:cstheme="majorHAnsi"/>
          <w:color w:val="008080"/>
          <w:sz w:val="26"/>
          <w:szCs w:val="26"/>
        </w:rPr>
        <w:t>&gt;</w:t>
      </w:r>
    </w:p>
    <w:p w:rsidR="00864F55" w:rsidRPr="008025CD" w:rsidRDefault="00864F55" w:rsidP="009A2D29">
      <w:pPr>
        <w:rPr>
          <w:rFonts w:asciiTheme="majorHAnsi" w:eastAsia="MS Mincho" w:hAnsiTheme="majorHAnsi" w:cstheme="majorHAnsi"/>
          <w:color w:val="008080"/>
          <w:sz w:val="26"/>
          <w:szCs w:val="26"/>
        </w:rPr>
      </w:pPr>
    </w:p>
    <w:p w:rsidR="00864F55" w:rsidRPr="008025CD" w:rsidRDefault="00864F55"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Trong ví dụ trên, /_ah/mail/* ứng với tất cả các email của ứng dụng. Ta có thể tùy chỉnh dùng regular expression để điều hướng xử lý các mail cho các servlet thích hợp.</w:t>
      </w:r>
    </w:p>
    <w:p w:rsidR="00864F55" w:rsidRPr="008025CD" w:rsidRDefault="00864F55"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Để phân tích nội dung mail nhận được, chúng ta dùng đối tượng MimeMessage, truyền vào java.io.InputStream và JavaMail session.</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b/>
          <w:bCs/>
          <w:color w:val="7F0055"/>
          <w:sz w:val="26"/>
          <w:szCs w:val="26"/>
        </w:rPr>
        <w:t>import</w:t>
      </w:r>
      <w:r w:rsidRPr="008025CD">
        <w:rPr>
          <w:rFonts w:asciiTheme="majorHAnsi" w:eastAsia="MS Mincho" w:hAnsiTheme="majorHAnsi" w:cstheme="majorHAnsi"/>
          <w:color w:val="000000"/>
          <w:sz w:val="26"/>
          <w:szCs w:val="26"/>
        </w:rPr>
        <w:t xml:space="preserve"> java.io.IOException; </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b/>
          <w:bCs/>
          <w:color w:val="7F0055"/>
          <w:sz w:val="26"/>
          <w:szCs w:val="26"/>
        </w:rPr>
        <w:t>import</w:t>
      </w:r>
      <w:r w:rsidRPr="008025CD">
        <w:rPr>
          <w:rFonts w:asciiTheme="majorHAnsi" w:eastAsia="MS Mincho" w:hAnsiTheme="majorHAnsi" w:cstheme="majorHAnsi"/>
          <w:color w:val="000000"/>
          <w:sz w:val="26"/>
          <w:szCs w:val="26"/>
        </w:rPr>
        <w:t xml:space="preserve"> java.util.Properties; </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b/>
          <w:bCs/>
          <w:color w:val="7F0055"/>
          <w:sz w:val="26"/>
          <w:szCs w:val="26"/>
        </w:rPr>
        <w:t>import</w:t>
      </w:r>
      <w:r w:rsidRPr="008025CD">
        <w:rPr>
          <w:rFonts w:asciiTheme="majorHAnsi" w:eastAsia="MS Mincho" w:hAnsiTheme="majorHAnsi" w:cstheme="majorHAnsi"/>
          <w:color w:val="000000"/>
          <w:sz w:val="26"/>
          <w:szCs w:val="26"/>
        </w:rPr>
        <w:t xml:space="preserve"> javax.mail.Session; </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b/>
          <w:bCs/>
          <w:color w:val="7F0055"/>
          <w:sz w:val="26"/>
          <w:szCs w:val="26"/>
        </w:rPr>
        <w:t>import</w:t>
      </w:r>
      <w:r w:rsidRPr="008025CD">
        <w:rPr>
          <w:rFonts w:asciiTheme="majorHAnsi" w:eastAsia="MS Mincho" w:hAnsiTheme="majorHAnsi" w:cstheme="majorHAnsi"/>
          <w:color w:val="000000"/>
          <w:sz w:val="26"/>
          <w:szCs w:val="26"/>
        </w:rPr>
        <w:t xml:space="preserve"> javax.mail.internet.MimeMessage; </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b/>
          <w:bCs/>
          <w:color w:val="7F0055"/>
          <w:sz w:val="26"/>
          <w:szCs w:val="26"/>
        </w:rPr>
        <w:t>import</w:t>
      </w:r>
      <w:r w:rsidRPr="008025CD">
        <w:rPr>
          <w:rFonts w:asciiTheme="majorHAnsi" w:eastAsia="MS Mincho" w:hAnsiTheme="majorHAnsi" w:cstheme="majorHAnsi"/>
          <w:color w:val="000000"/>
          <w:sz w:val="26"/>
          <w:szCs w:val="26"/>
        </w:rPr>
        <w:t xml:space="preserve"> javax.servlet.http.*; </w:t>
      </w:r>
    </w:p>
    <w:p w:rsidR="00864F55" w:rsidRPr="008025CD" w:rsidRDefault="00864F55" w:rsidP="009A2D29">
      <w:pPr>
        <w:autoSpaceDE w:val="0"/>
        <w:rPr>
          <w:rFonts w:asciiTheme="majorHAnsi" w:eastAsia="MS Mincho" w:hAnsiTheme="majorHAnsi" w:cstheme="majorHAnsi"/>
          <w:sz w:val="26"/>
          <w:szCs w:val="26"/>
        </w:rPr>
      </w:pP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b/>
          <w:bCs/>
          <w:color w:val="7F0055"/>
          <w:sz w:val="26"/>
          <w:szCs w:val="26"/>
        </w:rPr>
        <w:t>publicclass</w:t>
      </w:r>
      <w:r w:rsidRPr="008025CD">
        <w:rPr>
          <w:rFonts w:asciiTheme="majorHAnsi" w:eastAsia="MS Mincho" w:hAnsiTheme="majorHAnsi" w:cstheme="majorHAnsi"/>
          <w:color w:val="000000"/>
          <w:sz w:val="26"/>
          <w:szCs w:val="26"/>
        </w:rPr>
        <w:t xml:space="preserve"> MailHandlerServlet </w:t>
      </w:r>
      <w:r w:rsidRPr="008025CD">
        <w:rPr>
          <w:rFonts w:asciiTheme="majorHAnsi" w:eastAsia="MS Mincho" w:hAnsiTheme="majorHAnsi" w:cstheme="majorHAnsi"/>
          <w:b/>
          <w:bCs/>
          <w:color w:val="7F0055"/>
          <w:sz w:val="26"/>
          <w:szCs w:val="26"/>
        </w:rPr>
        <w:t>extends</w:t>
      </w:r>
      <w:r w:rsidRPr="008025CD">
        <w:rPr>
          <w:rFonts w:asciiTheme="majorHAnsi" w:eastAsia="MS Mincho" w:hAnsiTheme="majorHAnsi" w:cstheme="majorHAnsi"/>
          <w:color w:val="000000"/>
          <w:sz w:val="26"/>
          <w:szCs w:val="26"/>
        </w:rPr>
        <w:t xml:space="preserve"> HttpServlet { </w:t>
      </w:r>
    </w:p>
    <w:p w:rsidR="00864F55" w:rsidRPr="008025CD" w:rsidRDefault="00864F55" w:rsidP="009A2D29">
      <w:pPr>
        <w:autoSpaceDE w:val="0"/>
        <w:rPr>
          <w:rFonts w:asciiTheme="majorHAnsi" w:eastAsia="MS Mincho" w:hAnsiTheme="majorHAnsi" w:cstheme="majorHAnsi"/>
          <w:sz w:val="26"/>
          <w:szCs w:val="26"/>
        </w:rPr>
      </w:pP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b/>
          <w:bCs/>
          <w:color w:val="7F0055"/>
          <w:sz w:val="26"/>
          <w:szCs w:val="26"/>
        </w:rPr>
        <w:t>publicvoid</w:t>
      </w:r>
      <w:r w:rsidRPr="008025CD">
        <w:rPr>
          <w:rFonts w:asciiTheme="majorHAnsi" w:eastAsia="MS Mincho" w:hAnsiTheme="majorHAnsi" w:cstheme="majorHAnsi"/>
          <w:color w:val="000000"/>
          <w:sz w:val="26"/>
          <w:szCs w:val="26"/>
        </w:rPr>
        <w:t xml:space="preserve"> doPost(HttpServletRequest req, HttpServletResponse resp) </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color w:val="000000"/>
          <w:sz w:val="26"/>
          <w:szCs w:val="26"/>
        </w:rPr>
        <w:tab/>
      </w:r>
      <w:r w:rsidRPr="008025CD">
        <w:rPr>
          <w:rFonts w:asciiTheme="majorHAnsi" w:eastAsia="MS Mincho" w:hAnsiTheme="majorHAnsi" w:cstheme="majorHAnsi"/>
          <w:color w:val="000000"/>
          <w:sz w:val="26"/>
          <w:szCs w:val="26"/>
        </w:rPr>
        <w:tab/>
      </w:r>
      <w:r w:rsidRPr="008025CD">
        <w:rPr>
          <w:rFonts w:asciiTheme="majorHAnsi" w:eastAsia="MS Mincho" w:hAnsiTheme="majorHAnsi" w:cstheme="majorHAnsi"/>
          <w:color w:val="000000"/>
          <w:sz w:val="26"/>
          <w:szCs w:val="26"/>
        </w:rPr>
        <w:tab/>
      </w:r>
      <w:r w:rsidRPr="008025CD">
        <w:rPr>
          <w:rFonts w:asciiTheme="majorHAnsi" w:eastAsia="MS Mincho" w:hAnsiTheme="majorHAnsi" w:cstheme="majorHAnsi"/>
          <w:color w:val="000000"/>
          <w:sz w:val="26"/>
          <w:szCs w:val="26"/>
        </w:rPr>
        <w:tab/>
      </w:r>
      <w:r w:rsidRPr="008025CD">
        <w:rPr>
          <w:rFonts w:asciiTheme="majorHAnsi" w:eastAsia="MS Mincho" w:hAnsiTheme="majorHAnsi" w:cstheme="majorHAnsi"/>
          <w:color w:val="000000"/>
          <w:sz w:val="26"/>
          <w:szCs w:val="26"/>
        </w:rPr>
        <w:tab/>
      </w:r>
      <w:r w:rsidRPr="008025CD">
        <w:rPr>
          <w:rFonts w:asciiTheme="majorHAnsi" w:eastAsia="MS Mincho" w:hAnsiTheme="majorHAnsi" w:cstheme="majorHAnsi"/>
          <w:b/>
          <w:bCs/>
          <w:color w:val="7F0055"/>
          <w:sz w:val="26"/>
          <w:szCs w:val="26"/>
        </w:rPr>
        <w:t>throws</w:t>
      </w:r>
      <w:r w:rsidRPr="008025CD">
        <w:rPr>
          <w:rFonts w:asciiTheme="majorHAnsi" w:eastAsia="MS Mincho" w:hAnsiTheme="majorHAnsi" w:cstheme="majorHAnsi"/>
          <w:color w:val="000000"/>
          <w:sz w:val="26"/>
          <w:szCs w:val="26"/>
        </w:rPr>
        <w:t xml:space="preserve"> IOException { </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color w:val="000000"/>
          <w:sz w:val="26"/>
          <w:szCs w:val="26"/>
        </w:rPr>
        <w:tab/>
        <w:t xml:space="preserve">      Properties props = </w:t>
      </w:r>
      <w:r w:rsidRPr="008025CD">
        <w:rPr>
          <w:rFonts w:asciiTheme="majorHAnsi" w:eastAsia="MS Mincho" w:hAnsiTheme="majorHAnsi" w:cstheme="majorHAnsi"/>
          <w:b/>
          <w:bCs/>
          <w:color w:val="7F0055"/>
          <w:sz w:val="26"/>
          <w:szCs w:val="26"/>
        </w:rPr>
        <w:t>new</w:t>
      </w:r>
      <w:r w:rsidRPr="008025CD">
        <w:rPr>
          <w:rFonts w:asciiTheme="majorHAnsi" w:eastAsia="MS Mincho" w:hAnsiTheme="majorHAnsi" w:cstheme="majorHAnsi"/>
          <w:color w:val="000000"/>
          <w:sz w:val="26"/>
          <w:szCs w:val="26"/>
        </w:rPr>
        <w:t xml:space="preserve"> Properties(); </w:t>
      </w:r>
    </w:p>
    <w:p w:rsidR="00864F55" w:rsidRPr="008025CD" w:rsidRDefault="00864F55" w:rsidP="009A2D29">
      <w:pPr>
        <w:autoSpaceDE w:val="0"/>
        <w:rPr>
          <w:rFonts w:asciiTheme="majorHAnsi" w:eastAsia="MS Mincho" w:hAnsiTheme="majorHAnsi" w:cstheme="majorHAnsi"/>
          <w:color w:val="000000"/>
          <w:sz w:val="26"/>
          <w:szCs w:val="26"/>
        </w:rPr>
      </w:pPr>
      <w:r w:rsidRPr="008025CD">
        <w:rPr>
          <w:rFonts w:asciiTheme="majorHAnsi" w:eastAsia="MS Mincho" w:hAnsiTheme="majorHAnsi" w:cstheme="majorHAnsi"/>
          <w:color w:val="000000"/>
          <w:sz w:val="26"/>
          <w:szCs w:val="26"/>
        </w:rPr>
        <w:tab/>
        <w:t xml:space="preserve">      Session session = Session.getDefaultInstance(props,</w:t>
      </w:r>
      <w:r w:rsidRPr="008025CD">
        <w:rPr>
          <w:rFonts w:asciiTheme="majorHAnsi" w:eastAsia="MS Mincho" w:hAnsiTheme="majorHAnsi" w:cstheme="majorHAnsi"/>
          <w:b/>
          <w:bCs/>
          <w:color w:val="7F0055"/>
          <w:sz w:val="26"/>
          <w:szCs w:val="26"/>
        </w:rPr>
        <w:t>null</w:t>
      </w:r>
      <w:r w:rsidRPr="008025CD">
        <w:rPr>
          <w:rFonts w:asciiTheme="majorHAnsi" w:eastAsia="MS Mincho" w:hAnsiTheme="majorHAnsi" w:cstheme="majorHAnsi"/>
          <w:color w:val="000000"/>
          <w:sz w:val="26"/>
          <w:szCs w:val="26"/>
        </w:rPr>
        <w:t xml:space="preserve">); </w:t>
      </w:r>
    </w:p>
    <w:p w:rsidR="00864F55" w:rsidRPr="008025CD" w:rsidRDefault="00864F55" w:rsidP="009A2D29">
      <w:pPr>
        <w:ind w:left="1440"/>
        <w:rPr>
          <w:rFonts w:asciiTheme="majorHAnsi" w:eastAsia="MS Mincho" w:hAnsiTheme="majorHAnsi" w:cstheme="majorHAnsi"/>
          <w:color w:val="000000"/>
          <w:sz w:val="26"/>
          <w:szCs w:val="26"/>
        </w:rPr>
      </w:pPr>
      <w:r w:rsidRPr="008025CD">
        <w:rPr>
          <w:rFonts w:asciiTheme="majorHAnsi" w:eastAsia="MS Mincho" w:hAnsiTheme="majorHAnsi" w:cstheme="majorHAnsi"/>
          <w:color w:val="000000"/>
          <w:sz w:val="26"/>
          <w:szCs w:val="26"/>
        </w:rPr>
        <w:t xml:space="preserve">MimeMessage message = </w:t>
      </w:r>
      <w:r w:rsidRPr="008025CD">
        <w:rPr>
          <w:rFonts w:asciiTheme="majorHAnsi" w:eastAsia="MS Mincho" w:hAnsiTheme="majorHAnsi" w:cstheme="majorHAnsi"/>
          <w:b/>
          <w:bCs/>
          <w:color w:val="7F0055"/>
          <w:sz w:val="26"/>
          <w:szCs w:val="26"/>
        </w:rPr>
        <w:t>new</w:t>
      </w:r>
      <w:r w:rsidRPr="008025CD">
        <w:rPr>
          <w:rFonts w:asciiTheme="majorHAnsi" w:eastAsia="MS Mincho" w:hAnsiTheme="majorHAnsi" w:cstheme="majorHAnsi"/>
          <w:color w:val="000000"/>
          <w:sz w:val="26"/>
          <w:szCs w:val="26"/>
        </w:rPr>
        <w:t xml:space="preserve"> MimeMessage(session,     req.getInputStream();</w:t>
      </w:r>
    </w:p>
    <w:p w:rsidR="00864F55" w:rsidRPr="008025CD" w:rsidRDefault="00864F55" w:rsidP="009A2D29">
      <w:pPr>
        <w:rPr>
          <w:rFonts w:asciiTheme="majorHAnsi" w:eastAsia="MS Mincho" w:hAnsiTheme="majorHAnsi" w:cstheme="majorHAnsi"/>
          <w:color w:val="3F7F7F"/>
          <w:sz w:val="26"/>
          <w:szCs w:val="26"/>
        </w:rPr>
      </w:pPr>
      <w:r w:rsidRPr="008025CD">
        <w:rPr>
          <w:rFonts w:asciiTheme="majorHAnsi" w:eastAsia="MS Mincho" w:hAnsiTheme="majorHAnsi" w:cstheme="majorHAnsi"/>
          <w:color w:val="000000"/>
          <w:sz w:val="26"/>
          <w:szCs w:val="26"/>
        </w:rPr>
        <w:tab/>
      </w:r>
      <w:r w:rsidRPr="008025CD">
        <w:rPr>
          <w:rFonts w:asciiTheme="majorHAnsi" w:eastAsia="MS Mincho" w:hAnsiTheme="majorHAnsi" w:cstheme="majorHAnsi"/>
          <w:color w:val="3F7F7F"/>
          <w:sz w:val="26"/>
          <w:szCs w:val="26"/>
        </w:rPr>
        <w:t>//...</w:t>
      </w:r>
    </w:p>
    <w:p w:rsidR="00864F55" w:rsidRPr="008025CD" w:rsidRDefault="00864F55"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lastRenderedPageBreak/>
        <w:t>Sau đó, ta có thể sử dụng các API của đối tượng MimeMessageđể lấy ra thông tin:</w:t>
      </w:r>
    </w:p>
    <w:p w:rsidR="00864F55" w:rsidRPr="008025CD" w:rsidRDefault="00864F55" w:rsidP="009A2D29">
      <w:pPr>
        <w:numPr>
          <w:ilvl w:val="0"/>
          <w:numId w:val="36"/>
        </w:numPr>
        <w:suppressAutoHyphens/>
        <w:spacing w:before="26" w:after="26" w:line="360" w:lineRule="auto"/>
        <w:rPr>
          <w:rFonts w:asciiTheme="majorHAnsi" w:hAnsiTheme="majorHAnsi" w:cstheme="majorHAnsi"/>
          <w:sz w:val="26"/>
          <w:szCs w:val="26"/>
        </w:rPr>
      </w:pPr>
      <w:r w:rsidRPr="008025CD">
        <w:rPr>
          <w:rFonts w:asciiTheme="majorHAnsi" w:eastAsia="MS Mincho" w:hAnsiTheme="majorHAnsi" w:cstheme="majorHAnsi"/>
          <w:color w:val="000000"/>
          <w:sz w:val="26"/>
          <w:szCs w:val="26"/>
        </w:rPr>
        <w:t>Address[] getFrom():</w:t>
      </w:r>
      <w:r w:rsidRPr="008025CD">
        <w:rPr>
          <w:rFonts w:asciiTheme="majorHAnsi" w:hAnsiTheme="majorHAnsi" w:cstheme="majorHAnsi"/>
          <w:sz w:val="26"/>
          <w:szCs w:val="26"/>
        </w:rPr>
        <w:t xml:space="preserve"> trả về địa chỉ mail người gửi.</w:t>
      </w:r>
    </w:p>
    <w:p w:rsidR="00864F55" w:rsidRPr="008025CD" w:rsidRDefault="00864F55" w:rsidP="009A2D29">
      <w:pPr>
        <w:numPr>
          <w:ilvl w:val="0"/>
          <w:numId w:val="36"/>
        </w:numPr>
        <w:suppressAutoHyphens/>
        <w:spacing w:before="26" w:after="26" w:line="360" w:lineRule="auto"/>
        <w:rPr>
          <w:rFonts w:asciiTheme="majorHAnsi" w:hAnsiTheme="majorHAnsi" w:cstheme="majorHAnsi"/>
          <w:sz w:val="26"/>
          <w:szCs w:val="26"/>
        </w:rPr>
      </w:pPr>
      <w:r w:rsidRPr="008025CD">
        <w:rPr>
          <w:rFonts w:asciiTheme="majorHAnsi" w:eastAsia="MS Mincho" w:hAnsiTheme="majorHAnsi" w:cstheme="majorHAnsi"/>
          <w:color w:val="000000"/>
          <w:sz w:val="26"/>
          <w:szCs w:val="26"/>
        </w:rPr>
        <w:t>String getContentType():</w:t>
      </w:r>
      <w:r w:rsidRPr="008025CD">
        <w:rPr>
          <w:rFonts w:asciiTheme="majorHAnsi" w:hAnsiTheme="majorHAnsi" w:cstheme="majorHAnsi"/>
          <w:sz w:val="26"/>
          <w:szCs w:val="26"/>
        </w:rPr>
        <w:t xml:space="preserve"> trả về content type.</w:t>
      </w:r>
    </w:p>
    <w:p w:rsidR="00864F55" w:rsidRPr="008025CD" w:rsidRDefault="00864F55" w:rsidP="009A2D29">
      <w:pPr>
        <w:numPr>
          <w:ilvl w:val="0"/>
          <w:numId w:val="36"/>
        </w:numPr>
        <w:suppressAutoHyphens/>
        <w:spacing w:before="26" w:after="26" w:line="360" w:lineRule="auto"/>
        <w:rPr>
          <w:rFonts w:asciiTheme="majorHAnsi" w:hAnsiTheme="majorHAnsi" w:cstheme="majorHAnsi"/>
          <w:sz w:val="26"/>
          <w:szCs w:val="26"/>
        </w:rPr>
      </w:pPr>
      <w:r w:rsidRPr="008025CD">
        <w:rPr>
          <w:rFonts w:asciiTheme="majorHAnsi" w:eastAsia="MS Mincho" w:hAnsiTheme="majorHAnsi" w:cstheme="majorHAnsi"/>
          <w:color w:val="000000"/>
          <w:sz w:val="26"/>
          <w:szCs w:val="26"/>
        </w:rPr>
        <w:t>Object getContent():</w:t>
      </w:r>
      <w:r w:rsidRPr="008025CD">
        <w:rPr>
          <w:rFonts w:asciiTheme="majorHAnsi" w:hAnsiTheme="majorHAnsi" w:cstheme="majorHAnsi"/>
          <w:sz w:val="26"/>
          <w:szCs w:val="26"/>
        </w:rPr>
        <w:t xml:space="preserve"> trả về đối tượng implerments interface </w:t>
      </w:r>
      <w:r w:rsidRPr="008025CD">
        <w:rPr>
          <w:rFonts w:asciiTheme="majorHAnsi" w:eastAsia="MS Mincho" w:hAnsiTheme="majorHAnsi" w:cstheme="majorHAnsi"/>
          <w:color w:val="000000"/>
          <w:sz w:val="26"/>
          <w:szCs w:val="26"/>
        </w:rPr>
        <w:t>Multipart</w:t>
      </w:r>
      <w:r w:rsidRPr="008025CD">
        <w:rPr>
          <w:rFonts w:asciiTheme="majorHAnsi" w:hAnsiTheme="majorHAnsi" w:cstheme="majorHAnsi"/>
          <w:sz w:val="26"/>
          <w:szCs w:val="26"/>
        </w:rPr>
        <w:t xml:space="preserve">. Bạn có thể gọi phương thức </w:t>
      </w:r>
      <w:r w:rsidRPr="008025CD">
        <w:rPr>
          <w:rFonts w:asciiTheme="majorHAnsi" w:eastAsia="MS Mincho" w:hAnsiTheme="majorHAnsi" w:cstheme="majorHAnsi"/>
          <w:color w:val="000000"/>
          <w:sz w:val="26"/>
          <w:szCs w:val="26"/>
        </w:rPr>
        <w:t>getCount()</w:t>
      </w:r>
      <w:r w:rsidRPr="008025CD">
        <w:rPr>
          <w:rFonts w:asciiTheme="majorHAnsi" w:hAnsiTheme="majorHAnsi" w:cstheme="majorHAnsi"/>
          <w:sz w:val="26"/>
          <w:szCs w:val="26"/>
        </w:rPr>
        <w:t xml:space="preserve"> để xác định có bao nhiêu phần trong nội dung email, và </w:t>
      </w:r>
      <w:r w:rsidRPr="008025CD">
        <w:rPr>
          <w:rFonts w:asciiTheme="majorHAnsi" w:eastAsia="MS Mincho" w:hAnsiTheme="majorHAnsi" w:cstheme="majorHAnsi"/>
          <w:color w:val="000000"/>
          <w:sz w:val="26"/>
          <w:szCs w:val="26"/>
        </w:rPr>
        <w:t>getBodyPart(int index)</w:t>
      </w:r>
      <w:r w:rsidRPr="008025CD">
        <w:rPr>
          <w:rFonts w:asciiTheme="majorHAnsi" w:hAnsiTheme="majorHAnsi" w:cstheme="majorHAnsi"/>
          <w:sz w:val="26"/>
          <w:szCs w:val="26"/>
        </w:rPr>
        <w:t xml:space="preserve"> để lấy ra các phần riêng biệt.</w:t>
      </w:r>
    </w:p>
    <w:p w:rsidR="00631F7E" w:rsidRPr="008025CD" w:rsidRDefault="00631F7E" w:rsidP="009A2D29">
      <w:pPr>
        <w:pStyle w:val="Heading2"/>
        <w:ind w:hanging="720"/>
        <w:rPr>
          <w:rFonts w:asciiTheme="majorHAnsi" w:hAnsiTheme="majorHAnsi" w:cstheme="majorHAnsi"/>
          <w:sz w:val="26"/>
          <w:szCs w:val="26"/>
        </w:rPr>
      </w:pPr>
      <w:bookmarkStart w:id="17" w:name="_Toc301641481"/>
      <w:r w:rsidRPr="008025CD">
        <w:rPr>
          <w:rFonts w:asciiTheme="majorHAnsi" w:hAnsiTheme="majorHAnsi" w:cstheme="majorHAnsi"/>
          <w:sz w:val="26"/>
          <w:szCs w:val="26"/>
        </w:rPr>
        <w:t>MEMCACHE</w:t>
      </w:r>
      <w:bookmarkEnd w:id="17"/>
    </w:p>
    <w:p w:rsidR="00631F7E" w:rsidRPr="008025CD" w:rsidRDefault="00631F7E"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Một ứng dụng web có khả năng mở rộng cao thường sử dụng 1 bộ nhớ để cache lại dữ liệu trước khi phân tán hoặc để tránh liên tục truy cập CSDL. App Engine hỗ trợ dịch vụ Memcache cho mục đích này.</w:t>
      </w:r>
    </w:p>
    <w:p w:rsidR="00631F7E" w:rsidRPr="008025CD" w:rsidRDefault="00631F7E"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Một trong những cách để sử dụng Memcache là để tăng tốc độ truy vấn CSDL. Nếu nhiều request thực hiện đồng thời 1 câu truy vấn thì ta có thể cache lại kết quả của câu truy vấn đó. Những request sau này chỉ cần xem trong cache, nếu như không có dữ liệu hoặc dữ liệu bị hết hạn thì mới truy vấn xuống CSDL. Dữ liệu của session, thông tin user hay kết quả những câu query nên được cache lại.</w:t>
      </w:r>
    </w:p>
    <w:p w:rsidR="00631F7E" w:rsidRPr="008025CD" w:rsidRDefault="00631F7E"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Memcache dùng để lưu dữ liệu tạm thời rất tốt. Tuy nhiên, nên nhớ là dữ liệu trong Memcache chưa được lưu trữ xuống CSDL, vì thế nó có thể mất bất cứ lúc nào. Dữ liệu trong Memcache có thể hết hạn bất cứ lúc nào và có khi còn trước cả thời gian được chỉ định. Vì thế những thông tin trong Memcache, tốt nhất cũng nên lưu xuống CSDL.</w:t>
      </w:r>
    </w:p>
    <w:p w:rsidR="00631F7E" w:rsidRPr="008025CD" w:rsidRDefault="00631F7E"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Mặc định thì dữ liệu trong Memcache sẽ tồn tại rất lâu nếu có thể. Dữ liệu chỉ bị xóa khỏi cache khi lượng memory cho cache còn quá ít. Và dữ liệu nào được thêm vào cache đầu tiên nhất sẽ bị xóa trước tiên. Chương trình có thể cung cấp thời gian hết hạn cho dữ liệu trong cache bằng cách: điền 1 con số tính bằng giây so với thời điểm hiện tại, hoặc là một thời điểm nào đó trong tương lai.</w:t>
      </w:r>
    </w:p>
    <w:p w:rsidR="00631F7E" w:rsidRPr="008025CD" w:rsidRDefault="00631F7E"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Nếu chẳng may gặp sự cố thì dữ liệu trong cache sẽ biến mất. Vì thế không nên tin tưởng tuyệt đối vào dữ liệu được lưu trong cache.</w:t>
      </w:r>
    </w:p>
    <w:p w:rsidR="00631F7E" w:rsidRPr="008025CD" w:rsidRDefault="00631F7E" w:rsidP="009A2D29">
      <w:pPr>
        <w:spacing w:line="360" w:lineRule="auto"/>
        <w:ind w:firstLine="567"/>
        <w:rPr>
          <w:rFonts w:asciiTheme="majorHAnsi" w:eastAsia="Times New Roman" w:hAnsiTheme="majorHAnsi" w:cstheme="majorHAnsi"/>
          <w:sz w:val="26"/>
          <w:szCs w:val="26"/>
          <w:lang w:val="en-US" w:eastAsia="ar-SA"/>
        </w:rPr>
      </w:pPr>
      <w:r w:rsidRPr="008025CD">
        <w:rPr>
          <w:rFonts w:asciiTheme="majorHAnsi" w:eastAsia="Times New Roman" w:hAnsiTheme="majorHAnsi" w:cstheme="majorHAnsi"/>
          <w:sz w:val="26"/>
          <w:szCs w:val="26"/>
          <w:lang w:eastAsia="ar-SA"/>
        </w:rPr>
        <w:t xml:space="preserve">Giá trị được lưu trong cache có dung lượng tối đa là 1megabyte. Không có độ dài giới hạn cho key, tuy nhiên nếu key có độ dài lớn hơn 250 byte thì sẽ được lưu bản </w:t>
      </w:r>
      <w:r w:rsidRPr="008025CD">
        <w:rPr>
          <w:rFonts w:asciiTheme="majorHAnsi" w:eastAsia="Times New Roman" w:hAnsiTheme="majorHAnsi" w:cstheme="majorHAnsi"/>
          <w:sz w:val="26"/>
          <w:szCs w:val="26"/>
          <w:lang w:eastAsia="ar-SA"/>
        </w:rPr>
        <w:lastRenderedPageBreak/>
        <w:t>hash 250 byte. Có thể làm việc cùng lúc với nhiều dữ liệu trong cache, tuy nhiên tổng dung lượng không được vượt quá 32 megabyte.</w:t>
      </w:r>
    </w:p>
    <w:p w:rsidR="00017AF2" w:rsidRPr="008025CD" w:rsidRDefault="00017AF2" w:rsidP="009A2D29">
      <w:pPr>
        <w:pStyle w:val="Heading5"/>
        <w:keepNext w:val="0"/>
        <w:keepLines w:val="0"/>
        <w:suppressAutoHyphens/>
        <w:spacing w:before="240" w:after="60" w:line="360" w:lineRule="auto"/>
        <w:ind w:firstLine="0"/>
        <w:rPr>
          <w:rFonts w:cstheme="majorHAnsi"/>
          <w:b/>
          <w:sz w:val="26"/>
          <w:szCs w:val="26"/>
        </w:rPr>
      </w:pPr>
      <w:bookmarkStart w:id="18" w:name="_Toc301641486"/>
      <w:r w:rsidRPr="008025CD">
        <w:rPr>
          <w:rFonts w:cstheme="majorHAnsi"/>
          <w:b/>
          <w:sz w:val="26"/>
          <w:szCs w:val="26"/>
        </w:rPr>
        <w:t>API CỦA APP ENGINE</w:t>
      </w:r>
      <w:bookmarkEnd w:id="18"/>
    </w:p>
    <w:p w:rsidR="00017AF2" w:rsidRPr="008025CD" w:rsidRDefault="00017AF2" w:rsidP="009A2D29">
      <w:pPr>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 xml:space="preserve">Để làm việc với Memcache trong API của App Engine, chúng ta cần import thư viện </w:t>
      </w:r>
    </w:p>
    <w:p w:rsidR="00017AF2" w:rsidRPr="008025CD" w:rsidRDefault="00017AF2" w:rsidP="009A2D29">
      <w:pPr>
        <w:rPr>
          <w:rFonts w:asciiTheme="majorHAnsi" w:eastAsia="Times New Roman" w:hAnsiTheme="majorHAnsi" w:cstheme="majorHAnsi"/>
          <w:sz w:val="26"/>
          <w:szCs w:val="26"/>
          <w:lang w:eastAsia="ar-SA"/>
        </w:rPr>
      </w:pPr>
      <w:r w:rsidRPr="008025CD">
        <w:rPr>
          <w:rFonts w:asciiTheme="majorHAnsi" w:hAnsiTheme="majorHAnsi" w:cstheme="majorHAnsi"/>
          <w:b/>
          <w:bCs/>
          <w:color w:val="7F0055"/>
          <w:sz w:val="26"/>
          <w:szCs w:val="26"/>
        </w:rPr>
        <w:t>import</w:t>
      </w:r>
      <w:r w:rsidRPr="008025CD">
        <w:rPr>
          <w:rFonts w:asciiTheme="majorHAnsi" w:hAnsiTheme="majorHAnsi" w:cstheme="majorHAnsi"/>
          <w:color w:val="000000"/>
          <w:sz w:val="26"/>
          <w:szCs w:val="26"/>
        </w:rPr>
        <w:t xml:space="preserve"> com.google.appengine.api.memcache.*;</w:t>
      </w:r>
    </w:p>
    <w:p w:rsidR="00017AF2" w:rsidRPr="008025CD" w:rsidRDefault="00017AF2" w:rsidP="009A2D29">
      <w:pPr>
        <w:ind w:left="2160" w:firstLine="360"/>
        <w:rPr>
          <w:rFonts w:asciiTheme="majorHAnsi" w:hAnsiTheme="majorHAnsi" w:cstheme="majorHAnsi"/>
          <w:color w:val="000000"/>
          <w:sz w:val="26"/>
          <w:szCs w:val="26"/>
        </w:rPr>
      </w:pPr>
    </w:p>
    <w:p w:rsidR="00017AF2" w:rsidRPr="008025CD" w:rsidRDefault="00017AF2" w:rsidP="009A2D29">
      <w:pPr>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 xml:space="preserve">Để tương tác với Memcache chúng ta cần tạo ra đối tượng </w:t>
      </w:r>
      <w:r w:rsidRPr="008025CD">
        <w:rPr>
          <w:rFonts w:asciiTheme="majorHAnsi" w:hAnsiTheme="majorHAnsi" w:cstheme="majorHAnsi"/>
          <w:color w:val="000000"/>
          <w:sz w:val="26"/>
          <w:szCs w:val="26"/>
        </w:rPr>
        <w:t>MemcacheService</w:t>
      </w:r>
      <w:r w:rsidRPr="008025CD">
        <w:rPr>
          <w:rFonts w:asciiTheme="majorHAnsi" w:eastAsia="Times New Roman" w:hAnsiTheme="majorHAnsi" w:cstheme="majorHAnsi"/>
          <w:sz w:val="26"/>
          <w:szCs w:val="26"/>
          <w:lang w:eastAsia="ar-SA"/>
        </w:rPr>
        <w:t xml:space="preserve"> như sau: </w:t>
      </w:r>
    </w:p>
    <w:p w:rsidR="00017AF2" w:rsidRPr="008025CD" w:rsidRDefault="00017AF2" w:rsidP="009A2D29">
      <w:pPr>
        <w:rPr>
          <w:rFonts w:asciiTheme="majorHAnsi" w:hAnsiTheme="majorHAnsi" w:cstheme="majorHAnsi"/>
          <w:color w:val="000000"/>
          <w:sz w:val="26"/>
          <w:szCs w:val="26"/>
        </w:rPr>
      </w:pPr>
      <w:r w:rsidRPr="008025CD">
        <w:rPr>
          <w:rFonts w:asciiTheme="majorHAnsi" w:hAnsiTheme="majorHAnsi" w:cstheme="majorHAnsi"/>
          <w:color w:val="000000"/>
          <w:sz w:val="26"/>
          <w:szCs w:val="26"/>
        </w:rPr>
        <w:t xml:space="preserve">MemcacheService memcache = </w:t>
      </w:r>
      <w:r w:rsidRPr="008025CD">
        <w:rPr>
          <w:rFonts w:asciiTheme="majorHAnsi" w:hAnsiTheme="majorHAnsi" w:cstheme="majorHAnsi"/>
          <w:color w:val="000000"/>
          <w:sz w:val="26"/>
          <w:szCs w:val="26"/>
        </w:rPr>
        <w:tab/>
      </w:r>
      <w:r w:rsidRPr="008025CD">
        <w:rPr>
          <w:rFonts w:asciiTheme="majorHAnsi" w:hAnsiTheme="majorHAnsi" w:cstheme="majorHAnsi"/>
          <w:color w:val="000000"/>
          <w:sz w:val="26"/>
          <w:szCs w:val="26"/>
        </w:rPr>
        <w:tab/>
      </w:r>
      <w:r w:rsidRPr="008025CD">
        <w:rPr>
          <w:rFonts w:asciiTheme="majorHAnsi" w:hAnsiTheme="majorHAnsi" w:cstheme="majorHAnsi"/>
          <w:color w:val="000000"/>
          <w:sz w:val="26"/>
          <w:szCs w:val="26"/>
        </w:rPr>
        <w:tab/>
      </w:r>
    </w:p>
    <w:p w:rsidR="00017AF2" w:rsidRPr="008025CD" w:rsidRDefault="00017AF2" w:rsidP="009A2D29">
      <w:pPr>
        <w:ind w:left="2880"/>
        <w:rPr>
          <w:rFonts w:asciiTheme="majorHAnsi" w:hAnsiTheme="majorHAnsi" w:cstheme="majorHAnsi"/>
          <w:color w:val="000000"/>
          <w:sz w:val="26"/>
          <w:szCs w:val="26"/>
        </w:rPr>
      </w:pPr>
      <w:r w:rsidRPr="008025CD">
        <w:rPr>
          <w:rFonts w:asciiTheme="majorHAnsi" w:hAnsiTheme="majorHAnsi" w:cstheme="majorHAnsi"/>
          <w:color w:val="000000"/>
          <w:sz w:val="26"/>
          <w:szCs w:val="26"/>
        </w:rPr>
        <w:t>MemcacheServiceFactory.getMemcacheService();</w:t>
      </w:r>
    </w:p>
    <w:p w:rsidR="00017AF2" w:rsidRPr="008025CD" w:rsidRDefault="00017AF2" w:rsidP="009A2D29">
      <w:pPr>
        <w:autoSpaceDE w:val="0"/>
        <w:ind w:left="3600"/>
        <w:rPr>
          <w:rFonts w:asciiTheme="majorHAnsi" w:hAnsiTheme="majorHAnsi" w:cstheme="majorHAnsi"/>
          <w:color w:val="000000"/>
          <w:sz w:val="26"/>
          <w:szCs w:val="26"/>
        </w:rPr>
      </w:pPr>
    </w:p>
    <w:p w:rsidR="00017AF2" w:rsidRPr="008025CD" w:rsidRDefault="00017AF2" w:rsidP="009A2D29">
      <w:pPr>
        <w:autoSpaceDE w:val="0"/>
        <w:rPr>
          <w:rFonts w:asciiTheme="majorHAnsi" w:hAnsiTheme="majorHAnsi" w:cstheme="majorHAnsi"/>
          <w:color w:val="000000"/>
          <w:sz w:val="26"/>
          <w:szCs w:val="26"/>
        </w:rPr>
      </w:pPr>
    </w:p>
    <w:p w:rsidR="00017AF2" w:rsidRPr="008025CD" w:rsidRDefault="00017AF2"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 xml:space="preserve">Và tất cả những gì chúng ta cần để làm việc được với Memcache là tìm hiểu về đối tượng MemcacheService này. </w:t>
      </w:r>
    </w:p>
    <w:p w:rsidR="00017AF2" w:rsidRPr="008025CD" w:rsidRDefault="00017AF2"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hAnsiTheme="majorHAnsi" w:cstheme="majorHAnsi"/>
          <w:color w:val="000000"/>
          <w:sz w:val="26"/>
          <w:szCs w:val="26"/>
        </w:rPr>
        <w:t xml:space="preserve">MemcacheService lưu dữ liệu với hai tham số key và value, thông qua phương thức put(key, value): </w:t>
      </w:r>
    </w:p>
    <w:p w:rsidR="00017AF2" w:rsidRPr="008025CD" w:rsidRDefault="00017AF2" w:rsidP="009A2D29">
      <w:pPr>
        <w:numPr>
          <w:ilvl w:val="0"/>
          <w:numId w:val="36"/>
        </w:numPr>
        <w:suppressAutoHyphens/>
        <w:autoSpaceDE w:val="0"/>
        <w:spacing w:line="360" w:lineRule="auto"/>
        <w:rPr>
          <w:rFonts w:asciiTheme="majorHAnsi" w:hAnsiTheme="majorHAnsi" w:cstheme="majorHAnsi"/>
          <w:color w:val="000000"/>
          <w:sz w:val="26"/>
          <w:szCs w:val="26"/>
        </w:rPr>
      </w:pPr>
      <w:r w:rsidRPr="008025CD">
        <w:rPr>
          <w:rFonts w:asciiTheme="majorHAnsi" w:hAnsiTheme="majorHAnsi" w:cstheme="majorHAnsi"/>
          <w:color w:val="000000"/>
          <w:sz w:val="26"/>
          <w:szCs w:val="26"/>
        </w:rPr>
        <w:t xml:space="preserve">Lưu trữ 1 đối tượng: </w:t>
      </w:r>
    </w:p>
    <w:p w:rsidR="00017AF2" w:rsidRPr="008025CD" w:rsidRDefault="00017AF2" w:rsidP="009A2D29">
      <w:pPr>
        <w:autoSpaceDE w:val="0"/>
        <w:ind w:left="720"/>
        <w:rPr>
          <w:rFonts w:asciiTheme="majorHAnsi" w:hAnsiTheme="majorHAnsi" w:cstheme="majorHAnsi"/>
          <w:color w:val="000000"/>
          <w:sz w:val="26"/>
          <w:szCs w:val="26"/>
        </w:rPr>
      </w:pPr>
      <w:r w:rsidRPr="008025CD">
        <w:rPr>
          <w:rFonts w:asciiTheme="majorHAnsi" w:hAnsiTheme="majorHAnsi" w:cstheme="majorHAnsi"/>
          <w:color w:val="000000"/>
          <w:sz w:val="26"/>
          <w:szCs w:val="26"/>
        </w:rPr>
        <w:t>memcache.</w:t>
      </w:r>
      <w:r w:rsidRPr="008025CD">
        <w:rPr>
          <w:rFonts w:asciiTheme="majorHAnsi" w:hAnsiTheme="majorHAnsi" w:cstheme="majorHAnsi"/>
          <w:b/>
          <w:color w:val="000000"/>
          <w:sz w:val="26"/>
          <w:szCs w:val="26"/>
        </w:rPr>
        <w:t>put</w:t>
      </w:r>
      <w:r w:rsidRPr="008025CD">
        <w:rPr>
          <w:rFonts w:asciiTheme="majorHAnsi" w:hAnsiTheme="majorHAnsi" w:cstheme="majorHAnsi"/>
          <w:color w:val="000000"/>
          <w:sz w:val="26"/>
          <w:szCs w:val="26"/>
        </w:rPr>
        <w:t>(</w:t>
      </w:r>
      <w:r w:rsidRPr="008025CD">
        <w:rPr>
          <w:rFonts w:asciiTheme="majorHAnsi" w:hAnsiTheme="majorHAnsi" w:cstheme="majorHAnsi"/>
          <w:color w:val="2A00FF"/>
          <w:sz w:val="26"/>
          <w:szCs w:val="26"/>
        </w:rPr>
        <w:t>"cachekey"</w:t>
      </w:r>
      <w:r w:rsidRPr="008025CD">
        <w:rPr>
          <w:rFonts w:asciiTheme="majorHAnsi" w:hAnsiTheme="majorHAnsi" w:cstheme="majorHAnsi"/>
          <w:color w:val="000000"/>
          <w:sz w:val="26"/>
          <w:szCs w:val="26"/>
        </w:rPr>
        <w:t>, cachedata);</w:t>
      </w:r>
    </w:p>
    <w:p w:rsidR="00017AF2" w:rsidRPr="008025CD" w:rsidRDefault="00017AF2" w:rsidP="009A2D29">
      <w:pPr>
        <w:autoSpaceDE w:val="0"/>
        <w:ind w:left="2160"/>
        <w:rPr>
          <w:rFonts w:asciiTheme="majorHAnsi" w:hAnsiTheme="majorHAnsi" w:cstheme="majorHAnsi"/>
          <w:color w:val="000000"/>
          <w:sz w:val="26"/>
          <w:szCs w:val="26"/>
        </w:rPr>
      </w:pPr>
    </w:p>
    <w:p w:rsidR="00017AF2" w:rsidRPr="008025CD" w:rsidRDefault="00017AF2" w:rsidP="009A2D29">
      <w:pPr>
        <w:numPr>
          <w:ilvl w:val="0"/>
          <w:numId w:val="36"/>
        </w:numPr>
        <w:suppressAutoHyphens/>
        <w:autoSpaceDE w:val="0"/>
        <w:spacing w:line="360" w:lineRule="auto"/>
        <w:rPr>
          <w:rFonts w:asciiTheme="majorHAnsi" w:hAnsiTheme="majorHAnsi" w:cstheme="majorHAnsi"/>
          <w:color w:val="000000"/>
          <w:sz w:val="26"/>
          <w:szCs w:val="26"/>
        </w:rPr>
      </w:pPr>
      <w:r w:rsidRPr="008025CD">
        <w:rPr>
          <w:rFonts w:asciiTheme="majorHAnsi" w:hAnsiTheme="majorHAnsi" w:cstheme="majorHAnsi"/>
          <w:color w:val="000000"/>
          <w:sz w:val="26"/>
          <w:szCs w:val="26"/>
        </w:rPr>
        <w:t xml:space="preserve">Lưu trữ nhiều đối tượng:  </w:t>
      </w:r>
    </w:p>
    <w:p w:rsidR="00017AF2" w:rsidRPr="008025CD" w:rsidRDefault="00017AF2" w:rsidP="009A2D29">
      <w:pPr>
        <w:autoSpaceDE w:val="0"/>
        <w:ind w:left="1440"/>
        <w:rPr>
          <w:rFonts w:asciiTheme="majorHAnsi" w:hAnsiTheme="majorHAnsi" w:cstheme="majorHAnsi"/>
          <w:color w:val="000000"/>
          <w:sz w:val="26"/>
          <w:szCs w:val="26"/>
        </w:rPr>
      </w:pPr>
      <w:r w:rsidRPr="008025CD">
        <w:rPr>
          <w:rFonts w:asciiTheme="majorHAnsi" w:hAnsiTheme="majorHAnsi" w:cstheme="majorHAnsi"/>
          <w:color w:val="000000"/>
          <w:sz w:val="26"/>
          <w:szCs w:val="26"/>
        </w:rPr>
        <w:t xml:space="preserve">Map&lt;Object, Object&gt; listcacheobj = </w:t>
      </w:r>
      <w:r w:rsidRPr="008025CD">
        <w:rPr>
          <w:rFonts w:asciiTheme="majorHAnsi" w:hAnsiTheme="majorHAnsi" w:cstheme="majorHAnsi"/>
          <w:b/>
          <w:bCs/>
          <w:color w:val="7F0055"/>
          <w:sz w:val="26"/>
          <w:szCs w:val="26"/>
        </w:rPr>
        <w:t>new</w:t>
      </w:r>
      <w:r w:rsidRPr="008025CD">
        <w:rPr>
          <w:rFonts w:asciiTheme="majorHAnsi" w:hAnsiTheme="majorHAnsi" w:cstheme="majorHAnsi"/>
          <w:color w:val="000000"/>
          <w:sz w:val="26"/>
          <w:szCs w:val="26"/>
        </w:rPr>
        <w:t xml:space="preserve"> HashMap&lt;Object,Object&gt;();</w:t>
      </w:r>
    </w:p>
    <w:p w:rsidR="00017AF2" w:rsidRPr="008025CD" w:rsidRDefault="00017AF2" w:rsidP="009A2D29">
      <w:pPr>
        <w:autoSpaceDE w:val="0"/>
        <w:ind w:left="1440"/>
        <w:rPr>
          <w:rFonts w:asciiTheme="majorHAnsi" w:hAnsiTheme="majorHAnsi" w:cstheme="majorHAnsi"/>
          <w:color w:val="000000"/>
          <w:sz w:val="26"/>
          <w:szCs w:val="26"/>
        </w:rPr>
      </w:pPr>
      <w:r w:rsidRPr="008025CD">
        <w:rPr>
          <w:rFonts w:asciiTheme="majorHAnsi" w:hAnsiTheme="majorHAnsi" w:cstheme="majorHAnsi"/>
          <w:color w:val="000000"/>
          <w:sz w:val="26"/>
          <w:szCs w:val="26"/>
        </w:rPr>
        <w:t>listcacheobj.put(</w:t>
      </w:r>
      <w:r w:rsidRPr="008025CD">
        <w:rPr>
          <w:rFonts w:asciiTheme="majorHAnsi" w:hAnsiTheme="majorHAnsi" w:cstheme="majorHAnsi"/>
          <w:color w:val="2A00FF"/>
          <w:sz w:val="26"/>
          <w:szCs w:val="26"/>
        </w:rPr>
        <w:t>"cachekey1"</w:t>
      </w:r>
      <w:r w:rsidRPr="008025CD">
        <w:rPr>
          <w:rFonts w:asciiTheme="majorHAnsi" w:hAnsiTheme="majorHAnsi" w:cstheme="majorHAnsi"/>
          <w:color w:val="000000"/>
          <w:sz w:val="26"/>
          <w:szCs w:val="26"/>
        </w:rPr>
        <w:t xml:space="preserve">, </w:t>
      </w:r>
      <w:r w:rsidRPr="008025CD">
        <w:rPr>
          <w:rFonts w:asciiTheme="majorHAnsi" w:hAnsiTheme="majorHAnsi" w:cstheme="majorHAnsi"/>
          <w:color w:val="2A00FF"/>
          <w:sz w:val="26"/>
          <w:szCs w:val="26"/>
        </w:rPr>
        <w:t>"cachedata1"</w:t>
      </w:r>
      <w:r w:rsidRPr="008025CD">
        <w:rPr>
          <w:rFonts w:asciiTheme="majorHAnsi" w:hAnsiTheme="majorHAnsi" w:cstheme="majorHAnsi"/>
          <w:color w:val="000000"/>
          <w:sz w:val="26"/>
          <w:szCs w:val="26"/>
        </w:rPr>
        <w:t>);</w:t>
      </w:r>
    </w:p>
    <w:p w:rsidR="00017AF2" w:rsidRPr="008025CD" w:rsidRDefault="00017AF2" w:rsidP="009A2D29">
      <w:pPr>
        <w:autoSpaceDE w:val="0"/>
        <w:ind w:left="1440"/>
        <w:rPr>
          <w:rFonts w:asciiTheme="majorHAnsi" w:hAnsiTheme="majorHAnsi" w:cstheme="majorHAnsi"/>
          <w:color w:val="000000"/>
          <w:sz w:val="26"/>
          <w:szCs w:val="26"/>
        </w:rPr>
      </w:pPr>
      <w:r w:rsidRPr="008025CD">
        <w:rPr>
          <w:rFonts w:asciiTheme="majorHAnsi" w:hAnsiTheme="majorHAnsi" w:cstheme="majorHAnsi"/>
          <w:color w:val="000000"/>
          <w:sz w:val="26"/>
          <w:szCs w:val="26"/>
        </w:rPr>
        <w:t>listcacheobj.put(</w:t>
      </w:r>
      <w:r w:rsidRPr="008025CD">
        <w:rPr>
          <w:rFonts w:asciiTheme="majorHAnsi" w:hAnsiTheme="majorHAnsi" w:cstheme="majorHAnsi"/>
          <w:color w:val="2A00FF"/>
          <w:sz w:val="26"/>
          <w:szCs w:val="26"/>
        </w:rPr>
        <w:t>"cachekey2"</w:t>
      </w:r>
      <w:r w:rsidRPr="008025CD">
        <w:rPr>
          <w:rFonts w:asciiTheme="majorHAnsi" w:hAnsiTheme="majorHAnsi" w:cstheme="majorHAnsi"/>
          <w:color w:val="000000"/>
          <w:sz w:val="26"/>
          <w:szCs w:val="26"/>
        </w:rPr>
        <w:t xml:space="preserve">, </w:t>
      </w:r>
      <w:r w:rsidRPr="008025CD">
        <w:rPr>
          <w:rFonts w:asciiTheme="majorHAnsi" w:hAnsiTheme="majorHAnsi" w:cstheme="majorHAnsi"/>
          <w:color w:val="2A00FF"/>
          <w:sz w:val="26"/>
          <w:szCs w:val="26"/>
        </w:rPr>
        <w:t>"cachedata2"</w:t>
      </w:r>
      <w:r w:rsidRPr="008025CD">
        <w:rPr>
          <w:rFonts w:asciiTheme="majorHAnsi" w:hAnsiTheme="majorHAnsi" w:cstheme="majorHAnsi"/>
          <w:color w:val="000000"/>
          <w:sz w:val="26"/>
          <w:szCs w:val="26"/>
        </w:rPr>
        <w:t>);</w:t>
      </w:r>
    </w:p>
    <w:p w:rsidR="00017AF2" w:rsidRPr="008025CD" w:rsidRDefault="00017AF2" w:rsidP="009A2D29">
      <w:pPr>
        <w:autoSpaceDE w:val="0"/>
        <w:ind w:left="1440"/>
        <w:rPr>
          <w:rFonts w:asciiTheme="majorHAnsi" w:hAnsiTheme="majorHAnsi" w:cstheme="majorHAnsi"/>
          <w:color w:val="000000"/>
          <w:sz w:val="26"/>
          <w:szCs w:val="26"/>
        </w:rPr>
      </w:pPr>
      <w:r w:rsidRPr="008025CD">
        <w:rPr>
          <w:rFonts w:asciiTheme="majorHAnsi" w:hAnsiTheme="majorHAnsi" w:cstheme="majorHAnsi"/>
          <w:color w:val="000000"/>
          <w:sz w:val="26"/>
          <w:szCs w:val="26"/>
        </w:rPr>
        <w:t>memcache.putAll(listcacheobj);</w:t>
      </w:r>
    </w:p>
    <w:p w:rsidR="00017AF2" w:rsidRPr="008025CD" w:rsidRDefault="00017AF2" w:rsidP="009A2D29">
      <w:pPr>
        <w:autoSpaceDE w:val="0"/>
        <w:rPr>
          <w:rFonts w:asciiTheme="majorHAnsi" w:hAnsiTheme="majorHAnsi" w:cstheme="majorHAnsi"/>
          <w:color w:val="000000"/>
          <w:sz w:val="26"/>
          <w:szCs w:val="26"/>
        </w:rPr>
      </w:pPr>
    </w:p>
    <w:p w:rsidR="00017AF2" w:rsidRPr="008025CD" w:rsidRDefault="00017AF2" w:rsidP="009A2D29">
      <w:pPr>
        <w:numPr>
          <w:ilvl w:val="0"/>
          <w:numId w:val="36"/>
        </w:numPr>
        <w:suppressAutoHyphens/>
        <w:autoSpaceDE w:val="0"/>
        <w:spacing w:line="360" w:lineRule="auto"/>
        <w:rPr>
          <w:rFonts w:asciiTheme="majorHAnsi" w:hAnsiTheme="majorHAnsi" w:cstheme="majorHAnsi"/>
          <w:color w:val="000000"/>
          <w:sz w:val="26"/>
          <w:szCs w:val="26"/>
        </w:rPr>
      </w:pPr>
      <w:r w:rsidRPr="008025CD">
        <w:rPr>
          <w:rFonts w:asciiTheme="majorHAnsi" w:hAnsiTheme="majorHAnsi" w:cstheme="majorHAnsi"/>
          <w:color w:val="000000"/>
          <w:sz w:val="26"/>
          <w:szCs w:val="26"/>
        </w:rPr>
        <w:t>MemcacheService lấy các dữ liệu đã lưu dựa vào key mà chúng ta đã đặt ban đầu thông qua phương thức get(key);</w:t>
      </w:r>
    </w:p>
    <w:p w:rsidR="00017AF2" w:rsidRPr="008025CD" w:rsidRDefault="00017AF2" w:rsidP="009A2D29">
      <w:pPr>
        <w:numPr>
          <w:ilvl w:val="1"/>
          <w:numId w:val="36"/>
        </w:numPr>
        <w:suppressAutoHyphens/>
        <w:autoSpaceDE w:val="0"/>
        <w:spacing w:line="360" w:lineRule="auto"/>
        <w:rPr>
          <w:rFonts w:asciiTheme="majorHAnsi" w:hAnsiTheme="majorHAnsi" w:cstheme="majorHAnsi"/>
          <w:color w:val="000000"/>
          <w:sz w:val="26"/>
          <w:szCs w:val="26"/>
        </w:rPr>
      </w:pPr>
      <w:r w:rsidRPr="008025CD">
        <w:rPr>
          <w:rFonts w:asciiTheme="majorHAnsi" w:hAnsiTheme="majorHAnsi" w:cstheme="majorHAnsi"/>
          <w:color w:val="000000"/>
          <w:sz w:val="26"/>
          <w:szCs w:val="26"/>
        </w:rPr>
        <w:t xml:space="preserve">Lấy một đối tượng: </w:t>
      </w:r>
    </w:p>
    <w:p w:rsidR="00017AF2" w:rsidRPr="008025CD" w:rsidRDefault="00017AF2" w:rsidP="009A2D29">
      <w:pPr>
        <w:autoSpaceDE w:val="0"/>
        <w:ind w:left="3240"/>
        <w:rPr>
          <w:rFonts w:asciiTheme="majorHAnsi" w:hAnsiTheme="majorHAnsi" w:cstheme="majorHAnsi"/>
          <w:color w:val="000000"/>
          <w:sz w:val="26"/>
          <w:szCs w:val="26"/>
        </w:rPr>
      </w:pPr>
    </w:p>
    <w:p w:rsidR="00017AF2" w:rsidRPr="008025CD" w:rsidRDefault="00017AF2" w:rsidP="009A2D29">
      <w:pPr>
        <w:autoSpaceDE w:val="0"/>
        <w:ind w:left="567"/>
        <w:rPr>
          <w:rFonts w:asciiTheme="majorHAnsi" w:hAnsiTheme="majorHAnsi" w:cstheme="majorHAnsi"/>
          <w:color w:val="000000"/>
          <w:sz w:val="26"/>
          <w:szCs w:val="26"/>
        </w:rPr>
      </w:pPr>
      <w:r w:rsidRPr="008025CD">
        <w:rPr>
          <w:rFonts w:asciiTheme="majorHAnsi" w:hAnsiTheme="majorHAnsi" w:cstheme="majorHAnsi"/>
          <w:color w:val="000000"/>
          <w:sz w:val="26"/>
          <w:szCs w:val="26"/>
        </w:rPr>
        <w:t>memcache.</w:t>
      </w:r>
      <w:r w:rsidRPr="008025CD">
        <w:rPr>
          <w:rFonts w:asciiTheme="majorHAnsi" w:hAnsiTheme="majorHAnsi" w:cstheme="majorHAnsi"/>
          <w:b/>
          <w:color w:val="000000"/>
          <w:sz w:val="26"/>
          <w:szCs w:val="26"/>
        </w:rPr>
        <w:t>get</w:t>
      </w:r>
      <w:r w:rsidRPr="008025CD">
        <w:rPr>
          <w:rFonts w:asciiTheme="majorHAnsi" w:hAnsiTheme="majorHAnsi" w:cstheme="majorHAnsi"/>
          <w:color w:val="000000"/>
          <w:sz w:val="26"/>
          <w:szCs w:val="26"/>
        </w:rPr>
        <w:t>(</w:t>
      </w:r>
      <w:r w:rsidRPr="008025CD">
        <w:rPr>
          <w:rFonts w:asciiTheme="majorHAnsi" w:hAnsiTheme="majorHAnsi" w:cstheme="majorHAnsi"/>
          <w:color w:val="2A00FF"/>
          <w:sz w:val="26"/>
          <w:szCs w:val="26"/>
        </w:rPr>
        <w:t>"cachekey"</w:t>
      </w:r>
      <w:r w:rsidRPr="008025CD">
        <w:rPr>
          <w:rFonts w:asciiTheme="majorHAnsi" w:hAnsiTheme="majorHAnsi" w:cstheme="majorHAnsi"/>
          <w:color w:val="000000"/>
          <w:sz w:val="26"/>
          <w:szCs w:val="26"/>
        </w:rPr>
        <w:t>);</w:t>
      </w:r>
    </w:p>
    <w:p w:rsidR="00017AF2" w:rsidRPr="008025CD" w:rsidRDefault="00017AF2" w:rsidP="009A2D29">
      <w:pPr>
        <w:autoSpaceDE w:val="0"/>
        <w:ind w:left="1440"/>
        <w:rPr>
          <w:rFonts w:asciiTheme="majorHAnsi" w:hAnsiTheme="majorHAnsi" w:cstheme="majorHAnsi"/>
          <w:color w:val="000000"/>
          <w:sz w:val="26"/>
          <w:szCs w:val="26"/>
        </w:rPr>
      </w:pPr>
    </w:p>
    <w:p w:rsidR="00017AF2" w:rsidRPr="008025CD" w:rsidRDefault="00017AF2" w:rsidP="009A2D29">
      <w:pPr>
        <w:autoSpaceDE w:val="0"/>
        <w:ind w:left="3240"/>
        <w:rPr>
          <w:rFonts w:asciiTheme="majorHAnsi" w:hAnsiTheme="majorHAnsi" w:cstheme="majorHAnsi"/>
          <w:color w:val="000000"/>
          <w:sz w:val="26"/>
          <w:szCs w:val="26"/>
        </w:rPr>
      </w:pPr>
    </w:p>
    <w:p w:rsidR="00017AF2" w:rsidRPr="008025CD" w:rsidRDefault="00017AF2" w:rsidP="009A2D29">
      <w:pPr>
        <w:numPr>
          <w:ilvl w:val="1"/>
          <w:numId w:val="36"/>
        </w:numPr>
        <w:suppressAutoHyphens/>
        <w:autoSpaceDE w:val="0"/>
        <w:spacing w:line="360" w:lineRule="auto"/>
        <w:rPr>
          <w:rFonts w:asciiTheme="majorHAnsi" w:hAnsiTheme="majorHAnsi" w:cstheme="majorHAnsi"/>
          <w:color w:val="000000"/>
          <w:sz w:val="26"/>
          <w:szCs w:val="26"/>
        </w:rPr>
      </w:pPr>
      <w:r w:rsidRPr="008025CD">
        <w:rPr>
          <w:rFonts w:asciiTheme="majorHAnsi" w:hAnsiTheme="majorHAnsi" w:cstheme="majorHAnsi"/>
          <w:color w:val="000000"/>
          <w:sz w:val="26"/>
          <w:szCs w:val="26"/>
        </w:rPr>
        <w:t xml:space="preserve">Lấy nhiều đối tượng: </w:t>
      </w:r>
    </w:p>
    <w:p w:rsidR="00017AF2" w:rsidRPr="008025CD" w:rsidRDefault="00017AF2" w:rsidP="009A2D29">
      <w:pPr>
        <w:autoSpaceDE w:val="0"/>
        <w:rPr>
          <w:rFonts w:asciiTheme="majorHAnsi" w:hAnsiTheme="majorHAnsi" w:cstheme="majorHAnsi"/>
          <w:color w:val="000000"/>
          <w:sz w:val="26"/>
          <w:szCs w:val="26"/>
        </w:rPr>
      </w:pPr>
      <w:r w:rsidRPr="008025CD">
        <w:rPr>
          <w:rFonts w:asciiTheme="majorHAnsi" w:hAnsiTheme="majorHAnsi" w:cstheme="majorHAnsi"/>
          <w:color w:val="000000"/>
          <w:sz w:val="26"/>
          <w:szCs w:val="26"/>
        </w:rPr>
        <w:t>List&lt;Object&gt; listcacheobj = Arrays&lt;Object&gt;.</w:t>
      </w:r>
      <w:r w:rsidRPr="008025CD">
        <w:rPr>
          <w:rFonts w:asciiTheme="majorHAnsi" w:hAnsiTheme="majorHAnsi" w:cstheme="majorHAnsi"/>
          <w:i/>
          <w:iCs/>
          <w:color w:val="000000"/>
          <w:sz w:val="26"/>
          <w:szCs w:val="26"/>
        </w:rPr>
        <w:t>asList</w:t>
      </w:r>
      <w:r w:rsidRPr="008025CD">
        <w:rPr>
          <w:rFonts w:asciiTheme="majorHAnsi" w:hAnsiTheme="majorHAnsi" w:cstheme="majorHAnsi"/>
          <w:color w:val="000000"/>
          <w:sz w:val="26"/>
          <w:szCs w:val="26"/>
        </w:rPr>
        <w:t>(</w:t>
      </w:r>
      <w:r w:rsidRPr="008025CD">
        <w:rPr>
          <w:rFonts w:asciiTheme="majorHAnsi" w:hAnsiTheme="majorHAnsi" w:cstheme="majorHAnsi"/>
          <w:color w:val="2A00FF"/>
          <w:sz w:val="26"/>
          <w:szCs w:val="26"/>
        </w:rPr>
        <w:t>"cachekey1"</w:t>
      </w:r>
      <w:r w:rsidRPr="008025CD">
        <w:rPr>
          <w:rFonts w:asciiTheme="majorHAnsi" w:hAnsiTheme="majorHAnsi" w:cstheme="majorHAnsi"/>
          <w:color w:val="000000"/>
          <w:sz w:val="26"/>
          <w:szCs w:val="26"/>
        </w:rPr>
        <w:t>,</w:t>
      </w:r>
      <w:r w:rsidRPr="008025CD">
        <w:rPr>
          <w:rFonts w:asciiTheme="majorHAnsi" w:hAnsiTheme="majorHAnsi" w:cstheme="majorHAnsi"/>
          <w:color w:val="2A00FF"/>
          <w:sz w:val="26"/>
          <w:szCs w:val="26"/>
        </w:rPr>
        <w:t>"cachekey2"</w:t>
      </w:r>
      <w:r w:rsidRPr="008025CD">
        <w:rPr>
          <w:rFonts w:asciiTheme="majorHAnsi" w:hAnsiTheme="majorHAnsi" w:cstheme="majorHAnsi"/>
          <w:color w:val="000000"/>
          <w:sz w:val="26"/>
          <w:szCs w:val="26"/>
        </w:rPr>
        <w:t>);</w:t>
      </w:r>
    </w:p>
    <w:p w:rsidR="00017AF2" w:rsidRPr="008025CD" w:rsidRDefault="00017AF2" w:rsidP="009A2D29">
      <w:pPr>
        <w:autoSpaceDE w:val="0"/>
        <w:rPr>
          <w:rFonts w:asciiTheme="majorHAnsi" w:hAnsiTheme="majorHAnsi" w:cstheme="majorHAnsi"/>
          <w:color w:val="000000"/>
          <w:sz w:val="26"/>
          <w:szCs w:val="26"/>
        </w:rPr>
      </w:pPr>
      <w:r w:rsidRPr="008025CD">
        <w:rPr>
          <w:rFonts w:asciiTheme="majorHAnsi" w:hAnsiTheme="majorHAnsi" w:cstheme="majorHAnsi"/>
          <w:color w:val="000000"/>
          <w:sz w:val="26"/>
          <w:szCs w:val="26"/>
        </w:rPr>
        <w:t>Map&lt;Object, Object&gt; articleSummaries =  memcache.getAll(listcacheobj);</w:t>
      </w:r>
    </w:p>
    <w:p w:rsidR="00017AF2" w:rsidRPr="008025CD" w:rsidRDefault="00017AF2" w:rsidP="009A2D29">
      <w:pPr>
        <w:autoSpaceDE w:val="0"/>
        <w:ind w:left="2880"/>
        <w:rPr>
          <w:rFonts w:asciiTheme="majorHAnsi" w:hAnsiTheme="majorHAnsi" w:cstheme="majorHAnsi"/>
          <w:color w:val="000000"/>
          <w:sz w:val="26"/>
          <w:szCs w:val="26"/>
        </w:rPr>
      </w:pPr>
    </w:p>
    <w:p w:rsidR="00017AF2" w:rsidRPr="008025CD" w:rsidRDefault="00017AF2" w:rsidP="009A2D29">
      <w:pPr>
        <w:numPr>
          <w:ilvl w:val="1"/>
          <w:numId w:val="36"/>
        </w:numPr>
        <w:tabs>
          <w:tab w:val="clear" w:pos="-153"/>
          <w:tab w:val="num" w:pos="0"/>
        </w:tabs>
        <w:suppressAutoHyphens/>
        <w:autoSpaceDE w:val="0"/>
        <w:spacing w:line="360" w:lineRule="auto"/>
        <w:rPr>
          <w:rFonts w:asciiTheme="majorHAnsi" w:hAnsiTheme="majorHAnsi" w:cstheme="majorHAnsi"/>
          <w:color w:val="000000"/>
          <w:sz w:val="26"/>
          <w:szCs w:val="26"/>
        </w:rPr>
      </w:pPr>
      <w:r w:rsidRPr="008025CD">
        <w:rPr>
          <w:rFonts w:asciiTheme="majorHAnsi" w:hAnsiTheme="majorHAnsi" w:cstheme="majorHAnsi"/>
          <w:color w:val="000000"/>
          <w:sz w:val="26"/>
          <w:szCs w:val="26"/>
        </w:rPr>
        <w:lastRenderedPageBreak/>
        <w:t xml:space="preserve">MemcacheService có thể xóa một hoặc nhiều đối tượng dựa vào key của nó, bằng phương thức delete(), và deleteAll(), tuy nhiên đối với phương thức deleteAll() thì tổng kích thước cho mỗi lần thực hiện phải nhỏ hơn 1MB. </w:t>
      </w:r>
    </w:p>
    <w:p w:rsidR="00017AF2" w:rsidRPr="008025CD" w:rsidRDefault="00017AF2" w:rsidP="009A2D29">
      <w:pPr>
        <w:suppressAutoHyphens/>
        <w:autoSpaceDE w:val="0"/>
        <w:spacing w:line="360" w:lineRule="auto"/>
        <w:ind w:left="1647"/>
        <w:rPr>
          <w:rFonts w:asciiTheme="majorHAnsi" w:hAnsiTheme="majorHAnsi" w:cstheme="majorHAnsi"/>
          <w:color w:val="000000"/>
          <w:sz w:val="26"/>
          <w:szCs w:val="26"/>
        </w:rPr>
      </w:pPr>
    </w:p>
    <w:p w:rsidR="00017AF2" w:rsidRPr="008025CD" w:rsidRDefault="00017AF2"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Chúng ta có thể lưu trữ các đối tượng memcache với không gian tên khác nhau để tránh tình trạng xung đột khóa. Ví dụ chúng ta có hai lĩnh vực cần lưu trữ là Tin tức và Giải trí, chúng ta có thể lưu với hai không gian tên khác nhau và khi đó các key ở không gian tên TinTuc hoàn toàn có thể trùng với key ở không gian tên GiaiTri mà không hề xảy ra xung đột. Cách thiết lập không gian tên như sau: memcache.setNameSpace("TinTuc");</w:t>
      </w:r>
    </w:p>
    <w:p w:rsidR="00017AF2" w:rsidRPr="008025CD" w:rsidRDefault="00017AF2"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Ngoài ra chúng ta còn có thể thiết lập thời gian lưu trữ của memcache, cũng như lấy các số liệu thống kê trên memcache…</w:t>
      </w:r>
      <w:r w:rsidRPr="008025CD">
        <w:rPr>
          <w:rFonts w:asciiTheme="majorHAnsi" w:hAnsiTheme="majorHAnsi" w:cstheme="majorHAnsi"/>
          <w:sz w:val="26"/>
          <w:szCs w:val="26"/>
        </w:rPr>
        <w:tab/>
      </w:r>
    </w:p>
    <w:p w:rsidR="00017AF2" w:rsidRPr="008025CD" w:rsidRDefault="00017AF2" w:rsidP="009A2D29">
      <w:pPr>
        <w:pStyle w:val="Heading2"/>
        <w:ind w:hanging="720"/>
        <w:rPr>
          <w:rFonts w:asciiTheme="majorHAnsi" w:hAnsiTheme="majorHAnsi" w:cstheme="majorHAnsi"/>
          <w:sz w:val="26"/>
          <w:szCs w:val="26"/>
        </w:rPr>
      </w:pPr>
      <w:bookmarkStart w:id="19" w:name="_Toc301641488"/>
      <w:r w:rsidRPr="008025CD">
        <w:rPr>
          <w:rFonts w:asciiTheme="majorHAnsi" w:hAnsiTheme="majorHAnsi" w:cstheme="majorHAnsi"/>
          <w:sz w:val="26"/>
          <w:szCs w:val="26"/>
        </w:rPr>
        <w:t>URL FETCH</w:t>
      </w:r>
      <w:bookmarkEnd w:id="19"/>
    </w:p>
    <w:p w:rsidR="00017AF2" w:rsidRPr="008025CD" w:rsidRDefault="00017AF2"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Ứng dụng App Engine có thể tương tác với những ứng dụng khác hay truy cập những nguồn tài nguyên khác trên web bằng địa chỉ URL. Ứng dụng có thể sử dụng URL Fetch Service để có thể tương tác với các ứng dụng khác thông qua giao thức HTTP và HTTPS.</w:t>
      </w:r>
    </w:p>
    <w:p w:rsidR="00017AF2" w:rsidRPr="008025CD" w:rsidRDefault="00017AF2"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Ứng dụng có thể lấy dữ liệu từ địa chỉ URL dạng HTTP (http://...) hay HTTPS (https://...)</w:t>
      </w:r>
    </w:p>
    <w:p w:rsidR="00017AF2" w:rsidRPr="008025CD" w:rsidRDefault="00017AF2"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Địa chỉ URL để lấy dữ liệu có thể sử dụng các cổng: 80 – 90, 440 – 450, 1024 – 65535. Nếu trong địa chỉ URL không chỉ định số cổng thì dạng URL http://... sẽ sử dụng cổng 80, còn dạng https://... sẽ dùng cổng 443.</w:t>
      </w:r>
    </w:p>
    <w:p w:rsidR="00017AF2" w:rsidRPr="008025CD" w:rsidRDefault="00017AF2"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URL Fetch Service hỗ trợ mọi cách thức lấy dữ liệu trong HTTP như: GET, POST, PUT, DELETE, HEAD; có thể bao gồm header và payload (phần thân của HTTP request).</w:t>
      </w:r>
    </w:p>
    <w:p w:rsidR="00017AF2" w:rsidRPr="008025CD" w:rsidRDefault="00017AF2"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Không nên để ứng dụng của mình lấy dữ liệu từ URL đang làm việc vì sẽ gây ra tình trạng lặp vô tận.</w:t>
      </w:r>
    </w:p>
    <w:p w:rsidR="00017AF2" w:rsidRPr="008025CD" w:rsidRDefault="00017AF2"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Có thể đặt thời gian lấy dữ liệu: mặc định là 5 giây và tối đa là 10 giây.</w:t>
      </w:r>
    </w:p>
    <w:p w:rsidR="00017AF2" w:rsidRPr="008025CD" w:rsidRDefault="00017AF2"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lastRenderedPageBreak/>
        <w:t>URL Fetch Service hỗ trợ cả 2 dạng request là đồng bộ và bất đồng bộ. Và ứng dụng của chúng ta có thể có tới 10 request bất đồng bộ tại cùng 1 thời điểm.</w:t>
      </w:r>
    </w:p>
    <w:p w:rsidR="00017AF2" w:rsidRPr="008025CD" w:rsidRDefault="00017AF2"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Nếu chúng ta lấy dữ liệu theo dạng HTTPS, mọi dữ liệu trên request và response đều được mã hóa.</w:t>
      </w:r>
    </w:p>
    <w:p w:rsidR="00017AF2" w:rsidRPr="008025CD" w:rsidRDefault="00017AF2"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Ứng dụng có thể thiết lập HTTP header cho request. Khi gửi 1 request dạng HTTP POST, nếu không chỉ định phần Content-Type ở header, thì header sẽ được thiết lập giá trị . Đây là Content-Type được dùng bởi web form.</w:t>
      </w:r>
    </w:p>
    <w:p w:rsidR="00017AF2" w:rsidRPr="008025CD" w:rsidRDefault="00017AF2"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Vì lý do bảo mật, các trường sau đây trong header không được thay đổi:</w:t>
      </w:r>
    </w:p>
    <w:p w:rsidR="00017AF2" w:rsidRPr="008025CD" w:rsidRDefault="00017AF2" w:rsidP="009A2D29">
      <w:pPr>
        <w:numPr>
          <w:ilvl w:val="0"/>
          <w:numId w:val="36"/>
        </w:numPr>
        <w:tabs>
          <w:tab w:val="clear" w:pos="-153"/>
          <w:tab w:val="num" w:pos="0"/>
        </w:tabs>
        <w:suppressAutoHyphens/>
        <w:spacing w:before="26" w:after="26" w:line="360" w:lineRule="auto"/>
        <w:rPr>
          <w:rFonts w:asciiTheme="majorHAnsi" w:hAnsiTheme="majorHAnsi" w:cstheme="majorHAnsi"/>
          <w:sz w:val="26"/>
          <w:szCs w:val="26"/>
        </w:rPr>
      </w:pPr>
      <w:r w:rsidRPr="008025CD">
        <w:rPr>
          <w:rFonts w:asciiTheme="majorHAnsi" w:hAnsiTheme="majorHAnsi" w:cstheme="majorHAnsi"/>
          <w:sz w:val="26"/>
          <w:szCs w:val="26"/>
        </w:rPr>
        <w:t>Content-Length</w:t>
      </w:r>
    </w:p>
    <w:p w:rsidR="00017AF2" w:rsidRPr="008025CD" w:rsidRDefault="00017AF2" w:rsidP="009A2D29">
      <w:pPr>
        <w:numPr>
          <w:ilvl w:val="0"/>
          <w:numId w:val="36"/>
        </w:numPr>
        <w:tabs>
          <w:tab w:val="clear" w:pos="-153"/>
          <w:tab w:val="num" w:pos="0"/>
        </w:tabs>
        <w:suppressAutoHyphens/>
        <w:spacing w:before="26" w:after="26" w:line="360" w:lineRule="auto"/>
        <w:rPr>
          <w:rFonts w:asciiTheme="majorHAnsi" w:hAnsiTheme="majorHAnsi" w:cstheme="majorHAnsi"/>
          <w:sz w:val="26"/>
          <w:szCs w:val="26"/>
        </w:rPr>
      </w:pPr>
      <w:r w:rsidRPr="008025CD">
        <w:rPr>
          <w:rFonts w:asciiTheme="majorHAnsi" w:hAnsiTheme="majorHAnsi" w:cstheme="majorHAnsi"/>
          <w:sz w:val="26"/>
          <w:szCs w:val="26"/>
        </w:rPr>
        <w:t>Host</w:t>
      </w:r>
    </w:p>
    <w:p w:rsidR="00017AF2" w:rsidRPr="008025CD" w:rsidRDefault="00017AF2" w:rsidP="009A2D29">
      <w:pPr>
        <w:numPr>
          <w:ilvl w:val="0"/>
          <w:numId w:val="36"/>
        </w:numPr>
        <w:tabs>
          <w:tab w:val="clear" w:pos="-153"/>
          <w:tab w:val="num" w:pos="0"/>
        </w:tabs>
        <w:suppressAutoHyphens/>
        <w:spacing w:before="26" w:after="26" w:line="360" w:lineRule="auto"/>
        <w:rPr>
          <w:rFonts w:asciiTheme="majorHAnsi" w:hAnsiTheme="majorHAnsi" w:cstheme="majorHAnsi"/>
          <w:sz w:val="26"/>
          <w:szCs w:val="26"/>
        </w:rPr>
      </w:pPr>
      <w:r w:rsidRPr="008025CD">
        <w:rPr>
          <w:rFonts w:asciiTheme="majorHAnsi" w:hAnsiTheme="majorHAnsi" w:cstheme="majorHAnsi"/>
          <w:sz w:val="26"/>
          <w:szCs w:val="26"/>
        </w:rPr>
        <w:t>Vary</w:t>
      </w:r>
    </w:p>
    <w:p w:rsidR="00017AF2" w:rsidRPr="008025CD" w:rsidRDefault="00017AF2" w:rsidP="009A2D29">
      <w:pPr>
        <w:numPr>
          <w:ilvl w:val="0"/>
          <w:numId w:val="36"/>
        </w:numPr>
        <w:tabs>
          <w:tab w:val="clear" w:pos="-153"/>
          <w:tab w:val="num" w:pos="0"/>
        </w:tabs>
        <w:suppressAutoHyphens/>
        <w:spacing w:before="26" w:after="26" w:line="360" w:lineRule="auto"/>
        <w:rPr>
          <w:rFonts w:asciiTheme="majorHAnsi" w:hAnsiTheme="majorHAnsi" w:cstheme="majorHAnsi"/>
          <w:sz w:val="26"/>
          <w:szCs w:val="26"/>
        </w:rPr>
      </w:pPr>
      <w:r w:rsidRPr="008025CD">
        <w:rPr>
          <w:rFonts w:asciiTheme="majorHAnsi" w:hAnsiTheme="majorHAnsi" w:cstheme="majorHAnsi"/>
          <w:sz w:val="26"/>
          <w:szCs w:val="26"/>
        </w:rPr>
        <w:t>Via</w:t>
      </w:r>
    </w:p>
    <w:p w:rsidR="00017AF2" w:rsidRPr="008025CD" w:rsidRDefault="00017AF2" w:rsidP="009A2D29">
      <w:pPr>
        <w:numPr>
          <w:ilvl w:val="0"/>
          <w:numId w:val="36"/>
        </w:numPr>
        <w:tabs>
          <w:tab w:val="clear" w:pos="-153"/>
          <w:tab w:val="num" w:pos="0"/>
        </w:tabs>
        <w:suppressAutoHyphens/>
        <w:spacing w:before="26" w:after="26" w:line="360" w:lineRule="auto"/>
        <w:rPr>
          <w:rFonts w:asciiTheme="majorHAnsi" w:hAnsiTheme="majorHAnsi" w:cstheme="majorHAnsi"/>
          <w:sz w:val="26"/>
          <w:szCs w:val="26"/>
        </w:rPr>
      </w:pPr>
      <w:r w:rsidRPr="008025CD">
        <w:rPr>
          <w:rFonts w:asciiTheme="majorHAnsi" w:hAnsiTheme="majorHAnsi" w:cstheme="majorHAnsi"/>
          <w:sz w:val="26"/>
          <w:szCs w:val="26"/>
        </w:rPr>
        <w:t>X-Forward-For</w:t>
      </w:r>
    </w:p>
    <w:p w:rsidR="00017AF2" w:rsidRPr="008025CD" w:rsidRDefault="00017AF2"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URL Fetch Service sẽ trả về dữ liệu từ phía response, bao gồm code, header và body. Mặc định, nếu dữ liệu trả về là chứa mã code tham khảo đến địa chỉ khác, service sẽ kết nối đến địa chỉ đó để lấy dữ liệu cho ứng dụng. Tối đa là qua 5 tầng kết nối, nếu quá số lượng trên thì service sẽ báo lỗi.</w:t>
      </w:r>
    </w:p>
    <w:p w:rsidR="00017AF2" w:rsidRPr="008025CD" w:rsidRDefault="00017AF2"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 xml:space="preserve">Nếu bạn có sử dụng tường lửa, ứng dụng của bạn có thể dử dụng Google Secure Data Connector (SDC). Thông tin chi tiết về SDC, xin tham khảo: </w:t>
      </w:r>
      <w:hyperlink r:id="rId48" w:history="1">
        <w:r w:rsidRPr="008025CD">
          <w:rPr>
            <w:rStyle w:val="Hyperlink"/>
            <w:rFonts w:asciiTheme="majorHAnsi" w:hAnsiTheme="majorHAnsi" w:cstheme="majorHAnsi"/>
            <w:sz w:val="26"/>
            <w:szCs w:val="26"/>
          </w:rPr>
          <w:t>http://code.google.com/securedataconnector/</w:t>
        </w:r>
      </w:hyperlink>
    </w:p>
    <w:p w:rsidR="00017AF2" w:rsidRPr="008025CD" w:rsidRDefault="00017AF2" w:rsidP="009A2D29">
      <w:pPr>
        <w:spacing w:line="360" w:lineRule="auto"/>
        <w:ind w:firstLine="567"/>
        <w:rPr>
          <w:rFonts w:asciiTheme="majorHAnsi" w:eastAsia="Times New Roman" w:hAnsiTheme="majorHAnsi" w:cstheme="majorHAnsi"/>
          <w:sz w:val="26"/>
          <w:szCs w:val="26"/>
          <w:lang w:eastAsia="ar-SA"/>
        </w:rPr>
      </w:pPr>
      <w:r w:rsidRPr="008025CD">
        <w:rPr>
          <w:rFonts w:asciiTheme="majorHAnsi" w:eastAsia="Times New Roman" w:hAnsiTheme="majorHAnsi" w:cstheme="majorHAnsi"/>
          <w:sz w:val="26"/>
          <w:szCs w:val="26"/>
          <w:lang w:eastAsia="ar-SA"/>
        </w:rPr>
        <w:t>URL Fetch Service cho request có dung lượng tối đa là 1 megabyte và response tối đa là 32 megabyte.</w:t>
      </w:r>
    </w:p>
    <w:p w:rsidR="00017AF2" w:rsidRPr="008025CD" w:rsidRDefault="00017AF2" w:rsidP="009A2D29">
      <w:pPr>
        <w:spacing w:line="360" w:lineRule="auto"/>
        <w:ind w:firstLine="567"/>
        <w:rPr>
          <w:rFonts w:asciiTheme="majorHAnsi" w:eastAsia="Times New Roman" w:hAnsiTheme="majorHAnsi" w:cstheme="majorHAnsi"/>
          <w:sz w:val="26"/>
          <w:szCs w:val="26"/>
          <w:lang w:val="en-US" w:eastAsia="ar-SA"/>
        </w:rPr>
      </w:pPr>
    </w:p>
    <w:p w:rsidR="00454893" w:rsidRPr="008025CD" w:rsidRDefault="00454893" w:rsidP="009A2D29">
      <w:pPr>
        <w:pStyle w:val="Heading2"/>
        <w:tabs>
          <w:tab w:val="clear" w:pos="0"/>
          <w:tab w:val="left" w:pos="567"/>
        </w:tabs>
        <w:spacing w:line="360" w:lineRule="auto"/>
        <w:ind w:left="0" w:firstLine="0"/>
        <w:rPr>
          <w:rFonts w:asciiTheme="majorHAnsi" w:hAnsiTheme="majorHAnsi" w:cstheme="majorHAnsi"/>
          <w:sz w:val="26"/>
          <w:szCs w:val="26"/>
        </w:rPr>
      </w:pPr>
      <w:proofErr w:type="gramStart"/>
      <w:r w:rsidRPr="008025CD">
        <w:rPr>
          <w:rFonts w:asciiTheme="majorHAnsi" w:hAnsiTheme="majorHAnsi" w:cstheme="majorHAnsi"/>
          <w:sz w:val="26"/>
          <w:szCs w:val="26"/>
        </w:rPr>
        <w:t>1.2  Kiến</w:t>
      </w:r>
      <w:proofErr w:type="gramEnd"/>
      <w:r w:rsidRPr="008025CD">
        <w:rPr>
          <w:rFonts w:asciiTheme="majorHAnsi" w:hAnsiTheme="majorHAnsi" w:cstheme="majorHAnsi"/>
          <w:sz w:val="26"/>
          <w:szCs w:val="26"/>
        </w:rPr>
        <w:t xml:space="preserve"> trúc Android</w:t>
      </w:r>
    </w:p>
    <w:p w:rsidR="00454893" w:rsidRPr="008025CD" w:rsidRDefault="00454893" w:rsidP="009A2D29">
      <w:pPr>
        <w:spacing w:line="360" w:lineRule="auto"/>
        <w:ind w:firstLine="360"/>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Việc hiểu được các thành phần (component) hay kiến trúc của một ứng dụng Android là rất cần thiết cho việc lập trình. Các thành phần này được chia làm 6 loại bao gồm: </w:t>
      </w:r>
    </w:p>
    <w:p w:rsidR="00454893" w:rsidRPr="008025CD" w:rsidRDefault="00454893" w:rsidP="009A2D29">
      <w:pPr>
        <w:numPr>
          <w:ilvl w:val="0"/>
          <w:numId w:val="2"/>
        </w:numPr>
        <w:suppressAutoHyphens/>
        <w:spacing w:line="360" w:lineRule="auto"/>
        <w:ind w:left="993"/>
        <w:rPr>
          <w:rFonts w:asciiTheme="majorHAnsi" w:hAnsiTheme="majorHAnsi" w:cstheme="majorHAnsi"/>
          <w:sz w:val="26"/>
          <w:szCs w:val="26"/>
          <w:lang w:val="en-US"/>
        </w:rPr>
      </w:pPr>
      <w:r w:rsidRPr="008025CD">
        <w:rPr>
          <w:rFonts w:asciiTheme="majorHAnsi" w:hAnsiTheme="majorHAnsi" w:cstheme="majorHAnsi"/>
          <w:b/>
          <w:sz w:val="26"/>
          <w:szCs w:val="26"/>
          <w:lang w:val="en-US"/>
        </w:rPr>
        <w:t>Activity:</w:t>
      </w:r>
      <w:r w:rsidRPr="008025CD">
        <w:rPr>
          <w:rFonts w:asciiTheme="majorHAnsi" w:hAnsiTheme="majorHAnsi" w:cstheme="majorHAnsi"/>
          <w:sz w:val="26"/>
          <w:szCs w:val="26"/>
          <w:lang w:val="en-US"/>
        </w:rPr>
        <w:t xml:space="preserve"> hiểu một cách đơn giản thì Activity là nền của 1 ứng dụng giống như 1 Midlet ở lập trình J2ME. Khi khởi động 1 ứng dụng Android nào đó </w:t>
      </w:r>
      <w:r w:rsidRPr="008025CD">
        <w:rPr>
          <w:rFonts w:asciiTheme="majorHAnsi" w:hAnsiTheme="majorHAnsi" w:cstheme="majorHAnsi"/>
          <w:sz w:val="26"/>
          <w:szCs w:val="26"/>
          <w:lang w:val="en-US"/>
        </w:rPr>
        <w:lastRenderedPageBreak/>
        <w:t xml:space="preserve">thì bao giờ cũng có 1 main Activity được gọi, hiển thị màn hình giao diện của ứng dụng cho phép người dùng tương tác. </w:t>
      </w:r>
    </w:p>
    <w:p w:rsidR="00454893" w:rsidRPr="008025CD" w:rsidRDefault="00454893" w:rsidP="009A2D29">
      <w:pPr>
        <w:numPr>
          <w:ilvl w:val="0"/>
          <w:numId w:val="2"/>
        </w:numPr>
        <w:suppressAutoHyphens/>
        <w:spacing w:line="360" w:lineRule="auto"/>
        <w:ind w:left="993"/>
        <w:rPr>
          <w:rFonts w:asciiTheme="majorHAnsi" w:hAnsiTheme="majorHAnsi" w:cstheme="majorHAnsi"/>
          <w:sz w:val="26"/>
          <w:szCs w:val="26"/>
          <w:lang w:val="en-US"/>
        </w:rPr>
      </w:pPr>
      <w:r w:rsidRPr="008025CD">
        <w:rPr>
          <w:rFonts w:asciiTheme="majorHAnsi" w:hAnsiTheme="majorHAnsi" w:cstheme="majorHAnsi"/>
          <w:b/>
          <w:sz w:val="26"/>
          <w:szCs w:val="26"/>
          <w:lang w:val="en-US"/>
        </w:rPr>
        <w:t>Service:</w:t>
      </w:r>
      <w:r w:rsidRPr="008025CD">
        <w:rPr>
          <w:rFonts w:asciiTheme="majorHAnsi" w:hAnsiTheme="majorHAnsi" w:cstheme="majorHAnsi"/>
          <w:sz w:val="26"/>
          <w:szCs w:val="26"/>
          <w:lang w:val="en-US"/>
        </w:rPr>
        <w:t xml:space="preserve"> thành phần chạy ẩn trong Android. Service sử dụng để update dữ liệu, đưa ra các cảnh báo (Notification) và không bao giờ hiển thị cho người dùng thấy. </w:t>
      </w:r>
    </w:p>
    <w:p w:rsidR="00454893" w:rsidRPr="008025CD" w:rsidRDefault="00454893" w:rsidP="009A2D29">
      <w:pPr>
        <w:numPr>
          <w:ilvl w:val="0"/>
          <w:numId w:val="2"/>
        </w:numPr>
        <w:suppressAutoHyphens/>
        <w:spacing w:line="360" w:lineRule="auto"/>
        <w:ind w:left="993"/>
        <w:rPr>
          <w:rFonts w:asciiTheme="majorHAnsi" w:hAnsiTheme="majorHAnsi" w:cstheme="majorHAnsi"/>
          <w:sz w:val="26"/>
          <w:szCs w:val="26"/>
          <w:lang w:val="en-US"/>
        </w:rPr>
      </w:pPr>
      <w:r w:rsidRPr="008025CD">
        <w:rPr>
          <w:rFonts w:asciiTheme="majorHAnsi" w:hAnsiTheme="majorHAnsi" w:cstheme="majorHAnsi"/>
          <w:b/>
          <w:sz w:val="26"/>
          <w:szCs w:val="26"/>
          <w:lang w:val="en-US"/>
        </w:rPr>
        <w:t>Content Provider:</w:t>
      </w:r>
      <w:r w:rsidRPr="008025CD">
        <w:rPr>
          <w:rFonts w:asciiTheme="majorHAnsi" w:hAnsiTheme="majorHAnsi" w:cstheme="majorHAnsi"/>
          <w:sz w:val="26"/>
          <w:szCs w:val="26"/>
          <w:lang w:val="en-US"/>
        </w:rPr>
        <w:t xml:space="preserve"> kho dữ liệu chia sẻ. Content Provider được sử dụng để quản lý và chia sẻ dữ liệu giữa các ứng dụng. </w:t>
      </w:r>
    </w:p>
    <w:p w:rsidR="00454893" w:rsidRPr="008025CD" w:rsidRDefault="00454893" w:rsidP="009A2D29">
      <w:pPr>
        <w:numPr>
          <w:ilvl w:val="0"/>
          <w:numId w:val="2"/>
        </w:numPr>
        <w:suppressAutoHyphens/>
        <w:spacing w:line="360" w:lineRule="auto"/>
        <w:ind w:left="993"/>
        <w:rPr>
          <w:rFonts w:asciiTheme="majorHAnsi" w:hAnsiTheme="majorHAnsi" w:cstheme="majorHAnsi"/>
          <w:sz w:val="26"/>
          <w:szCs w:val="26"/>
          <w:lang w:val="en-US"/>
        </w:rPr>
      </w:pPr>
      <w:r w:rsidRPr="008025CD">
        <w:rPr>
          <w:rFonts w:asciiTheme="majorHAnsi" w:hAnsiTheme="majorHAnsi" w:cstheme="majorHAnsi"/>
          <w:b/>
          <w:sz w:val="26"/>
          <w:szCs w:val="26"/>
          <w:lang w:val="en-US"/>
        </w:rPr>
        <w:t>Intent:</w:t>
      </w:r>
      <w:r w:rsidRPr="008025CD">
        <w:rPr>
          <w:rFonts w:asciiTheme="majorHAnsi" w:hAnsiTheme="majorHAnsi" w:cstheme="majorHAnsi"/>
          <w:sz w:val="26"/>
          <w:szCs w:val="26"/>
          <w:lang w:val="en-US"/>
        </w:rPr>
        <w:t xml:space="preserve"> nền tảng để truyền tải các thông báo. Intent được sử dụng để gửi các thông báo đi nhằm khởi tạo 1 Activity hay Service để thực hiện công việc bạn mong muốn. VD: khi mở 1 trang web, bạn gửi 1 intent đi để tạo 1 activity mới hiển thị trang web đó. </w:t>
      </w:r>
    </w:p>
    <w:p w:rsidR="00454893" w:rsidRPr="008025CD" w:rsidRDefault="00454893" w:rsidP="009A2D29">
      <w:pPr>
        <w:numPr>
          <w:ilvl w:val="0"/>
          <w:numId w:val="2"/>
        </w:numPr>
        <w:suppressAutoHyphens/>
        <w:spacing w:line="360" w:lineRule="auto"/>
        <w:ind w:left="993" w:hanging="426"/>
        <w:rPr>
          <w:rFonts w:asciiTheme="majorHAnsi" w:hAnsiTheme="majorHAnsi" w:cstheme="majorHAnsi"/>
          <w:sz w:val="26"/>
          <w:szCs w:val="26"/>
          <w:lang w:val="en-US"/>
        </w:rPr>
      </w:pPr>
      <w:r w:rsidRPr="008025CD">
        <w:rPr>
          <w:rFonts w:asciiTheme="majorHAnsi" w:hAnsiTheme="majorHAnsi" w:cstheme="majorHAnsi"/>
          <w:b/>
          <w:sz w:val="26"/>
          <w:szCs w:val="26"/>
          <w:lang w:val="en-US"/>
        </w:rPr>
        <w:t>Broadcast Receiver:</w:t>
      </w:r>
      <w:r w:rsidRPr="008025CD">
        <w:rPr>
          <w:rFonts w:asciiTheme="majorHAnsi" w:hAnsiTheme="majorHAnsi" w:cstheme="majorHAnsi"/>
          <w:sz w:val="26"/>
          <w:szCs w:val="26"/>
          <w:lang w:val="en-US"/>
        </w:rPr>
        <w:t xml:space="preserve"> thành phần </w:t>
      </w:r>
      <w:proofErr w:type="gramStart"/>
      <w:r w:rsidRPr="008025CD">
        <w:rPr>
          <w:rFonts w:asciiTheme="majorHAnsi" w:hAnsiTheme="majorHAnsi" w:cstheme="majorHAnsi"/>
          <w:sz w:val="26"/>
          <w:szCs w:val="26"/>
          <w:lang w:val="en-US"/>
        </w:rPr>
        <w:t>thu</w:t>
      </w:r>
      <w:proofErr w:type="gramEnd"/>
      <w:r w:rsidRPr="008025CD">
        <w:rPr>
          <w:rFonts w:asciiTheme="majorHAnsi" w:hAnsiTheme="majorHAnsi" w:cstheme="majorHAnsi"/>
          <w:sz w:val="26"/>
          <w:szCs w:val="26"/>
          <w:lang w:val="en-US"/>
        </w:rPr>
        <w:t xml:space="preserve"> nhận các Intent bên ngoài gửi tới. VD: bạn viết 1 chương trình thay thế cho phần gọi điện mặc định của Android, khi đó bạn cần 1 BR để nhận biết các Intent là các cuộc gọi tới. </w:t>
      </w:r>
    </w:p>
    <w:p w:rsidR="00454893" w:rsidRPr="008025CD" w:rsidRDefault="00454893" w:rsidP="009A2D29">
      <w:pPr>
        <w:numPr>
          <w:ilvl w:val="0"/>
          <w:numId w:val="2"/>
        </w:numPr>
        <w:suppressAutoHyphens/>
        <w:spacing w:line="360" w:lineRule="auto"/>
        <w:ind w:left="993"/>
        <w:rPr>
          <w:rFonts w:asciiTheme="majorHAnsi" w:hAnsiTheme="majorHAnsi" w:cstheme="majorHAnsi"/>
          <w:sz w:val="26"/>
          <w:szCs w:val="26"/>
          <w:lang w:val="en-US"/>
        </w:rPr>
      </w:pPr>
      <w:r w:rsidRPr="008025CD">
        <w:rPr>
          <w:rFonts w:asciiTheme="majorHAnsi" w:hAnsiTheme="majorHAnsi" w:cstheme="majorHAnsi"/>
          <w:b/>
          <w:sz w:val="26"/>
          <w:szCs w:val="26"/>
          <w:lang w:val="en-US"/>
        </w:rPr>
        <w:t>Notification:</w:t>
      </w:r>
      <w:r w:rsidRPr="008025CD">
        <w:rPr>
          <w:rFonts w:asciiTheme="majorHAnsi" w:hAnsiTheme="majorHAnsi" w:cstheme="majorHAnsi"/>
          <w:sz w:val="26"/>
          <w:szCs w:val="26"/>
          <w:lang w:val="en-US"/>
        </w:rPr>
        <w:t xml:space="preserve"> đưa ra các cảnh báo mà không làm cho các Activity phải ngừng hoạt động. </w:t>
      </w:r>
    </w:p>
    <w:p w:rsidR="00454893" w:rsidRPr="008025CD" w:rsidRDefault="00454893" w:rsidP="009A2D29">
      <w:pPr>
        <w:spacing w:line="360" w:lineRule="auto"/>
        <w:rPr>
          <w:rFonts w:asciiTheme="majorHAnsi" w:hAnsiTheme="majorHAnsi" w:cstheme="majorHAnsi"/>
          <w:b/>
          <w:sz w:val="26"/>
          <w:szCs w:val="26"/>
          <w:lang w:val="en-US"/>
        </w:rPr>
      </w:pPr>
      <w:proofErr w:type="gramStart"/>
      <w:r w:rsidRPr="008025CD">
        <w:rPr>
          <w:rFonts w:asciiTheme="majorHAnsi" w:hAnsiTheme="majorHAnsi" w:cstheme="majorHAnsi"/>
          <w:b/>
          <w:sz w:val="26"/>
          <w:szCs w:val="26"/>
          <w:lang w:val="en-US"/>
        </w:rPr>
        <w:t>1.3  Vòng</w:t>
      </w:r>
      <w:proofErr w:type="gramEnd"/>
      <w:r w:rsidRPr="008025CD">
        <w:rPr>
          <w:rFonts w:asciiTheme="majorHAnsi" w:hAnsiTheme="majorHAnsi" w:cstheme="majorHAnsi"/>
          <w:b/>
          <w:sz w:val="26"/>
          <w:szCs w:val="26"/>
          <w:lang w:val="en-US"/>
        </w:rPr>
        <w:t xml:space="preserve">  đời sống của một ứng dụng Android: </w:t>
      </w:r>
    </w:p>
    <w:p w:rsidR="00454893" w:rsidRPr="008025CD" w:rsidRDefault="00454893" w:rsidP="009A2D29">
      <w:pPr>
        <w:numPr>
          <w:ilvl w:val="0"/>
          <w:numId w:val="3"/>
        </w:numPr>
        <w:suppressAutoHyphens/>
        <w:spacing w:line="360" w:lineRule="auto"/>
        <w:ind w:left="567" w:hanging="426"/>
        <w:rPr>
          <w:rFonts w:asciiTheme="majorHAnsi" w:hAnsiTheme="majorHAnsi" w:cstheme="majorHAnsi"/>
          <w:b/>
          <w:sz w:val="26"/>
          <w:szCs w:val="26"/>
          <w:lang w:val="en-US"/>
        </w:rPr>
      </w:pPr>
      <w:r w:rsidRPr="008025CD">
        <w:rPr>
          <w:rFonts w:asciiTheme="majorHAnsi" w:hAnsiTheme="majorHAnsi" w:cstheme="majorHAnsi"/>
          <w:b/>
          <w:sz w:val="26"/>
          <w:szCs w:val="26"/>
          <w:lang w:val="en-US"/>
        </w:rPr>
        <w:t>Vòng đời sống của process:</w:t>
      </w:r>
    </w:p>
    <w:p w:rsidR="00454893" w:rsidRPr="008025CD" w:rsidRDefault="00454893" w:rsidP="009A2D29">
      <w:pPr>
        <w:spacing w:line="360" w:lineRule="auto"/>
        <w:ind w:firstLine="426"/>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Android có cơ chế quản lý các process </w:t>
      </w:r>
      <w:proofErr w:type="gramStart"/>
      <w:r w:rsidRPr="008025CD">
        <w:rPr>
          <w:rFonts w:asciiTheme="majorHAnsi" w:hAnsiTheme="majorHAnsi" w:cstheme="majorHAnsi"/>
          <w:sz w:val="26"/>
          <w:szCs w:val="26"/>
          <w:lang w:val="en-US"/>
        </w:rPr>
        <w:t>theo</w:t>
      </w:r>
      <w:proofErr w:type="gramEnd"/>
      <w:r w:rsidRPr="008025CD">
        <w:rPr>
          <w:rFonts w:asciiTheme="majorHAnsi" w:hAnsiTheme="majorHAnsi" w:cstheme="majorHAnsi"/>
          <w:sz w:val="26"/>
          <w:szCs w:val="26"/>
          <w:lang w:val="en-US"/>
        </w:rPr>
        <w:t xml:space="preserve"> chế độ ưu tiên. </w:t>
      </w:r>
      <w:proofErr w:type="gramStart"/>
      <w:r w:rsidRPr="008025CD">
        <w:rPr>
          <w:rFonts w:asciiTheme="majorHAnsi" w:hAnsiTheme="majorHAnsi" w:cstheme="majorHAnsi"/>
          <w:sz w:val="26"/>
          <w:szCs w:val="26"/>
          <w:lang w:val="en-US"/>
        </w:rPr>
        <w:t>Các process có priority thấp sẽ bị Android giải phóng mà không hề cảnh báo nhằm đảm bảo tài nguyên.</w:t>
      </w:r>
      <w:proofErr w:type="gramEnd"/>
    </w:p>
    <w:p w:rsidR="00454893" w:rsidRPr="008025CD" w:rsidRDefault="00454893" w:rsidP="009A2D29">
      <w:pPr>
        <w:numPr>
          <w:ilvl w:val="0"/>
          <w:numId w:val="4"/>
        </w:numPr>
        <w:suppressAutoHyphens/>
        <w:spacing w:line="360" w:lineRule="auto"/>
        <w:ind w:left="567"/>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Foreground process: là process của ứng dụng hiện thời đang được người dùng tương tác. </w:t>
      </w:r>
    </w:p>
    <w:p w:rsidR="00454893" w:rsidRPr="008025CD" w:rsidRDefault="00454893" w:rsidP="009A2D29">
      <w:pPr>
        <w:numPr>
          <w:ilvl w:val="0"/>
          <w:numId w:val="5"/>
        </w:numPr>
        <w:suppressAutoHyphens/>
        <w:spacing w:line="360" w:lineRule="auto"/>
        <w:ind w:left="567"/>
        <w:rPr>
          <w:rFonts w:asciiTheme="majorHAnsi" w:hAnsiTheme="majorHAnsi" w:cstheme="majorHAnsi"/>
          <w:sz w:val="26"/>
          <w:szCs w:val="26"/>
          <w:lang w:val="en-US"/>
        </w:rPr>
      </w:pPr>
      <w:r w:rsidRPr="008025CD">
        <w:rPr>
          <w:rFonts w:asciiTheme="majorHAnsi" w:hAnsiTheme="majorHAnsi" w:cstheme="majorHAnsi"/>
          <w:sz w:val="26"/>
          <w:szCs w:val="26"/>
          <w:lang w:val="en-US"/>
        </w:rPr>
        <w:t>Visible process: là process của ứng dụng mà activity đang hiển thị đối với người dùng (</w:t>
      </w:r>
      <w:proofErr w:type="gramStart"/>
      <w:r w:rsidRPr="008025CD">
        <w:rPr>
          <w:rFonts w:asciiTheme="majorHAnsi" w:hAnsiTheme="majorHAnsi" w:cstheme="majorHAnsi"/>
          <w:sz w:val="26"/>
          <w:szCs w:val="26"/>
          <w:lang w:val="en-US"/>
        </w:rPr>
        <w:t>onPaused(</w:t>
      </w:r>
      <w:proofErr w:type="gramEnd"/>
      <w:r w:rsidRPr="008025CD">
        <w:rPr>
          <w:rFonts w:asciiTheme="majorHAnsi" w:hAnsiTheme="majorHAnsi" w:cstheme="majorHAnsi"/>
          <w:sz w:val="26"/>
          <w:szCs w:val="26"/>
          <w:lang w:val="en-US"/>
        </w:rPr>
        <w:t xml:space="preserve">) của activity được gọi). </w:t>
      </w:r>
    </w:p>
    <w:p w:rsidR="00454893" w:rsidRPr="008025CD" w:rsidRDefault="00454893" w:rsidP="009A2D29">
      <w:pPr>
        <w:numPr>
          <w:ilvl w:val="0"/>
          <w:numId w:val="5"/>
        </w:numPr>
        <w:suppressAutoHyphens/>
        <w:spacing w:line="360" w:lineRule="auto"/>
        <w:ind w:left="567"/>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Service process: là Service đang running. </w:t>
      </w:r>
    </w:p>
    <w:p w:rsidR="00454893" w:rsidRPr="008025CD" w:rsidRDefault="00454893" w:rsidP="009A2D29">
      <w:pPr>
        <w:numPr>
          <w:ilvl w:val="0"/>
          <w:numId w:val="5"/>
        </w:numPr>
        <w:suppressAutoHyphens/>
        <w:spacing w:line="360" w:lineRule="auto"/>
        <w:ind w:left="567"/>
        <w:rPr>
          <w:rFonts w:asciiTheme="majorHAnsi" w:hAnsiTheme="majorHAnsi" w:cstheme="majorHAnsi"/>
          <w:sz w:val="26"/>
          <w:szCs w:val="26"/>
          <w:lang w:val="en-US"/>
        </w:rPr>
      </w:pPr>
      <w:r w:rsidRPr="008025CD">
        <w:rPr>
          <w:rFonts w:asciiTheme="majorHAnsi" w:hAnsiTheme="majorHAnsi" w:cstheme="majorHAnsi"/>
          <w:sz w:val="26"/>
          <w:szCs w:val="26"/>
          <w:lang w:val="en-US"/>
        </w:rPr>
        <w:t>Background process: là process của ứng dụng mà các activity của nó ko hiển thị với người dùng (</w:t>
      </w:r>
      <w:proofErr w:type="gramStart"/>
      <w:r w:rsidRPr="008025CD">
        <w:rPr>
          <w:rFonts w:asciiTheme="majorHAnsi" w:hAnsiTheme="majorHAnsi" w:cstheme="majorHAnsi"/>
          <w:sz w:val="26"/>
          <w:szCs w:val="26"/>
          <w:lang w:val="en-US"/>
        </w:rPr>
        <w:t>onStoped(</w:t>
      </w:r>
      <w:proofErr w:type="gramEnd"/>
      <w:r w:rsidRPr="008025CD">
        <w:rPr>
          <w:rFonts w:asciiTheme="majorHAnsi" w:hAnsiTheme="majorHAnsi" w:cstheme="majorHAnsi"/>
          <w:sz w:val="26"/>
          <w:szCs w:val="26"/>
          <w:lang w:val="en-US"/>
        </w:rPr>
        <w:t xml:space="preserve">) của activity được gọi). </w:t>
      </w:r>
    </w:p>
    <w:p w:rsidR="00454893" w:rsidRPr="008025CD" w:rsidRDefault="00454893" w:rsidP="009A2D29">
      <w:pPr>
        <w:numPr>
          <w:ilvl w:val="0"/>
          <w:numId w:val="5"/>
        </w:numPr>
        <w:suppressAutoHyphens/>
        <w:spacing w:line="360" w:lineRule="auto"/>
        <w:ind w:left="567"/>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Empty process: process không có bất cứ 1 thành phần nào active. </w:t>
      </w:r>
    </w:p>
    <w:p w:rsidR="00454893" w:rsidRPr="008025CD" w:rsidRDefault="00454893" w:rsidP="009A2D29">
      <w:pPr>
        <w:spacing w:line="360" w:lineRule="auto"/>
        <w:ind w:left="567"/>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Theo chế độ ưu tiên thì khi cần tài nguyên, Android sẽ tự động kill process, trước tiên là các empty process.</w:t>
      </w:r>
      <w:proofErr w:type="gramEnd"/>
    </w:p>
    <w:p w:rsidR="00454893" w:rsidRPr="008025CD" w:rsidRDefault="00454893" w:rsidP="009A2D29">
      <w:pPr>
        <w:numPr>
          <w:ilvl w:val="0"/>
          <w:numId w:val="3"/>
        </w:numPr>
        <w:suppressAutoHyphens/>
        <w:spacing w:line="360" w:lineRule="auto"/>
        <w:ind w:left="993" w:hanging="426"/>
        <w:rPr>
          <w:rFonts w:asciiTheme="majorHAnsi" w:hAnsiTheme="majorHAnsi" w:cstheme="majorHAnsi"/>
          <w:b/>
          <w:sz w:val="26"/>
          <w:szCs w:val="26"/>
          <w:lang w:val="en-US"/>
        </w:rPr>
      </w:pPr>
      <w:r w:rsidRPr="008025CD">
        <w:rPr>
          <w:rFonts w:asciiTheme="majorHAnsi" w:hAnsiTheme="majorHAnsi" w:cstheme="majorHAnsi"/>
          <w:b/>
          <w:sz w:val="26"/>
          <w:szCs w:val="26"/>
          <w:lang w:val="en-US"/>
        </w:rPr>
        <w:lastRenderedPageBreak/>
        <w:t>Vòng đời sống của một Activity:</w:t>
      </w:r>
    </w:p>
    <w:p w:rsidR="00454893" w:rsidRPr="008025CD" w:rsidRDefault="00454893" w:rsidP="009A2D29">
      <w:pPr>
        <w:spacing w:line="360" w:lineRule="auto"/>
        <w:ind w:left="720" w:firstLine="273"/>
        <w:rPr>
          <w:rFonts w:asciiTheme="majorHAnsi" w:hAnsiTheme="majorHAnsi" w:cstheme="majorHAnsi"/>
          <w:sz w:val="26"/>
          <w:szCs w:val="26"/>
          <w:lang w:val="en-US"/>
        </w:rPr>
      </w:pPr>
      <w:r w:rsidRPr="008025CD">
        <w:rPr>
          <w:rFonts w:asciiTheme="majorHAnsi" w:hAnsiTheme="majorHAnsi" w:cstheme="majorHAnsi"/>
          <w:sz w:val="26"/>
          <w:szCs w:val="26"/>
          <w:lang w:val="en-US"/>
        </w:rPr>
        <w:t>Biểu đồ miêu tả Activity state</w:t>
      </w:r>
    </w:p>
    <w:p w:rsidR="00454893" w:rsidRPr="008025CD" w:rsidRDefault="00454893" w:rsidP="009A2D29">
      <w:pPr>
        <w:spacing w:line="360" w:lineRule="auto"/>
        <w:rPr>
          <w:rFonts w:asciiTheme="majorHAnsi" w:hAnsiTheme="majorHAnsi" w:cstheme="majorHAnsi"/>
          <w:sz w:val="26"/>
          <w:szCs w:val="26"/>
          <w:lang w:val="en-US"/>
        </w:rPr>
      </w:pPr>
      <w:r w:rsidRPr="008025CD">
        <w:rPr>
          <w:rFonts w:asciiTheme="majorHAnsi" w:hAnsiTheme="majorHAnsi" w:cstheme="majorHAnsi"/>
          <w:noProof/>
          <w:sz w:val="26"/>
          <w:szCs w:val="26"/>
          <w:lang w:val="en-US" w:eastAsia="en-US"/>
        </w:rPr>
        <w:drawing>
          <wp:inline distT="0" distB="0" distL="0" distR="0" wp14:anchorId="3A66AC4A" wp14:editId="0FEC538D">
            <wp:extent cx="3874143" cy="51133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3876624" cy="5116600"/>
                    </a:xfrm>
                    <a:prstGeom prst="rect">
                      <a:avLst/>
                    </a:prstGeom>
                    <a:noFill/>
                    <a:ln w="9525">
                      <a:noFill/>
                      <a:miter lim="800000"/>
                      <a:headEnd/>
                      <a:tailEnd/>
                    </a:ln>
                  </pic:spPr>
                </pic:pic>
              </a:graphicData>
            </a:graphic>
          </wp:inline>
        </w:drawing>
      </w:r>
    </w:p>
    <w:p w:rsidR="00454893" w:rsidRPr="008025CD" w:rsidRDefault="00454893" w:rsidP="009A2D29">
      <w:pPr>
        <w:spacing w:line="360" w:lineRule="auto"/>
        <w:ind w:firstLine="567"/>
        <w:rPr>
          <w:rFonts w:asciiTheme="majorHAnsi" w:hAnsiTheme="majorHAnsi" w:cstheme="majorHAnsi"/>
          <w:sz w:val="26"/>
          <w:szCs w:val="26"/>
          <w:lang w:val="en-US"/>
        </w:rPr>
      </w:pPr>
      <w:r w:rsidRPr="008025CD">
        <w:rPr>
          <w:rFonts w:asciiTheme="majorHAnsi" w:hAnsiTheme="majorHAnsi" w:cstheme="majorHAnsi"/>
          <w:sz w:val="26"/>
          <w:szCs w:val="26"/>
          <w:lang w:val="en-US"/>
        </w:rPr>
        <w:t>Vòng đời của Activity:</w:t>
      </w:r>
    </w:p>
    <w:p w:rsidR="00454893" w:rsidRPr="008025CD" w:rsidRDefault="00454893" w:rsidP="009A2D29">
      <w:pPr>
        <w:spacing w:line="360" w:lineRule="auto"/>
        <w:ind w:left="1134" w:hanging="284"/>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 Entire lifetime: Từ phương thức </w:t>
      </w:r>
      <w:proofErr w:type="gramStart"/>
      <w:r w:rsidRPr="008025CD">
        <w:rPr>
          <w:rFonts w:asciiTheme="majorHAnsi" w:hAnsiTheme="majorHAnsi" w:cstheme="majorHAnsi"/>
          <w:sz w:val="26"/>
          <w:szCs w:val="26"/>
          <w:lang w:val="en-US"/>
        </w:rPr>
        <w:t>onCreate(</w:t>
      </w:r>
      <w:proofErr w:type="gramEnd"/>
      <w:r w:rsidRPr="008025CD">
        <w:rPr>
          <w:rFonts w:asciiTheme="majorHAnsi" w:hAnsiTheme="majorHAnsi" w:cstheme="majorHAnsi"/>
          <w:sz w:val="26"/>
          <w:szCs w:val="26"/>
          <w:lang w:val="en-US"/>
        </w:rPr>
        <w:t xml:space="preserve"> ) cho tới onDestroy( ) </w:t>
      </w:r>
    </w:p>
    <w:p w:rsidR="00454893" w:rsidRPr="008025CD" w:rsidRDefault="00454893" w:rsidP="009A2D29">
      <w:pPr>
        <w:spacing w:line="360" w:lineRule="auto"/>
        <w:ind w:left="1134" w:hanging="284"/>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 Visible liftetime: Từ phương thức </w:t>
      </w:r>
      <w:proofErr w:type="gramStart"/>
      <w:r w:rsidRPr="008025CD">
        <w:rPr>
          <w:rFonts w:asciiTheme="majorHAnsi" w:hAnsiTheme="majorHAnsi" w:cstheme="majorHAnsi"/>
          <w:sz w:val="26"/>
          <w:szCs w:val="26"/>
          <w:lang w:val="en-US"/>
        </w:rPr>
        <w:t>onStart(</w:t>
      </w:r>
      <w:proofErr w:type="gramEnd"/>
      <w:r w:rsidRPr="008025CD">
        <w:rPr>
          <w:rFonts w:asciiTheme="majorHAnsi" w:hAnsiTheme="majorHAnsi" w:cstheme="majorHAnsi"/>
          <w:sz w:val="26"/>
          <w:szCs w:val="26"/>
          <w:lang w:val="en-US"/>
        </w:rPr>
        <w:t xml:space="preserve"> ) cho tới onStop( ) </w:t>
      </w:r>
    </w:p>
    <w:p w:rsidR="00454893" w:rsidRPr="008025CD" w:rsidRDefault="00454893" w:rsidP="009A2D29">
      <w:pPr>
        <w:spacing w:line="360" w:lineRule="auto"/>
        <w:ind w:left="1134" w:hanging="284"/>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 Foreground lifetime: Từ phương thức </w:t>
      </w:r>
      <w:proofErr w:type="gramStart"/>
      <w:r w:rsidRPr="008025CD">
        <w:rPr>
          <w:rFonts w:asciiTheme="majorHAnsi" w:hAnsiTheme="majorHAnsi" w:cstheme="majorHAnsi"/>
          <w:sz w:val="26"/>
          <w:szCs w:val="26"/>
          <w:lang w:val="en-US"/>
        </w:rPr>
        <w:t>onResume(</w:t>
      </w:r>
      <w:proofErr w:type="gramEnd"/>
      <w:r w:rsidRPr="008025CD">
        <w:rPr>
          <w:rFonts w:asciiTheme="majorHAnsi" w:hAnsiTheme="majorHAnsi" w:cstheme="majorHAnsi"/>
          <w:sz w:val="26"/>
          <w:szCs w:val="26"/>
          <w:lang w:val="en-US"/>
        </w:rPr>
        <w:t xml:space="preserve"> ) cho tới onPause( )</w:t>
      </w:r>
    </w:p>
    <w:p w:rsidR="00454893" w:rsidRPr="008025CD" w:rsidRDefault="00454893" w:rsidP="009A2D29">
      <w:pPr>
        <w:numPr>
          <w:ilvl w:val="1"/>
          <w:numId w:val="8"/>
        </w:numPr>
        <w:suppressAutoHyphens/>
        <w:spacing w:line="360" w:lineRule="auto"/>
        <w:rPr>
          <w:rFonts w:asciiTheme="majorHAnsi" w:hAnsiTheme="majorHAnsi" w:cstheme="majorHAnsi"/>
          <w:b/>
          <w:sz w:val="26"/>
          <w:szCs w:val="26"/>
          <w:lang w:val="en-US"/>
        </w:rPr>
      </w:pPr>
      <w:r w:rsidRPr="008025CD">
        <w:rPr>
          <w:rFonts w:asciiTheme="majorHAnsi" w:hAnsiTheme="majorHAnsi" w:cstheme="majorHAnsi"/>
          <w:b/>
          <w:sz w:val="26"/>
          <w:szCs w:val="26"/>
          <w:lang w:val="en-US"/>
        </w:rPr>
        <w:t xml:space="preserve">  Các thành phần trong Android</w:t>
      </w:r>
    </w:p>
    <w:p w:rsidR="00454893" w:rsidRPr="008025CD" w:rsidRDefault="00454893" w:rsidP="009A2D29">
      <w:pPr>
        <w:spacing w:line="360" w:lineRule="auto"/>
        <w:rPr>
          <w:rFonts w:asciiTheme="majorHAnsi" w:hAnsiTheme="majorHAnsi" w:cstheme="majorHAnsi"/>
          <w:b/>
          <w:sz w:val="26"/>
          <w:szCs w:val="26"/>
          <w:lang w:val="en-US"/>
        </w:rPr>
      </w:pPr>
      <w:r w:rsidRPr="008025CD">
        <w:rPr>
          <w:rFonts w:asciiTheme="majorHAnsi" w:hAnsiTheme="majorHAnsi" w:cstheme="majorHAnsi"/>
          <w:b/>
          <w:sz w:val="26"/>
          <w:szCs w:val="26"/>
          <w:lang w:val="en-US"/>
        </w:rPr>
        <w:t>1.4.1   Actitvity:</w:t>
      </w:r>
    </w:p>
    <w:p w:rsidR="00454893" w:rsidRPr="008025CD" w:rsidRDefault="00454893" w:rsidP="009A2D29">
      <w:pPr>
        <w:spacing w:line="360" w:lineRule="auto"/>
        <w:ind w:firstLine="425"/>
        <w:rPr>
          <w:rFonts w:asciiTheme="majorHAnsi" w:hAnsiTheme="majorHAnsi" w:cstheme="majorHAnsi"/>
          <w:sz w:val="26"/>
          <w:szCs w:val="26"/>
          <w:lang w:val="en-US"/>
        </w:rPr>
      </w:pPr>
      <w:proofErr w:type="gramStart"/>
      <w:r w:rsidRPr="008025CD">
        <w:rPr>
          <w:rFonts w:asciiTheme="majorHAnsi" w:hAnsiTheme="majorHAnsi" w:cstheme="majorHAnsi"/>
          <w:b/>
          <w:sz w:val="26"/>
          <w:szCs w:val="26"/>
          <w:lang w:val="en-US"/>
        </w:rPr>
        <w:t>Actitvity</w:t>
      </w:r>
      <w:r w:rsidRPr="008025CD">
        <w:rPr>
          <w:rFonts w:asciiTheme="majorHAnsi" w:hAnsiTheme="majorHAnsi" w:cstheme="majorHAnsi"/>
          <w:sz w:val="26"/>
          <w:szCs w:val="26"/>
          <w:lang w:val="en-US"/>
        </w:rPr>
        <w:t xml:space="preserve"> là thành phần quan trọng nhất và đóng vai trò chính trong xây dựng ứng dụng Android.</w:t>
      </w:r>
      <w:proofErr w:type="gramEnd"/>
      <w:r w:rsidRPr="008025CD">
        <w:rPr>
          <w:rFonts w:asciiTheme="majorHAnsi" w:hAnsiTheme="majorHAnsi" w:cstheme="majorHAnsi"/>
          <w:sz w:val="26"/>
          <w:szCs w:val="26"/>
          <w:lang w:val="en-US"/>
        </w:rPr>
        <w:t xml:space="preserve"> Hệ điều hành Android quản lý Activity theo dạng stack: khi một Activity mới được khởi tạo, nó sẽ được xếp lên đầu của stack và trở thành running activity, các Activity trước đó sẽ bị tạm dừng và chỉ hoạt động trở lại khi Activity mới được giải phóng. </w:t>
      </w:r>
    </w:p>
    <w:p w:rsidR="00454893" w:rsidRPr="008025CD" w:rsidRDefault="00454893" w:rsidP="009A2D29">
      <w:pPr>
        <w:spacing w:line="360" w:lineRule="auto"/>
        <w:rPr>
          <w:rFonts w:asciiTheme="majorHAnsi" w:hAnsiTheme="majorHAnsi" w:cstheme="majorHAnsi"/>
          <w:b/>
          <w:sz w:val="26"/>
          <w:szCs w:val="26"/>
          <w:lang w:val="en-US"/>
        </w:rPr>
      </w:pPr>
      <w:r w:rsidRPr="008025CD">
        <w:rPr>
          <w:rFonts w:asciiTheme="majorHAnsi" w:hAnsiTheme="majorHAnsi" w:cstheme="majorHAnsi"/>
          <w:b/>
          <w:sz w:val="26"/>
          <w:szCs w:val="26"/>
          <w:lang w:val="en-US"/>
        </w:rPr>
        <w:lastRenderedPageBreak/>
        <w:t xml:space="preserve">Activity bao gồm 4 state: </w:t>
      </w:r>
    </w:p>
    <w:p w:rsidR="00454893" w:rsidRPr="008025CD" w:rsidRDefault="00454893" w:rsidP="009A2D29">
      <w:pPr>
        <w:tabs>
          <w:tab w:val="left" w:pos="851"/>
        </w:tabs>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ab/>
        <w:t xml:space="preserve">- </w:t>
      </w:r>
      <w:proofErr w:type="gramStart"/>
      <w:r w:rsidRPr="008025CD">
        <w:rPr>
          <w:rFonts w:asciiTheme="majorHAnsi" w:hAnsiTheme="majorHAnsi" w:cstheme="majorHAnsi"/>
          <w:sz w:val="26"/>
          <w:szCs w:val="26"/>
          <w:lang w:val="en-US"/>
        </w:rPr>
        <w:t>active</w:t>
      </w:r>
      <w:proofErr w:type="gramEnd"/>
      <w:r w:rsidRPr="008025CD">
        <w:rPr>
          <w:rFonts w:asciiTheme="majorHAnsi" w:hAnsiTheme="majorHAnsi" w:cstheme="majorHAnsi"/>
          <w:sz w:val="26"/>
          <w:szCs w:val="26"/>
          <w:lang w:val="en-US"/>
        </w:rPr>
        <w:t xml:space="preserve"> (running): Activity đang hiển thị trên màn hình (foreground). </w:t>
      </w:r>
    </w:p>
    <w:p w:rsidR="00454893" w:rsidRPr="008025CD" w:rsidRDefault="00454893" w:rsidP="009A2D29">
      <w:pPr>
        <w:tabs>
          <w:tab w:val="left" w:pos="851"/>
        </w:tabs>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ab/>
        <w:t xml:space="preserve">- paused: Activity vẫn hiển thị (visible) nhưng không thể tương tác (lost focus). </w:t>
      </w:r>
    </w:p>
    <w:p w:rsidR="00454893" w:rsidRPr="008025CD" w:rsidRDefault="00454893" w:rsidP="009A2D29">
      <w:pPr>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VD: một activity mới xuất hiện hiển thị giao diện đè lên trên activity cũ, nhưng giao diện này nhỏ hơn giao diện của activity cũ, do đó ta vẫn thấy được 1 phần giao diện của activity cũ nhưng lại không thể tương tác với nó. </w:t>
      </w:r>
    </w:p>
    <w:p w:rsidR="00454893" w:rsidRPr="008025CD" w:rsidRDefault="00454893" w:rsidP="009A2D29">
      <w:pPr>
        <w:spacing w:line="360" w:lineRule="auto"/>
        <w:ind w:firstLine="294"/>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 </w:t>
      </w:r>
      <w:proofErr w:type="gramStart"/>
      <w:r w:rsidRPr="008025CD">
        <w:rPr>
          <w:rFonts w:asciiTheme="majorHAnsi" w:hAnsiTheme="majorHAnsi" w:cstheme="majorHAnsi"/>
          <w:sz w:val="26"/>
          <w:szCs w:val="26"/>
          <w:lang w:val="en-US"/>
        </w:rPr>
        <w:t>stop</w:t>
      </w:r>
      <w:proofErr w:type="gramEnd"/>
      <w:r w:rsidRPr="008025CD">
        <w:rPr>
          <w:rFonts w:asciiTheme="majorHAnsi" w:hAnsiTheme="majorHAnsi" w:cstheme="majorHAnsi"/>
          <w:sz w:val="26"/>
          <w:szCs w:val="26"/>
          <w:lang w:val="en-US"/>
        </w:rPr>
        <w:t xml:space="preserve">: Activity bị thay thế hoàn toàn bởi Activity mới sẽ tiến đến trạng thái stop </w:t>
      </w:r>
    </w:p>
    <w:p w:rsidR="00454893" w:rsidRPr="008025CD" w:rsidRDefault="00454893" w:rsidP="009A2D29">
      <w:pPr>
        <w:spacing w:line="360" w:lineRule="auto"/>
        <w:ind w:firstLine="294"/>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 killed: Khi hệ thống bị thiếu bộ nhớ, nó sẽ giải phóng các tiến trình </w:t>
      </w:r>
      <w:proofErr w:type="gramStart"/>
      <w:r w:rsidRPr="008025CD">
        <w:rPr>
          <w:rFonts w:asciiTheme="majorHAnsi" w:hAnsiTheme="majorHAnsi" w:cstheme="majorHAnsi"/>
          <w:sz w:val="26"/>
          <w:szCs w:val="26"/>
          <w:lang w:val="en-US"/>
        </w:rPr>
        <w:t>theo</w:t>
      </w:r>
      <w:proofErr w:type="gramEnd"/>
      <w:r w:rsidRPr="008025CD">
        <w:rPr>
          <w:rFonts w:asciiTheme="majorHAnsi" w:hAnsiTheme="majorHAnsi" w:cstheme="majorHAnsi"/>
          <w:sz w:val="26"/>
          <w:szCs w:val="26"/>
          <w:lang w:val="en-US"/>
        </w:rPr>
        <w:t xml:space="preserve"> nguyên tắc ưu tiên. Các Activity ở trạng thái stop hoặc paused cũng có thể bị giải phóng và khi nó được hiển thị lại thì các Activity này phải khởi động lại hoàn toàn và phục hồi lại trạng thái trước đó. </w:t>
      </w:r>
    </w:p>
    <w:p w:rsidR="00454893" w:rsidRPr="008025CD" w:rsidRDefault="00454893" w:rsidP="009A2D29">
      <w:pPr>
        <w:spacing w:line="360" w:lineRule="auto"/>
        <w:rPr>
          <w:rFonts w:asciiTheme="majorHAnsi" w:hAnsiTheme="majorHAnsi" w:cstheme="majorHAnsi"/>
          <w:b/>
          <w:sz w:val="26"/>
          <w:szCs w:val="26"/>
          <w:lang w:val="en-US"/>
        </w:rPr>
      </w:pPr>
      <w:r w:rsidRPr="008025CD">
        <w:rPr>
          <w:rFonts w:asciiTheme="majorHAnsi" w:hAnsiTheme="majorHAnsi" w:cstheme="majorHAnsi"/>
          <w:b/>
          <w:sz w:val="26"/>
          <w:szCs w:val="26"/>
          <w:lang w:val="en-US"/>
        </w:rPr>
        <w:t>1.4.2</w:t>
      </w:r>
      <w:r w:rsidRPr="008025CD">
        <w:rPr>
          <w:rFonts w:asciiTheme="majorHAnsi" w:hAnsiTheme="majorHAnsi" w:cstheme="majorHAnsi"/>
          <w:b/>
          <w:sz w:val="26"/>
          <w:szCs w:val="26"/>
          <w:lang w:val="en-US"/>
        </w:rPr>
        <w:tab/>
        <w:t xml:space="preserve"> Intent: </w:t>
      </w:r>
    </w:p>
    <w:p w:rsidR="00454893" w:rsidRPr="008025CD" w:rsidRDefault="00454893" w:rsidP="009A2D29">
      <w:pPr>
        <w:spacing w:line="360" w:lineRule="auto"/>
        <w:ind w:firstLine="567"/>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Theo định nghĩa của Google, Intent là một miêu tả về một hoạt động cần được thực hiện.</w:t>
      </w:r>
      <w:proofErr w:type="gramEnd"/>
      <w:r w:rsidRPr="008025CD">
        <w:rPr>
          <w:rFonts w:asciiTheme="majorHAnsi" w:hAnsiTheme="majorHAnsi" w:cstheme="majorHAnsi"/>
          <w:sz w:val="26"/>
          <w:szCs w:val="26"/>
          <w:lang w:val="en-US"/>
        </w:rPr>
        <w:t xml:space="preserve"> Còn nói một cách đơn giản và dễ hiểu hơn, Intent là một cơ cấu cho phép truyền thông điệp giữa các thành phần của 1 ứng dụng và giữa các ứng dụng với nhau. </w:t>
      </w:r>
    </w:p>
    <w:p w:rsidR="00454893" w:rsidRPr="008025CD" w:rsidRDefault="00454893" w:rsidP="009A2D29">
      <w:pPr>
        <w:spacing w:line="360" w:lineRule="auto"/>
        <w:ind w:left="426"/>
        <w:rPr>
          <w:rFonts w:asciiTheme="majorHAnsi" w:hAnsiTheme="majorHAnsi" w:cstheme="majorHAnsi"/>
          <w:b/>
          <w:sz w:val="26"/>
          <w:szCs w:val="26"/>
          <w:lang w:val="en-US"/>
        </w:rPr>
      </w:pPr>
      <w:r w:rsidRPr="008025CD">
        <w:rPr>
          <w:rFonts w:asciiTheme="majorHAnsi" w:hAnsiTheme="majorHAnsi" w:cstheme="majorHAnsi"/>
          <w:b/>
          <w:sz w:val="26"/>
          <w:szCs w:val="26"/>
          <w:lang w:val="en-US"/>
        </w:rPr>
        <w:t xml:space="preserve">a.   Các thuộc tính của Intent: </w:t>
      </w:r>
    </w:p>
    <w:p w:rsidR="00454893" w:rsidRPr="008025CD" w:rsidRDefault="00454893" w:rsidP="009A2D29">
      <w:pPr>
        <w:spacing w:line="360" w:lineRule="auto"/>
        <w:ind w:left="426" w:firstLine="294"/>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 </w:t>
      </w:r>
      <w:proofErr w:type="gramStart"/>
      <w:r w:rsidRPr="008025CD">
        <w:rPr>
          <w:rFonts w:asciiTheme="majorHAnsi" w:hAnsiTheme="majorHAnsi" w:cstheme="majorHAnsi"/>
          <w:sz w:val="26"/>
          <w:szCs w:val="26"/>
          <w:lang w:val="en-US"/>
        </w:rPr>
        <w:t>action</w:t>
      </w:r>
      <w:proofErr w:type="gramEnd"/>
      <w:r w:rsidRPr="008025CD">
        <w:rPr>
          <w:rFonts w:asciiTheme="majorHAnsi" w:hAnsiTheme="majorHAnsi" w:cstheme="majorHAnsi"/>
          <w:sz w:val="26"/>
          <w:szCs w:val="26"/>
          <w:lang w:val="en-US"/>
        </w:rPr>
        <w:t xml:space="preserve">: là hành động được thực hiện, vd: ACTION_VIEW, ACTION_MAIN </w:t>
      </w:r>
    </w:p>
    <w:p w:rsidR="00454893" w:rsidRPr="008025CD" w:rsidRDefault="00454893" w:rsidP="009A2D29">
      <w:pPr>
        <w:spacing w:line="360" w:lineRule="auto"/>
        <w:ind w:left="426" w:firstLine="294"/>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 </w:t>
      </w:r>
      <w:proofErr w:type="gramStart"/>
      <w:r w:rsidRPr="008025CD">
        <w:rPr>
          <w:rFonts w:asciiTheme="majorHAnsi" w:hAnsiTheme="majorHAnsi" w:cstheme="majorHAnsi"/>
          <w:sz w:val="26"/>
          <w:szCs w:val="26"/>
          <w:lang w:val="en-US"/>
        </w:rPr>
        <w:t>data</w:t>
      </w:r>
      <w:proofErr w:type="gramEnd"/>
      <w:r w:rsidRPr="008025CD">
        <w:rPr>
          <w:rFonts w:asciiTheme="majorHAnsi" w:hAnsiTheme="majorHAnsi" w:cstheme="majorHAnsi"/>
          <w:sz w:val="26"/>
          <w:szCs w:val="26"/>
          <w:lang w:val="en-US"/>
        </w:rPr>
        <w:t xml:space="preserve">: là dữ liệu sẽ được xử lý trong action, thường được diễn tả là một Uri (Uniform Resource Identifier). </w:t>
      </w:r>
    </w:p>
    <w:p w:rsidR="00454893" w:rsidRPr="008025CD" w:rsidRDefault="00454893" w:rsidP="009A2D29">
      <w:pPr>
        <w:spacing w:line="360" w:lineRule="auto"/>
        <w:ind w:left="426"/>
        <w:rPr>
          <w:rFonts w:asciiTheme="majorHAnsi" w:hAnsiTheme="majorHAnsi" w:cstheme="majorHAnsi"/>
          <w:sz w:val="26"/>
          <w:szCs w:val="26"/>
          <w:lang w:val="en-US"/>
        </w:rPr>
      </w:pPr>
      <w:r w:rsidRPr="008025CD">
        <w:rPr>
          <w:rFonts w:asciiTheme="majorHAnsi" w:hAnsiTheme="majorHAnsi" w:cstheme="majorHAnsi"/>
          <w:sz w:val="26"/>
          <w:szCs w:val="26"/>
          <w:lang w:val="en-US"/>
        </w:rPr>
        <w:tab/>
        <w:t xml:space="preserve">VD: </w:t>
      </w:r>
    </w:p>
    <w:p w:rsidR="00454893" w:rsidRPr="008025CD" w:rsidRDefault="00454893" w:rsidP="009A2D29">
      <w:pPr>
        <w:numPr>
          <w:ilvl w:val="0"/>
          <w:numId w:val="9"/>
        </w:numPr>
        <w:suppressAutoHyphens/>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ACTION_VIEW content://contacts/people/1 - Hiển thị thông tin về người với mã danh 1 </w:t>
      </w:r>
    </w:p>
    <w:p w:rsidR="00454893" w:rsidRPr="008025CD" w:rsidRDefault="00454893" w:rsidP="009A2D29">
      <w:pPr>
        <w:numPr>
          <w:ilvl w:val="0"/>
          <w:numId w:val="9"/>
        </w:numPr>
        <w:suppressAutoHyphens/>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ACTION_DIAL content://contacts/people/1 - Hiển thị màn hình gọi đến người với mã danh 1 </w:t>
      </w:r>
    </w:p>
    <w:p w:rsidR="00454893" w:rsidRPr="008025CD" w:rsidRDefault="00454893" w:rsidP="009A2D29">
      <w:pPr>
        <w:numPr>
          <w:ilvl w:val="0"/>
          <w:numId w:val="9"/>
        </w:numPr>
        <w:suppressAutoHyphens/>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ACTION_DIAL tel:123 - Hiển thị màn hình gọi với số gọi là 123 </w:t>
      </w:r>
    </w:p>
    <w:p w:rsidR="00454893" w:rsidRPr="008025CD" w:rsidRDefault="00454893" w:rsidP="009A2D29">
      <w:pPr>
        <w:spacing w:line="360" w:lineRule="auto"/>
        <w:ind w:left="426"/>
        <w:rPr>
          <w:rFonts w:asciiTheme="majorHAnsi" w:hAnsiTheme="majorHAnsi" w:cstheme="majorHAnsi"/>
          <w:sz w:val="26"/>
          <w:szCs w:val="26"/>
          <w:lang w:val="en-US"/>
        </w:rPr>
      </w:pPr>
    </w:p>
    <w:p w:rsidR="00454893" w:rsidRPr="008025CD" w:rsidRDefault="00454893" w:rsidP="009A2D29">
      <w:pPr>
        <w:spacing w:line="360" w:lineRule="auto"/>
        <w:ind w:left="426"/>
        <w:rPr>
          <w:rFonts w:asciiTheme="majorHAnsi" w:hAnsiTheme="majorHAnsi" w:cstheme="majorHAnsi"/>
          <w:b/>
          <w:sz w:val="26"/>
          <w:szCs w:val="26"/>
          <w:lang w:val="en-US"/>
        </w:rPr>
      </w:pPr>
      <w:r w:rsidRPr="008025CD">
        <w:rPr>
          <w:rFonts w:asciiTheme="majorHAnsi" w:hAnsiTheme="majorHAnsi" w:cstheme="majorHAnsi"/>
          <w:b/>
          <w:sz w:val="26"/>
          <w:szCs w:val="26"/>
          <w:lang w:val="en-US"/>
        </w:rPr>
        <w:t xml:space="preserve">Ngoài ra còn có 1 số thuộc tính mà ta có thể bổ sung vào Intent: </w:t>
      </w:r>
    </w:p>
    <w:p w:rsidR="00454893" w:rsidRPr="008025CD" w:rsidRDefault="00454893" w:rsidP="009A2D29">
      <w:pPr>
        <w:spacing w:line="360" w:lineRule="auto"/>
        <w:ind w:left="720"/>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 </w:t>
      </w:r>
      <w:proofErr w:type="gramStart"/>
      <w:r w:rsidRPr="008025CD">
        <w:rPr>
          <w:rFonts w:asciiTheme="majorHAnsi" w:hAnsiTheme="majorHAnsi" w:cstheme="majorHAnsi"/>
          <w:sz w:val="26"/>
          <w:szCs w:val="26"/>
          <w:lang w:val="en-US"/>
        </w:rPr>
        <w:t>category</w:t>
      </w:r>
      <w:proofErr w:type="gramEnd"/>
      <w:r w:rsidRPr="008025CD">
        <w:rPr>
          <w:rFonts w:asciiTheme="majorHAnsi" w:hAnsiTheme="majorHAnsi" w:cstheme="majorHAnsi"/>
          <w:sz w:val="26"/>
          <w:szCs w:val="26"/>
          <w:lang w:val="en-US"/>
        </w:rPr>
        <w:t xml:space="preserve">: bổ sung thêm thông tin cho action của Intent.  CATEGORY_LAUNCHER thông báo sẽ thêm vào Launcher như là một ứng dụng top-level </w:t>
      </w:r>
    </w:p>
    <w:p w:rsidR="00454893" w:rsidRPr="008025CD" w:rsidRDefault="00454893" w:rsidP="009A2D29">
      <w:pPr>
        <w:spacing w:line="360" w:lineRule="auto"/>
        <w:ind w:left="426" w:firstLine="294"/>
        <w:rPr>
          <w:rFonts w:asciiTheme="majorHAnsi" w:hAnsiTheme="majorHAnsi" w:cstheme="majorHAnsi"/>
          <w:sz w:val="26"/>
          <w:szCs w:val="26"/>
          <w:lang w:val="en-US"/>
        </w:rPr>
      </w:pPr>
      <w:r w:rsidRPr="008025CD">
        <w:rPr>
          <w:rFonts w:asciiTheme="majorHAnsi" w:hAnsiTheme="majorHAnsi" w:cstheme="majorHAnsi"/>
          <w:sz w:val="26"/>
          <w:szCs w:val="26"/>
          <w:lang w:val="en-US"/>
        </w:rPr>
        <w:lastRenderedPageBreak/>
        <w:t xml:space="preserve">- </w:t>
      </w:r>
      <w:proofErr w:type="gramStart"/>
      <w:r w:rsidRPr="008025CD">
        <w:rPr>
          <w:rFonts w:asciiTheme="majorHAnsi" w:hAnsiTheme="majorHAnsi" w:cstheme="majorHAnsi"/>
          <w:sz w:val="26"/>
          <w:szCs w:val="26"/>
          <w:lang w:val="en-US"/>
        </w:rPr>
        <w:t>type</w:t>
      </w:r>
      <w:proofErr w:type="gramEnd"/>
      <w:r w:rsidRPr="008025CD">
        <w:rPr>
          <w:rFonts w:asciiTheme="majorHAnsi" w:hAnsiTheme="majorHAnsi" w:cstheme="majorHAnsi"/>
          <w:sz w:val="26"/>
          <w:szCs w:val="26"/>
          <w:lang w:val="en-US"/>
        </w:rPr>
        <w:t xml:space="preserve">: chỉ rõ kiểu của data </w:t>
      </w:r>
    </w:p>
    <w:p w:rsidR="00454893" w:rsidRPr="008025CD" w:rsidRDefault="00454893" w:rsidP="009A2D29">
      <w:pPr>
        <w:spacing w:line="360" w:lineRule="auto"/>
        <w:ind w:left="426" w:firstLine="294"/>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 </w:t>
      </w:r>
      <w:proofErr w:type="gramStart"/>
      <w:r w:rsidRPr="008025CD">
        <w:rPr>
          <w:rFonts w:asciiTheme="majorHAnsi" w:hAnsiTheme="majorHAnsi" w:cstheme="majorHAnsi"/>
          <w:sz w:val="26"/>
          <w:szCs w:val="26"/>
          <w:lang w:val="en-US"/>
        </w:rPr>
        <w:t>component</w:t>
      </w:r>
      <w:proofErr w:type="gramEnd"/>
      <w:r w:rsidRPr="008025CD">
        <w:rPr>
          <w:rFonts w:asciiTheme="majorHAnsi" w:hAnsiTheme="majorHAnsi" w:cstheme="majorHAnsi"/>
          <w:sz w:val="26"/>
          <w:szCs w:val="26"/>
          <w:lang w:val="en-US"/>
        </w:rPr>
        <w:t xml:space="preserve">: chỉ rõ thành phần sẽ nhận và xử lý intent. </w:t>
      </w:r>
      <w:proofErr w:type="gramStart"/>
      <w:r w:rsidRPr="008025CD">
        <w:rPr>
          <w:rFonts w:asciiTheme="majorHAnsi" w:hAnsiTheme="majorHAnsi" w:cstheme="majorHAnsi"/>
          <w:sz w:val="26"/>
          <w:szCs w:val="26"/>
          <w:lang w:val="en-US"/>
        </w:rPr>
        <w:t>Khi thuộc tính này được xác định thì các thuộc tính khác sẽ trở thành thuộc tính phụ.</w:t>
      </w:r>
      <w:proofErr w:type="gramEnd"/>
    </w:p>
    <w:p w:rsidR="00454893" w:rsidRPr="008025CD" w:rsidRDefault="00454893" w:rsidP="009A2D29">
      <w:pPr>
        <w:spacing w:line="360" w:lineRule="auto"/>
        <w:ind w:left="426" w:firstLine="294"/>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 </w:t>
      </w:r>
      <w:proofErr w:type="gramStart"/>
      <w:r w:rsidRPr="008025CD">
        <w:rPr>
          <w:rFonts w:asciiTheme="majorHAnsi" w:hAnsiTheme="majorHAnsi" w:cstheme="majorHAnsi"/>
          <w:sz w:val="26"/>
          <w:szCs w:val="26"/>
          <w:lang w:val="en-US"/>
        </w:rPr>
        <w:t>extras</w:t>
      </w:r>
      <w:proofErr w:type="gramEnd"/>
      <w:r w:rsidRPr="008025CD">
        <w:rPr>
          <w:rFonts w:asciiTheme="majorHAnsi" w:hAnsiTheme="majorHAnsi" w:cstheme="majorHAnsi"/>
          <w:sz w:val="26"/>
          <w:szCs w:val="26"/>
          <w:lang w:val="en-US"/>
        </w:rPr>
        <w:t xml:space="preserve">: mang theo đối tượng Bundle chứa các giá trị bổ sung. </w:t>
      </w:r>
    </w:p>
    <w:p w:rsidR="00454893" w:rsidRPr="008025CD" w:rsidRDefault="00454893" w:rsidP="009A2D29">
      <w:pPr>
        <w:spacing w:line="360" w:lineRule="auto"/>
        <w:ind w:left="1146"/>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VD: </w:t>
      </w:r>
    </w:p>
    <w:p w:rsidR="00454893" w:rsidRPr="008025CD" w:rsidRDefault="00454893" w:rsidP="009A2D29">
      <w:pPr>
        <w:numPr>
          <w:ilvl w:val="0"/>
          <w:numId w:val="10"/>
        </w:numPr>
        <w:suppressAutoHyphens/>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ACTION_MAIN và CATEGORY_HOME: trở về màn hình Home của Android (khi bấm nút Home của di động) </w:t>
      </w:r>
    </w:p>
    <w:p w:rsidR="00454893" w:rsidRPr="008025CD" w:rsidRDefault="00454893" w:rsidP="009A2D29">
      <w:pPr>
        <w:numPr>
          <w:ilvl w:val="0"/>
          <w:numId w:val="11"/>
        </w:numPr>
        <w:suppressAutoHyphens/>
        <w:spacing w:line="360" w:lineRule="auto"/>
        <w:rPr>
          <w:rFonts w:asciiTheme="majorHAnsi" w:hAnsiTheme="majorHAnsi" w:cstheme="majorHAnsi"/>
          <w:b/>
          <w:sz w:val="26"/>
          <w:szCs w:val="26"/>
          <w:lang w:val="en-US"/>
        </w:rPr>
      </w:pPr>
      <w:r w:rsidRPr="008025CD">
        <w:rPr>
          <w:rFonts w:asciiTheme="majorHAnsi" w:hAnsiTheme="majorHAnsi" w:cstheme="majorHAnsi"/>
          <w:b/>
          <w:sz w:val="26"/>
          <w:szCs w:val="26"/>
          <w:lang w:val="en-US"/>
        </w:rPr>
        <w:t xml:space="preserve">Phân loại Intent:  </w:t>
      </w:r>
    </w:p>
    <w:p w:rsidR="00454893" w:rsidRPr="008025CD" w:rsidRDefault="00454893" w:rsidP="009A2D29">
      <w:pPr>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Intent được chia làm 2 loại:  </w:t>
      </w:r>
    </w:p>
    <w:p w:rsidR="00454893" w:rsidRPr="008025CD" w:rsidRDefault="00454893" w:rsidP="009A2D29">
      <w:pPr>
        <w:spacing w:line="360" w:lineRule="auto"/>
        <w:ind w:left="426" w:firstLine="294"/>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 Explicit Intents: intent đã được xác định thuộc tính component, nghĩa là đã chỉ rõ thành phần sẽ nhận và xử lý intent. Thông thường intent dạng này sẽ không bổ sung thêm các thuộc tính khác như action, data. </w:t>
      </w:r>
      <w:proofErr w:type="gramStart"/>
      <w:r w:rsidRPr="008025CD">
        <w:rPr>
          <w:rFonts w:asciiTheme="majorHAnsi" w:hAnsiTheme="majorHAnsi" w:cstheme="majorHAnsi"/>
          <w:sz w:val="26"/>
          <w:szCs w:val="26"/>
          <w:lang w:val="en-US"/>
        </w:rPr>
        <w:t>Explicit Intent thương được sử dụng để khởi chạy các activity trong cùng 1 ứng dụng.</w:t>
      </w:r>
      <w:proofErr w:type="gramEnd"/>
    </w:p>
    <w:p w:rsidR="00454893" w:rsidRPr="008025CD" w:rsidRDefault="00454893" w:rsidP="009A2D29">
      <w:pPr>
        <w:spacing w:line="360" w:lineRule="auto"/>
        <w:ind w:left="426" w:firstLine="294"/>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 Implicit Intents: Intent không chỉ rõ component xử lý, thay vào đó nó bổ sung thông tin trong các thuộc tính. </w:t>
      </w:r>
      <w:proofErr w:type="gramStart"/>
      <w:r w:rsidRPr="008025CD">
        <w:rPr>
          <w:rFonts w:asciiTheme="majorHAnsi" w:hAnsiTheme="majorHAnsi" w:cstheme="majorHAnsi"/>
          <w:sz w:val="26"/>
          <w:szCs w:val="26"/>
          <w:lang w:val="en-US"/>
        </w:rPr>
        <w:t>Khi intent được gửi đi, hệ thống sẽ dựa vào những thông tin này để quyết định component nào thích hợp nhất để xử lý nó.</w:t>
      </w:r>
      <w:proofErr w:type="gramEnd"/>
    </w:p>
    <w:p w:rsidR="00454893" w:rsidRPr="008025CD" w:rsidRDefault="00454893" w:rsidP="009A2D29">
      <w:pPr>
        <w:spacing w:line="360" w:lineRule="auto"/>
        <w:ind w:left="426"/>
        <w:rPr>
          <w:rFonts w:asciiTheme="majorHAnsi" w:hAnsiTheme="majorHAnsi" w:cstheme="majorHAnsi"/>
          <w:b/>
          <w:sz w:val="26"/>
          <w:szCs w:val="26"/>
          <w:lang w:val="en-US"/>
        </w:rPr>
      </w:pPr>
      <w:proofErr w:type="gramStart"/>
      <w:r w:rsidRPr="008025CD">
        <w:rPr>
          <w:rFonts w:asciiTheme="majorHAnsi" w:hAnsiTheme="majorHAnsi" w:cstheme="majorHAnsi"/>
          <w:b/>
          <w:sz w:val="26"/>
          <w:szCs w:val="26"/>
          <w:lang w:val="en-US"/>
        </w:rPr>
        <w:t>c.  Intent</w:t>
      </w:r>
      <w:proofErr w:type="gramEnd"/>
      <w:r w:rsidRPr="008025CD">
        <w:rPr>
          <w:rFonts w:asciiTheme="majorHAnsi" w:hAnsiTheme="majorHAnsi" w:cstheme="majorHAnsi"/>
          <w:b/>
          <w:sz w:val="26"/>
          <w:szCs w:val="26"/>
          <w:lang w:val="en-US"/>
        </w:rPr>
        <w:t xml:space="preserve"> Filter:</w:t>
      </w:r>
    </w:p>
    <w:p w:rsidR="00454893" w:rsidRPr="008025CD" w:rsidRDefault="00454893" w:rsidP="009A2D29">
      <w:pPr>
        <w:spacing w:line="360" w:lineRule="auto"/>
        <w:ind w:left="426" w:firstLine="294"/>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Activity, Service và BroadCast Receiver sử dụng Intent Filter để thông báo cho hệ thống biết các dạng Implicit Intent mà nó có thể xử lý. </w:t>
      </w:r>
      <w:proofErr w:type="gramStart"/>
      <w:r w:rsidRPr="008025CD">
        <w:rPr>
          <w:rFonts w:asciiTheme="majorHAnsi" w:hAnsiTheme="majorHAnsi" w:cstheme="majorHAnsi"/>
          <w:sz w:val="26"/>
          <w:szCs w:val="26"/>
          <w:lang w:val="en-US"/>
        </w:rPr>
        <w:t>Nói cách khác, Intent Filter là bộ lọc Intent, chỉ cho những Intent được phép đi qua nó.</w:t>
      </w:r>
      <w:proofErr w:type="gramEnd"/>
    </w:p>
    <w:p w:rsidR="00454893" w:rsidRPr="008025CD" w:rsidRDefault="00454893" w:rsidP="009A2D29">
      <w:pPr>
        <w:spacing w:line="360" w:lineRule="auto"/>
        <w:ind w:left="426" w:firstLine="294"/>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Intent Filter mô tả khả năng của component định nghĩa nó.</w:t>
      </w:r>
      <w:proofErr w:type="gramEnd"/>
      <w:r w:rsidRPr="008025CD">
        <w:rPr>
          <w:rFonts w:asciiTheme="majorHAnsi" w:hAnsiTheme="majorHAnsi" w:cstheme="majorHAnsi"/>
          <w:sz w:val="26"/>
          <w:szCs w:val="26"/>
          <w:lang w:val="en-US"/>
        </w:rPr>
        <w:t xml:space="preserve"> Khi hệ thống bắt được 1 Implicit Intent (chỉ chứa 1 số thông tin chung chung về action, data và category...), nó sẽ sử dụng những thông tin trong Intent này, kiểm tra đối chiếu với Intent Filter của các component các ứng dụng, sau đó quyết định khởi chạy ứng dụng nào thích hợp nhất để xử lý Intent bắt được. Nếu có 2 hay nhiều hơn ứng dụng thích hợp, người dùng sẽ được lựa chọn ứng dụng mình muốn.</w:t>
      </w:r>
    </w:p>
    <w:p w:rsidR="00454893" w:rsidRPr="008025CD" w:rsidRDefault="00454893" w:rsidP="009A2D29">
      <w:pPr>
        <w:spacing w:line="360" w:lineRule="auto"/>
        <w:ind w:left="426" w:firstLine="294"/>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VD:  </w:t>
      </w:r>
    </w:p>
    <w:p w:rsidR="00454893" w:rsidRPr="008025CD" w:rsidRDefault="00454893" w:rsidP="009A2D29">
      <w:pPr>
        <w:numPr>
          <w:ilvl w:val="0"/>
          <w:numId w:val="10"/>
        </w:numPr>
        <w:suppressAutoHyphens/>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ACTION_DIAL tel</w:t>
      </w:r>
      <w:proofErr w:type="gramStart"/>
      <w:r w:rsidRPr="008025CD">
        <w:rPr>
          <w:rFonts w:asciiTheme="majorHAnsi" w:hAnsiTheme="majorHAnsi" w:cstheme="majorHAnsi"/>
          <w:sz w:val="26"/>
          <w:szCs w:val="26"/>
          <w:lang w:val="en-US"/>
        </w:rPr>
        <w:t>:123</w:t>
      </w:r>
      <w:proofErr w:type="gramEnd"/>
      <w:r w:rsidRPr="008025CD">
        <w:rPr>
          <w:rFonts w:asciiTheme="majorHAnsi" w:hAnsiTheme="majorHAnsi" w:cstheme="majorHAnsi"/>
          <w:sz w:val="26"/>
          <w:szCs w:val="26"/>
          <w:lang w:val="en-US"/>
        </w:rPr>
        <w:t xml:space="preserve"> thông thường sẽ được hệ thống giao cho activity Phone Dialer mặc định của Android xử lý. </w:t>
      </w:r>
    </w:p>
    <w:p w:rsidR="00454893" w:rsidRPr="008025CD" w:rsidRDefault="00454893" w:rsidP="009A2D29">
      <w:pPr>
        <w:numPr>
          <w:ilvl w:val="0"/>
          <w:numId w:val="12"/>
        </w:numPr>
        <w:suppressAutoHyphens/>
        <w:spacing w:line="360" w:lineRule="auto"/>
        <w:ind w:hanging="294"/>
        <w:rPr>
          <w:rFonts w:asciiTheme="majorHAnsi" w:hAnsiTheme="majorHAnsi" w:cstheme="majorHAnsi"/>
          <w:b/>
          <w:sz w:val="26"/>
          <w:szCs w:val="26"/>
          <w:lang w:val="en-US"/>
        </w:rPr>
      </w:pPr>
      <w:r w:rsidRPr="008025CD">
        <w:rPr>
          <w:rFonts w:asciiTheme="majorHAnsi" w:hAnsiTheme="majorHAnsi" w:cstheme="majorHAnsi"/>
          <w:b/>
          <w:sz w:val="26"/>
          <w:szCs w:val="26"/>
          <w:lang w:val="en-US"/>
        </w:rPr>
        <w:t xml:space="preserve"> Một số action thường sử dụng trong Intent: </w:t>
      </w:r>
    </w:p>
    <w:p w:rsidR="00454893" w:rsidRPr="008025CD" w:rsidRDefault="00454893" w:rsidP="009A2D29">
      <w:pPr>
        <w:numPr>
          <w:ilvl w:val="0"/>
          <w:numId w:val="10"/>
        </w:numPr>
        <w:suppressAutoHyphens/>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lastRenderedPageBreak/>
        <w:t xml:space="preserve">ACTION_ANSWER - mở Activity để xử lý cuộc gọi tới, thường là Phone Dialer của Android </w:t>
      </w:r>
    </w:p>
    <w:p w:rsidR="00454893" w:rsidRPr="008025CD" w:rsidRDefault="00454893" w:rsidP="009A2D29">
      <w:pPr>
        <w:numPr>
          <w:ilvl w:val="0"/>
          <w:numId w:val="10"/>
        </w:numPr>
        <w:suppressAutoHyphens/>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ACTION_CALL - mở 1 Phone Dialer (mặc định là PD của Android) và ngay lập tức thực hiện cuộc gọi dựa vào thông tin trong data URI </w:t>
      </w:r>
    </w:p>
    <w:p w:rsidR="00454893" w:rsidRPr="008025CD" w:rsidRDefault="00454893" w:rsidP="009A2D29">
      <w:pPr>
        <w:numPr>
          <w:ilvl w:val="0"/>
          <w:numId w:val="10"/>
        </w:numPr>
        <w:suppressAutoHyphens/>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ACTION_DELETE - mở Activity cho phép xóa dữ liệu mà địa chỉ của nó chứa trong data URI </w:t>
      </w:r>
    </w:p>
    <w:p w:rsidR="00454893" w:rsidRPr="008025CD" w:rsidRDefault="00454893" w:rsidP="009A2D29">
      <w:pPr>
        <w:numPr>
          <w:ilvl w:val="0"/>
          <w:numId w:val="10"/>
        </w:numPr>
        <w:suppressAutoHyphens/>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ACTION_DIAL - mở 1 Phone Dialer (mặc định là PD của Android) và điền thông tin lấy từ địa chỉ chứa trong data URI </w:t>
      </w:r>
    </w:p>
    <w:p w:rsidR="00454893" w:rsidRPr="008025CD" w:rsidRDefault="00454893" w:rsidP="009A2D29">
      <w:pPr>
        <w:numPr>
          <w:ilvl w:val="0"/>
          <w:numId w:val="10"/>
        </w:numPr>
        <w:suppressAutoHyphens/>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ACTION_EDIT - mở 1 Activity cho phép chỉnh sửa dữ liệu mà địa chỉ lấy từ data URI </w:t>
      </w:r>
    </w:p>
    <w:p w:rsidR="00454893" w:rsidRPr="008025CD" w:rsidRDefault="00454893" w:rsidP="009A2D29">
      <w:pPr>
        <w:numPr>
          <w:ilvl w:val="0"/>
          <w:numId w:val="10"/>
        </w:numPr>
        <w:suppressAutoHyphens/>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ACTION_SEND - mở 1 Activity cho phép gửi dữ liệu lấy từ data URI, kiểu của dữ liệu xác định trong thuộc tính type</w:t>
      </w:r>
    </w:p>
    <w:p w:rsidR="00454893" w:rsidRPr="008025CD" w:rsidRDefault="00454893" w:rsidP="009A2D29">
      <w:pPr>
        <w:numPr>
          <w:ilvl w:val="0"/>
          <w:numId w:val="10"/>
        </w:numPr>
        <w:suppressAutoHyphens/>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ACTION_SENDTO - mở 1 Activity cho phép gửi thông điệp tới địa chỉ lấy từ data URI </w:t>
      </w:r>
    </w:p>
    <w:p w:rsidR="00454893" w:rsidRPr="008025CD" w:rsidRDefault="00454893" w:rsidP="009A2D29">
      <w:pPr>
        <w:numPr>
          <w:ilvl w:val="0"/>
          <w:numId w:val="10"/>
        </w:numPr>
        <w:suppressAutoHyphens/>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ACTION_VIEW - action thông dụng nhất, khởi chạy activity thích hợp để hiển thị dữ liệu trong data URI </w:t>
      </w:r>
    </w:p>
    <w:p w:rsidR="00454893" w:rsidRPr="008025CD" w:rsidRDefault="00454893" w:rsidP="009A2D29">
      <w:pPr>
        <w:numPr>
          <w:ilvl w:val="0"/>
          <w:numId w:val="10"/>
        </w:numPr>
        <w:suppressAutoHyphens/>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ACTION_MAIN - sử dụng để khởi chạy 1 Activity</w:t>
      </w:r>
    </w:p>
    <w:p w:rsidR="00454893" w:rsidRPr="008025CD" w:rsidRDefault="00454893" w:rsidP="009A2D29">
      <w:pPr>
        <w:spacing w:line="360" w:lineRule="auto"/>
        <w:rPr>
          <w:rFonts w:asciiTheme="majorHAnsi" w:hAnsiTheme="majorHAnsi" w:cstheme="majorHAnsi"/>
          <w:b/>
          <w:sz w:val="26"/>
          <w:szCs w:val="26"/>
          <w:lang w:val="en-US"/>
        </w:rPr>
      </w:pPr>
      <w:r w:rsidRPr="008025CD">
        <w:rPr>
          <w:rFonts w:asciiTheme="majorHAnsi" w:hAnsiTheme="majorHAnsi" w:cstheme="majorHAnsi"/>
          <w:b/>
          <w:sz w:val="26"/>
          <w:szCs w:val="26"/>
          <w:lang w:val="en-US"/>
        </w:rPr>
        <w:t>1.4.3   Service:</w:t>
      </w:r>
    </w:p>
    <w:p w:rsidR="00454893" w:rsidRPr="008025CD" w:rsidRDefault="00454893" w:rsidP="009A2D29">
      <w:pPr>
        <w:spacing w:line="360" w:lineRule="auto"/>
        <w:rPr>
          <w:rFonts w:asciiTheme="majorHAnsi" w:hAnsiTheme="majorHAnsi" w:cstheme="majorHAnsi"/>
          <w:b/>
          <w:sz w:val="26"/>
          <w:szCs w:val="26"/>
          <w:lang w:val="en-US"/>
        </w:rPr>
      </w:pPr>
      <w:r w:rsidRPr="008025CD">
        <w:rPr>
          <w:rFonts w:asciiTheme="majorHAnsi" w:hAnsiTheme="majorHAnsi" w:cstheme="majorHAnsi"/>
          <w:b/>
          <w:sz w:val="26"/>
          <w:szCs w:val="26"/>
          <w:lang w:val="en-US"/>
        </w:rPr>
        <w:t xml:space="preserve">   a. Khái quát về service:</w:t>
      </w:r>
    </w:p>
    <w:p w:rsidR="00454893" w:rsidRPr="008025CD" w:rsidRDefault="00454893" w:rsidP="009A2D29">
      <w:pPr>
        <w:spacing w:line="360" w:lineRule="auto"/>
        <w:ind w:left="426" w:firstLine="425"/>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Service là 1 trong 4 thành phần chính trong 1 ứng dụng Android </w:t>
      </w:r>
      <w:proofErr w:type="gramStart"/>
      <w:r w:rsidRPr="008025CD">
        <w:rPr>
          <w:rFonts w:asciiTheme="majorHAnsi" w:hAnsiTheme="majorHAnsi" w:cstheme="majorHAnsi"/>
          <w:sz w:val="26"/>
          <w:szCs w:val="26"/>
          <w:lang w:val="en-US"/>
        </w:rPr>
        <w:t>( Activity</w:t>
      </w:r>
      <w:proofErr w:type="gramEnd"/>
      <w:r w:rsidRPr="008025CD">
        <w:rPr>
          <w:rFonts w:asciiTheme="majorHAnsi" w:hAnsiTheme="majorHAnsi" w:cstheme="majorHAnsi"/>
          <w:sz w:val="26"/>
          <w:szCs w:val="26"/>
          <w:lang w:val="en-US"/>
        </w:rPr>
        <w:t xml:space="preserve">, Service, BroadcastReceiver, ContentProvider) thành phần này chạy trong hậu trường và làm những công việc không cần tới giao diện như chơi nhạc, download, xử lí tính toán… </w:t>
      </w:r>
    </w:p>
    <w:p w:rsidR="00454893" w:rsidRPr="008025CD" w:rsidRDefault="00454893" w:rsidP="009A2D29">
      <w:pPr>
        <w:spacing w:line="360" w:lineRule="auto"/>
        <w:ind w:left="426" w:firstLine="425"/>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 Một Service có thể được sử dụng </w:t>
      </w:r>
      <w:proofErr w:type="gramStart"/>
      <w:r w:rsidRPr="008025CD">
        <w:rPr>
          <w:rFonts w:asciiTheme="majorHAnsi" w:hAnsiTheme="majorHAnsi" w:cstheme="majorHAnsi"/>
          <w:sz w:val="26"/>
          <w:szCs w:val="26"/>
          <w:lang w:val="en-US"/>
        </w:rPr>
        <w:t>theo</w:t>
      </w:r>
      <w:proofErr w:type="gramEnd"/>
      <w:r w:rsidRPr="008025CD">
        <w:rPr>
          <w:rFonts w:asciiTheme="majorHAnsi" w:hAnsiTheme="majorHAnsi" w:cstheme="majorHAnsi"/>
          <w:sz w:val="26"/>
          <w:szCs w:val="26"/>
          <w:lang w:val="en-US"/>
        </w:rPr>
        <w:t xml:space="preserve"> 2 cách: </w:t>
      </w:r>
    </w:p>
    <w:p w:rsidR="00454893" w:rsidRPr="008025CD" w:rsidRDefault="00454893" w:rsidP="009A2D29">
      <w:pPr>
        <w:spacing w:line="360" w:lineRule="auto"/>
        <w:ind w:left="426" w:firstLine="425"/>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 - Nó có thể được bắt đầu và được cho phép hoạt động cho đến khi một người nào đó dừng nó lại hoặc nó tự ngắt. Ở chế độ này, nó được bắt đầu bằng cách gọi </w:t>
      </w:r>
      <w:proofErr w:type="gramStart"/>
      <w:r w:rsidRPr="008025CD">
        <w:rPr>
          <w:rFonts w:asciiTheme="majorHAnsi" w:hAnsiTheme="majorHAnsi" w:cstheme="majorHAnsi"/>
          <w:sz w:val="26"/>
          <w:szCs w:val="26"/>
          <w:lang w:val="en-US"/>
        </w:rPr>
        <w:t>Context.startService(</w:t>
      </w:r>
      <w:proofErr w:type="gramEnd"/>
      <w:r w:rsidRPr="008025CD">
        <w:rPr>
          <w:rFonts w:asciiTheme="majorHAnsi" w:hAnsiTheme="majorHAnsi" w:cstheme="majorHAnsi"/>
          <w:sz w:val="26"/>
          <w:szCs w:val="26"/>
          <w:lang w:val="en-US"/>
        </w:rPr>
        <w:t xml:space="preserve">) và dừng bằng lệnh Context.stopService(). Nó có thể tự ngắt bằng lệnh </w:t>
      </w:r>
      <w:proofErr w:type="gramStart"/>
      <w:r w:rsidRPr="008025CD">
        <w:rPr>
          <w:rFonts w:asciiTheme="majorHAnsi" w:hAnsiTheme="majorHAnsi" w:cstheme="majorHAnsi"/>
          <w:sz w:val="26"/>
          <w:szCs w:val="26"/>
          <w:lang w:val="en-US"/>
        </w:rPr>
        <w:t>Service.stopSelf(</w:t>
      </w:r>
      <w:proofErr w:type="gramEnd"/>
      <w:r w:rsidRPr="008025CD">
        <w:rPr>
          <w:rFonts w:asciiTheme="majorHAnsi" w:hAnsiTheme="majorHAnsi" w:cstheme="majorHAnsi"/>
          <w:sz w:val="26"/>
          <w:szCs w:val="26"/>
          <w:lang w:val="en-US"/>
        </w:rPr>
        <w:t xml:space="preserve">) hoặc Service.stopSelfResult(). Chỉ cần một lệnh </w:t>
      </w:r>
      <w:proofErr w:type="gramStart"/>
      <w:r w:rsidRPr="008025CD">
        <w:rPr>
          <w:rFonts w:asciiTheme="majorHAnsi" w:hAnsiTheme="majorHAnsi" w:cstheme="majorHAnsi"/>
          <w:sz w:val="26"/>
          <w:szCs w:val="26"/>
          <w:lang w:val="en-US"/>
        </w:rPr>
        <w:t>stopService(</w:t>
      </w:r>
      <w:proofErr w:type="gramEnd"/>
      <w:r w:rsidRPr="008025CD">
        <w:rPr>
          <w:rFonts w:asciiTheme="majorHAnsi" w:hAnsiTheme="majorHAnsi" w:cstheme="majorHAnsi"/>
          <w:sz w:val="26"/>
          <w:szCs w:val="26"/>
          <w:lang w:val="en-US"/>
        </w:rPr>
        <w:t>) để ngừng Service lại cho dù lệnh startService() được gọi ra bao nhiêu lần</w:t>
      </w:r>
    </w:p>
    <w:p w:rsidR="00454893" w:rsidRPr="008025CD" w:rsidRDefault="00454893" w:rsidP="009A2D29">
      <w:pPr>
        <w:spacing w:line="360" w:lineRule="auto"/>
        <w:ind w:left="426" w:firstLine="425"/>
        <w:rPr>
          <w:rFonts w:asciiTheme="majorHAnsi" w:hAnsiTheme="majorHAnsi" w:cstheme="majorHAnsi"/>
          <w:sz w:val="26"/>
          <w:szCs w:val="26"/>
          <w:lang w:val="en-US"/>
        </w:rPr>
      </w:pPr>
      <w:r w:rsidRPr="008025CD">
        <w:rPr>
          <w:rFonts w:asciiTheme="majorHAnsi" w:hAnsiTheme="majorHAnsi" w:cstheme="majorHAnsi"/>
          <w:sz w:val="26"/>
          <w:szCs w:val="26"/>
          <w:lang w:val="en-US"/>
        </w:rPr>
        <w:lastRenderedPageBreak/>
        <w:t xml:space="preserve"> - Service có thể được vận hành </w:t>
      </w:r>
      <w:proofErr w:type="gramStart"/>
      <w:r w:rsidRPr="008025CD">
        <w:rPr>
          <w:rFonts w:asciiTheme="majorHAnsi" w:hAnsiTheme="majorHAnsi" w:cstheme="majorHAnsi"/>
          <w:sz w:val="26"/>
          <w:szCs w:val="26"/>
          <w:lang w:val="en-US"/>
        </w:rPr>
        <w:t>theo</w:t>
      </w:r>
      <w:proofErr w:type="gramEnd"/>
      <w:r w:rsidRPr="008025CD">
        <w:rPr>
          <w:rFonts w:asciiTheme="majorHAnsi" w:hAnsiTheme="majorHAnsi" w:cstheme="majorHAnsi"/>
          <w:sz w:val="26"/>
          <w:szCs w:val="26"/>
          <w:lang w:val="en-US"/>
        </w:rPr>
        <w:t xml:space="preserve"> như đã được lập trình việc sử dụng một Interface mà nó định nghĩa. </w:t>
      </w:r>
      <w:proofErr w:type="gramStart"/>
      <w:r w:rsidRPr="008025CD">
        <w:rPr>
          <w:rFonts w:asciiTheme="majorHAnsi" w:hAnsiTheme="majorHAnsi" w:cstheme="majorHAnsi"/>
          <w:sz w:val="26"/>
          <w:szCs w:val="26"/>
          <w:lang w:val="en-US"/>
        </w:rPr>
        <w:t>Các người dùng thiết lập một đường truyền tới đối tượng Service và sử dụng đường kết nói đó để thâm nhập vào Service.</w:t>
      </w:r>
      <w:proofErr w:type="gramEnd"/>
      <w:r w:rsidRPr="008025CD">
        <w:rPr>
          <w:rFonts w:asciiTheme="majorHAnsi" w:hAnsiTheme="majorHAnsi" w:cstheme="majorHAnsi"/>
          <w:sz w:val="26"/>
          <w:szCs w:val="26"/>
          <w:lang w:val="en-US"/>
        </w:rPr>
        <w:t xml:space="preserve"> Kết nối này được thiết lập bằng cách gọi lệnh </w:t>
      </w:r>
      <w:proofErr w:type="gramStart"/>
      <w:r w:rsidRPr="008025CD">
        <w:rPr>
          <w:rFonts w:asciiTheme="majorHAnsi" w:hAnsiTheme="majorHAnsi" w:cstheme="majorHAnsi"/>
          <w:sz w:val="26"/>
          <w:szCs w:val="26"/>
          <w:lang w:val="en-US"/>
        </w:rPr>
        <w:t>Context.bindService(</w:t>
      </w:r>
      <w:proofErr w:type="gramEnd"/>
      <w:r w:rsidRPr="008025CD">
        <w:rPr>
          <w:rFonts w:asciiTheme="majorHAnsi" w:hAnsiTheme="majorHAnsi" w:cstheme="majorHAnsi"/>
          <w:sz w:val="26"/>
          <w:szCs w:val="26"/>
          <w:lang w:val="en-US"/>
        </w:rPr>
        <w:t xml:space="preserve">) và được đóng lại bằng cách gọi lệnh Context.unbindService(). </w:t>
      </w:r>
      <w:proofErr w:type="gramStart"/>
      <w:r w:rsidRPr="008025CD">
        <w:rPr>
          <w:rFonts w:asciiTheme="majorHAnsi" w:hAnsiTheme="majorHAnsi" w:cstheme="majorHAnsi"/>
          <w:sz w:val="26"/>
          <w:szCs w:val="26"/>
          <w:lang w:val="en-US"/>
        </w:rPr>
        <w:t>Nhiều người dùng có thể kết nối tới cùng một thiết bị.</w:t>
      </w:r>
      <w:proofErr w:type="gramEnd"/>
      <w:r w:rsidRPr="008025CD">
        <w:rPr>
          <w:rFonts w:asciiTheme="majorHAnsi" w:hAnsiTheme="majorHAnsi" w:cstheme="majorHAnsi"/>
          <w:sz w:val="26"/>
          <w:szCs w:val="26"/>
          <w:lang w:val="en-US"/>
        </w:rPr>
        <w:t xml:space="preserve"> Nếu Service vẫn chưa được khởi chạy, lệnh </w:t>
      </w:r>
      <w:proofErr w:type="gramStart"/>
      <w:r w:rsidRPr="008025CD">
        <w:rPr>
          <w:rFonts w:asciiTheme="majorHAnsi" w:hAnsiTheme="majorHAnsi" w:cstheme="majorHAnsi"/>
          <w:sz w:val="26"/>
          <w:szCs w:val="26"/>
          <w:lang w:val="en-US"/>
        </w:rPr>
        <w:t>bindService(</w:t>
      </w:r>
      <w:proofErr w:type="gramEnd"/>
      <w:r w:rsidRPr="008025CD">
        <w:rPr>
          <w:rFonts w:asciiTheme="majorHAnsi" w:hAnsiTheme="majorHAnsi" w:cstheme="majorHAnsi"/>
          <w:sz w:val="26"/>
          <w:szCs w:val="26"/>
          <w:lang w:val="en-US"/>
        </w:rPr>
        <w:t xml:space="preserve">) có thể tùy ý khởi chạy nó. </w:t>
      </w:r>
      <w:proofErr w:type="gramStart"/>
      <w:r w:rsidRPr="008025CD">
        <w:rPr>
          <w:rFonts w:asciiTheme="majorHAnsi" w:hAnsiTheme="majorHAnsi" w:cstheme="majorHAnsi"/>
          <w:sz w:val="26"/>
          <w:szCs w:val="26"/>
          <w:lang w:val="en-US"/>
        </w:rPr>
        <w:t>Hai chế độ này thì không tách biệt toàn bộ.</w:t>
      </w:r>
      <w:proofErr w:type="gramEnd"/>
      <w:r w:rsidRPr="008025CD">
        <w:rPr>
          <w:rFonts w:asciiTheme="majorHAnsi" w:hAnsiTheme="majorHAnsi" w:cstheme="majorHAnsi"/>
          <w:sz w:val="26"/>
          <w:szCs w:val="26"/>
          <w:lang w:val="en-US"/>
        </w:rPr>
        <w:t xml:space="preserve"> Bạn có thể kết nối với một Service mà nó đã được bắt đầu với lệnh </w:t>
      </w:r>
      <w:proofErr w:type="gramStart"/>
      <w:r w:rsidRPr="008025CD">
        <w:rPr>
          <w:rFonts w:asciiTheme="majorHAnsi" w:hAnsiTheme="majorHAnsi" w:cstheme="majorHAnsi"/>
          <w:sz w:val="26"/>
          <w:szCs w:val="26"/>
          <w:lang w:val="en-US"/>
        </w:rPr>
        <w:t>startService(</w:t>
      </w:r>
      <w:proofErr w:type="gramEnd"/>
      <w:r w:rsidRPr="008025CD">
        <w:rPr>
          <w:rFonts w:asciiTheme="majorHAnsi" w:hAnsiTheme="majorHAnsi" w:cstheme="majorHAnsi"/>
          <w:sz w:val="26"/>
          <w:szCs w:val="26"/>
          <w:lang w:val="en-US"/>
        </w:rPr>
        <w:t xml:space="preserve">). </w:t>
      </w:r>
    </w:p>
    <w:p w:rsidR="00454893" w:rsidRPr="008025CD" w:rsidRDefault="00454893" w:rsidP="009A2D29">
      <w:pPr>
        <w:spacing w:line="360" w:lineRule="auto"/>
        <w:ind w:left="142"/>
        <w:rPr>
          <w:rFonts w:asciiTheme="majorHAnsi" w:hAnsiTheme="majorHAnsi" w:cstheme="majorHAnsi"/>
          <w:b/>
          <w:sz w:val="26"/>
          <w:szCs w:val="26"/>
          <w:lang w:val="en-US"/>
        </w:rPr>
      </w:pPr>
      <w:proofErr w:type="gramStart"/>
      <w:r w:rsidRPr="008025CD">
        <w:rPr>
          <w:rFonts w:asciiTheme="majorHAnsi" w:hAnsiTheme="majorHAnsi" w:cstheme="majorHAnsi"/>
          <w:b/>
          <w:sz w:val="26"/>
          <w:szCs w:val="26"/>
          <w:lang w:val="en-US"/>
        </w:rPr>
        <w:t>b.  Vòng</w:t>
      </w:r>
      <w:proofErr w:type="gramEnd"/>
      <w:r w:rsidRPr="008025CD">
        <w:rPr>
          <w:rFonts w:asciiTheme="majorHAnsi" w:hAnsiTheme="majorHAnsi" w:cstheme="majorHAnsi"/>
          <w:b/>
          <w:sz w:val="26"/>
          <w:szCs w:val="26"/>
          <w:lang w:val="en-US"/>
        </w:rPr>
        <w:t xml:space="preserve"> đời của Service </w:t>
      </w:r>
    </w:p>
    <w:p w:rsidR="00454893" w:rsidRPr="008025CD" w:rsidRDefault="00454893" w:rsidP="009A2D29">
      <w:pPr>
        <w:spacing w:line="360" w:lineRule="auto"/>
        <w:ind w:left="426" w:firstLine="425"/>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Giống như một Activity, một Service cũng có các phương thức </w:t>
      </w:r>
      <w:proofErr w:type="gramStart"/>
      <w:r w:rsidRPr="008025CD">
        <w:rPr>
          <w:rFonts w:asciiTheme="majorHAnsi" w:hAnsiTheme="majorHAnsi" w:cstheme="majorHAnsi"/>
          <w:sz w:val="26"/>
          <w:szCs w:val="26"/>
          <w:lang w:val="en-US"/>
        </w:rPr>
        <w:t>chu</w:t>
      </w:r>
      <w:proofErr w:type="gramEnd"/>
      <w:r w:rsidRPr="008025CD">
        <w:rPr>
          <w:rFonts w:asciiTheme="majorHAnsi" w:hAnsiTheme="majorHAnsi" w:cstheme="majorHAnsi"/>
          <w:sz w:val="26"/>
          <w:szCs w:val="26"/>
          <w:lang w:val="en-US"/>
        </w:rPr>
        <w:t xml:space="preserve"> kỳ thời gian mà bạn có thể cài đặt để kiểm soát những sự thay đổi trong trạng thái của nó. </w:t>
      </w:r>
    </w:p>
    <w:p w:rsidR="00454893" w:rsidRPr="008025CD" w:rsidRDefault="00454893" w:rsidP="009A2D29">
      <w:pPr>
        <w:spacing w:line="360" w:lineRule="auto"/>
        <w:ind w:left="426" w:firstLine="425"/>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Những phương thức của Service thì ít hơn là của Activity – chỉ có 3 và chúng thì được sử dụng rộng rãi, không được bảo vệ.</w:t>
      </w:r>
      <w:proofErr w:type="gramEnd"/>
    </w:p>
    <w:p w:rsidR="00454893" w:rsidRPr="008025CD" w:rsidRDefault="00454893" w:rsidP="009A2D29">
      <w:pPr>
        <w:spacing w:line="360" w:lineRule="auto"/>
        <w:ind w:left="426" w:firstLine="425"/>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void</w:t>
      </w:r>
      <w:proofErr w:type="gramEnd"/>
      <w:r w:rsidRPr="008025CD">
        <w:rPr>
          <w:rFonts w:asciiTheme="majorHAnsi" w:hAnsiTheme="majorHAnsi" w:cstheme="majorHAnsi"/>
          <w:sz w:val="26"/>
          <w:szCs w:val="26"/>
          <w:lang w:val="en-US"/>
        </w:rPr>
        <w:t xml:space="preserve"> onCreate()  </w:t>
      </w:r>
    </w:p>
    <w:p w:rsidR="00454893" w:rsidRPr="008025CD" w:rsidRDefault="00454893" w:rsidP="009A2D29">
      <w:pPr>
        <w:spacing w:line="360" w:lineRule="auto"/>
        <w:ind w:left="426" w:firstLine="425"/>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void</w:t>
      </w:r>
      <w:proofErr w:type="gramEnd"/>
      <w:r w:rsidRPr="008025CD">
        <w:rPr>
          <w:rFonts w:asciiTheme="majorHAnsi" w:hAnsiTheme="majorHAnsi" w:cstheme="majorHAnsi"/>
          <w:sz w:val="26"/>
          <w:szCs w:val="26"/>
          <w:lang w:val="en-US"/>
        </w:rPr>
        <w:t xml:space="preserve"> onStart(Intent intent)  </w:t>
      </w:r>
    </w:p>
    <w:p w:rsidR="00454893" w:rsidRPr="008025CD" w:rsidRDefault="00454893" w:rsidP="009A2D29">
      <w:pPr>
        <w:spacing w:line="360" w:lineRule="auto"/>
        <w:ind w:left="426" w:firstLine="425"/>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void</w:t>
      </w:r>
      <w:proofErr w:type="gramEnd"/>
      <w:r w:rsidRPr="008025CD">
        <w:rPr>
          <w:rFonts w:asciiTheme="majorHAnsi" w:hAnsiTheme="majorHAnsi" w:cstheme="majorHAnsi"/>
          <w:sz w:val="26"/>
          <w:szCs w:val="26"/>
          <w:lang w:val="en-US"/>
        </w:rPr>
        <w:t xml:space="preserve"> onDestroy() </w:t>
      </w:r>
    </w:p>
    <w:p w:rsidR="00454893" w:rsidRPr="008025CD" w:rsidRDefault="00454893" w:rsidP="009A2D29">
      <w:pPr>
        <w:spacing w:line="360" w:lineRule="auto"/>
        <w:ind w:left="426" w:firstLine="425"/>
        <w:rPr>
          <w:rFonts w:asciiTheme="majorHAnsi" w:hAnsiTheme="majorHAnsi" w:cstheme="majorHAnsi"/>
          <w:sz w:val="26"/>
          <w:szCs w:val="26"/>
          <w:lang w:val="en-US"/>
        </w:rPr>
      </w:pPr>
    </w:p>
    <w:p w:rsidR="00454893" w:rsidRPr="008025CD" w:rsidRDefault="00454893" w:rsidP="009A2D29">
      <w:pPr>
        <w:spacing w:line="360" w:lineRule="auto"/>
        <w:ind w:left="426" w:firstLine="425"/>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Bằng việc thực hiện những phương thức này, bạn có thể giám sát 2 vòng lặp của chu kỳ thời gian của mỗi Service Entire lifetime của một Service diễn ra giữa thời gian onCreate() được gọi ra và thời gian mà onDestroy() trả lại. Giống như một Activity, một Service lại tiết hành cài đặt ban đầu ở </w:t>
      </w:r>
      <w:proofErr w:type="gramStart"/>
      <w:r w:rsidRPr="008025CD">
        <w:rPr>
          <w:rFonts w:asciiTheme="majorHAnsi" w:hAnsiTheme="majorHAnsi" w:cstheme="majorHAnsi"/>
          <w:sz w:val="26"/>
          <w:szCs w:val="26"/>
          <w:lang w:val="en-US"/>
        </w:rPr>
        <w:t>onCreate(</w:t>
      </w:r>
      <w:proofErr w:type="gramEnd"/>
      <w:r w:rsidRPr="008025CD">
        <w:rPr>
          <w:rFonts w:asciiTheme="majorHAnsi" w:hAnsiTheme="majorHAnsi" w:cstheme="majorHAnsi"/>
          <w:sz w:val="26"/>
          <w:szCs w:val="26"/>
          <w:lang w:val="en-US"/>
        </w:rPr>
        <w:t xml:space="preserve">), và giải phóng tát cả các tài nguyên còn lại ở onDestroy() Ví dụ, một Service phát lại nhạc có thể tạo ra một luồng và bắt đầu chơi nhạc onCreate(),và sau đó luồng chơi nhạc sẽ dừng lại ở onCreate(), Active lifetime của một Service bắt đầu bằng một lệnh tới onStart(). Đâylà phương thức được chuyển giao đối tượng Intent mà đã được thông qua để tới </w:t>
      </w:r>
      <w:proofErr w:type="gramStart"/>
      <w:r w:rsidRPr="008025CD">
        <w:rPr>
          <w:rFonts w:asciiTheme="majorHAnsi" w:hAnsiTheme="majorHAnsi" w:cstheme="majorHAnsi"/>
          <w:sz w:val="26"/>
          <w:szCs w:val="26"/>
          <w:lang w:val="en-US"/>
        </w:rPr>
        <w:t>startService(</w:t>
      </w:r>
      <w:proofErr w:type="gramEnd"/>
      <w:r w:rsidRPr="008025CD">
        <w:rPr>
          <w:rFonts w:asciiTheme="majorHAnsi" w:hAnsiTheme="majorHAnsi" w:cstheme="majorHAnsi"/>
          <w:sz w:val="26"/>
          <w:szCs w:val="26"/>
          <w:lang w:val="en-US"/>
        </w:rPr>
        <w:t xml:space="preserve">) Service âm nhạc sẽ mở đối tượng Intent để quyết định xem sẽ chơi loại nhạc nào và bắt đầu phát nhạc. Không có callback tương đương nào cho thời điểm Service ngừng lại – không có phương thức </w:t>
      </w:r>
      <w:proofErr w:type="gramStart"/>
      <w:r w:rsidRPr="008025CD">
        <w:rPr>
          <w:rFonts w:asciiTheme="majorHAnsi" w:hAnsiTheme="majorHAnsi" w:cstheme="majorHAnsi"/>
          <w:sz w:val="26"/>
          <w:szCs w:val="26"/>
          <w:lang w:val="en-US"/>
        </w:rPr>
        <w:t>onStop(</w:t>
      </w:r>
      <w:proofErr w:type="gramEnd"/>
      <w:r w:rsidRPr="008025CD">
        <w:rPr>
          <w:rFonts w:asciiTheme="majorHAnsi" w:hAnsiTheme="majorHAnsi" w:cstheme="majorHAnsi"/>
          <w:sz w:val="26"/>
          <w:szCs w:val="26"/>
          <w:lang w:val="en-US"/>
        </w:rPr>
        <w:t xml:space="preserve">) . </w:t>
      </w:r>
    </w:p>
    <w:p w:rsidR="00454893" w:rsidRPr="008025CD" w:rsidRDefault="00454893" w:rsidP="009A2D29">
      <w:pPr>
        <w:spacing w:line="360" w:lineRule="auto"/>
        <w:ind w:left="426" w:firstLine="425"/>
        <w:rPr>
          <w:rFonts w:asciiTheme="majorHAnsi" w:hAnsiTheme="majorHAnsi" w:cstheme="majorHAnsi"/>
          <w:sz w:val="26"/>
          <w:szCs w:val="26"/>
          <w:lang w:val="en-US"/>
        </w:rPr>
      </w:pPr>
    </w:p>
    <w:p w:rsidR="00454893" w:rsidRPr="008025CD" w:rsidRDefault="00454893" w:rsidP="009A2D29">
      <w:pPr>
        <w:spacing w:line="360" w:lineRule="auto"/>
        <w:ind w:left="426" w:firstLine="294"/>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Các phương thức </w:t>
      </w:r>
      <w:proofErr w:type="gramStart"/>
      <w:r w:rsidRPr="008025CD">
        <w:rPr>
          <w:rFonts w:asciiTheme="majorHAnsi" w:hAnsiTheme="majorHAnsi" w:cstheme="majorHAnsi"/>
          <w:sz w:val="26"/>
          <w:szCs w:val="26"/>
          <w:lang w:val="en-US"/>
        </w:rPr>
        <w:t>onCreate(</w:t>
      </w:r>
      <w:proofErr w:type="gramEnd"/>
      <w:r w:rsidRPr="008025CD">
        <w:rPr>
          <w:rFonts w:asciiTheme="majorHAnsi" w:hAnsiTheme="majorHAnsi" w:cstheme="majorHAnsi"/>
          <w:sz w:val="26"/>
          <w:szCs w:val="26"/>
          <w:lang w:val="en-US"/>
        </w:rPr>
        <w:t xml:space="preserve">) và onDestroy() được gọi cho tất cả các Service dù chúng có được bắt đầu bằng Context.startService() hoặc Context.bindService() </w:t>
      </w:r>
      <w:r w:rsidRPr="008025CD">
        <w:rPr>
          <w:rFonts w:asciiTheme="majorHAnsi" w:hAnsiTheme="majorHAnsi" w:cstheme="majorHAnsi"/>
          <w:sz w:val="26"/>
          <w:szCs w:val="26"/>
          <w:lang w:val="en-US"/>
        </w:rPr>
        <w:lastRenderedPageBreak/>
        <w:t xml:space="preserve">hay không. Tuy nhiên thì, </w:t>
      </w:r>
      <w:proofErr w:type="gramStart"/>
      <w:r w:rsidRPr="008025CD">
        <w:rPr>
          <w:rFonts w:asciiTheme="majorHAnsi" w:hAnsiTheme="majorHAnsi" w:cstheme="majorHAnsi"/>
          <w:sz w:val="26"/>
          <w:szCs w:val="26"/>
          <w:lang w:val="en-US"/>
        </w:rPr>
        <w:t>onStart(</w:t>
      </w:r>
      <w:proofErr w:type="gramEnd"/>
      <w:r w:rsidRPr="008025CD">
        <w:rPr>
          <w:rFonts w:asciiTheme="majorHAnsi" w:hAnsiTheme="majorHAnsi" w:cstheme="majorHAnsi"/>
          <w:sz w:val="26"/>
          <w:szCs w:val="26"/>
          <w:lang w:val="en-US"/>
        </w:rPr>
        <w:t xml:space="preserve">) chỉ được gọi ra đối với các Service bắt đầu bằng startService(). Nếu một Service cho phép những Service khác kết nối với nó thì sẽ có thêm các phương thức callback dành cho Service đó để thực hiên IBinder </w:t>
      </w:r>
      <w:proofErr w:type="gramStart"/>
      <w:r w:rsidRPr="008025CD">
        <w:rPr>
          <w:rFonts w:asciiTheme="majorHAnsi" w:hAnsiTheme="majorHAnsi" w:cstheme="majorHAnsi"/>
          <w:sz w:val="26"/>
          <w:szCs w:val="26"/>
          <w:lang w:val="en-US"/>
        </w:rPr>
        <w:t>onBind(</w:t>
      </w:r>
      <w:proofErr w:type="gramEnd"/>
      <w:r w:rsidRPr="008025CD">
        <w:rPr>
          <w:rFonts w:asciiTheme="majorHAnsi" w:hAnsiTheme="majorHAnsi" w:cstheme="majorHAnsi"/>
          <w:sz w:val="26"/>
          <w:szCs w:val="26"/>
          <w:lang w:val="en-US"/>
        </w:rPr>
        <w:t xml:space="preserve">Intent intent)  boolean onUnbind(Intent intent)  void onRebind(Intent intent) </w:t>
      </w:r>
    </w:p>
    <w:p w:rsidR="00454893" w:rsidRPr="008025CD" w:rsidRDefault="00454893" w:rsidP="009A2D29">
      <w:pPr>
        <w:spacing w:line="360" w:lineRule="auto"/>
        <w:ind w:left="426"/>
        <w:rPr>
          <w:rFonts w:asciiTheme="majorHAnsi" w:hAnsiTheme="majorHAnsi" w:cstheme="majorHAnsi"/>
          <w:sz w:val="26"/>
          <w:szCs w:val="26"/>
          <w:lang w:val="en-US"/>
        </w:rPr>
      </w:pPr>
    </w:p>
    <w:p w:rsidR="00454893" w:rsidRPr="008025CD" w:rsidRDefault="00454893" w:rsidP="009A2D29">
      <w:pPr>
        <w:spacing w:line="360" w:lineRule="auto"/>
        <w:ind w:left="426" w:firstLine="425"/>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 Hàm callback </w:t>
      </w:r>
      <w:proofErr w:type="gramStart"/>
      <w:r w:rsidRPr="008025CD">
        <w:rPr>
          <w:rFonts w:asciiTheme="majorHAnsi" w:hAnsiTheme="majorHAnsi" w:cstheme="majorHAnsi"/>
          <w:sz w:val="26"/>
          <w:szCs w:val="26"/>
          <w:lang w:val="en-US"/>
        </w:rPr>
        <w:t>onBind(</w:t>
      </w:r>
      <w:proofErr w:type="gramEnd"/>
      <w:r w:rsidRPr="008025CD">
        <w:rPr>
          <w:rFonts w:asciiTheme="majorHAnsi" w:hAnsiTheme="majorHAnsi" w:cstheme="majorHAnsi"/>
          <w:sz w:val="26"/>
          <w:szCs w:val="26"/>
          <w:lang w:val="en-US"/>
        </w:rPr>
        <w:t xml:space="preserve">) thông qua đối tượng Intent đã đựoc truyền đến bindService và onUnbind() được chuyển giao đối tượng mà đã được chuyển đến. Nếu Service đang được chỉ định (binding), </w:t>
      </w:r>
      <w:proofErr w:type="gramStart"/>
      <w:r w:rsidRPr="008025CD">
        <w:rPr>
          <w:rFonts w:asciiTheme="majorHAnsi" w:hAnsiTheme="majorHAnsi" w:cstheme="majorHAnsi"/>
          <w:sz w:val="26"/>
          <w:szCs w:val="26"/>
          <w:lang w:val="en-US"/>
        </w:rPr>
        <w:t>onBind(</w:t>
      </w:r>
      <w:proofErr w:type="gramEnd"/>
      <w:r w:rsidRPr="008025CD">
        <w:rPr>
          <w:rFonts w:asciiTheme="majorHAnsi" w:hAnsiTheme="majorHAnsi" w:cstheme="majorHAnsi"/>
          <w:sz w:val="26"/>
          <w:szCs w:val="26"/>
          <w:lang w:val="en-US"/>
        </w:rPr>
        <w:t xml:space="preserve">) quay trở lại kênh thông tin mà người dùng sử dụng để tương tác với Service. Phương thức </w:t>
      </w:r>
      <w:proofErr w:type="gramStart"/>
      <w:r w:rsidRPr="008025CD">
        <w:rPr>
          <w:rFonts w:asciiTheme="majorHAnsi" w:hAnsiTheme="majorHAnsi" w:cstheme="majorHAnsi"/>
          <w:sz w:val="26"/>
          <w:szCs w:val="26"/>
          <w:lang w:val="en-US"/>
        </w:rPr>
        <w:t>onUnbind(</w:t>
      </w:r>
      <w:proofErr w:type="gramEnd"/>
      <w:r w:rsidRPr="008025CD">
        <w:rPr>
          <w:rFonts w:asciiTheme="majorHAnsi" w:hAnsiTheme="majorHAnsi" w:cstheme="majorHAnsi"/>
          <w:sz w:val="26"/>
          <w:szCs w:val="26"/>
          <w:lang w:val="en-US"/>
        </w:rPr>
        <w:t xml:space="preserve">) có thể yêu cầu onRebind() được gọi nếu một người dùng kết nối với Service . </w:t>
      </w:r>
    </w:p>
    <w:p w:rsidR="00454893" w:rsidRPr="008025CD" w:rsidRDefault="00454893" w:rsidP="009A2D29">
      <w:pPr>
        <w:spacing w:line="360" w:lineRule="auto"/>
        <w:ind w:left="426" w:firstLine="425"/>
        <w:rPr>
          <w:rFonts w:asciiTheme="majorHAnsi" w:hAnsiTheme="majorHAnsi" w:cstheme="majorHAnsi"/>
          <w:sz w:val="26"/>
          <w:szCs w:val="26"/>
          <w:lang w:val="en-US"/>
        </w:rPr>
      </w:pPr>
    </w:p>
    <w:p w:rsidR="00454893" w:rsidRPr="008025CD" w:rsidRDefault="00454893" w:rsidP="009A2D29">
      <w:pPr>
        <w:spacing w:line="360" w:lineRule="auto"/>
        <w:ind w:left="426" w:firstLine="425"/>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lastRenderedPageBreak/>
        <w:t>Biểu đồ dưới đây minh họa cho các phương thức callback giành cho một Service.</w:t>
      </w:r>
      <w:proofErr w:type="gramEnd"/>
      <w:r w:rsidRPr="008025CD">
        <w:rPr>
          <w:rFonts w:asciiTheme="majorHAnsi" w:hAnsiTheme="majorHAnsi" w:cstheme="majorHAnsi"/>
          <w:noProof/>
          <w:sz w:val="26"/>
          <w:szCs w:val="26"/>
          <w:lang w:val="en-US" w:eastAsia="en-US"/>
        </w:rPr>
        <w:drawing>
          <wp:inline distT="0" distB="0" distL="0" distR="0" wp14:anchorId="784DF254" wp14:editId="615683DD">
            <wp:extent cx="5255895" cy="5104765"/>
            <wp:effectExtent l="1905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5255895" cy="5104765"/>
                    </a:xfrm>
                    <a:prstGeom prst="rect">
                      <a:avLst/>
                    </a:prstGeom>
                    <a:noFill/>
                    <a:ln w="9525">
                      <a:noFill/>
                      <a:miter lim="800000"/>
                      <a:headEnd/>
                      <a:tailEnd/>
                    </a:ln>
                  </pic:spPr>
                </pic:pic>
              </a:graphicData>
            </a:graphic>
          </wp:inline>
        </w:drawing>
      </w:r>
    </w:p>
    <w:p w:rsidR="00454893" w:rsidRPr="008025CD" w:rsidRDefault="00454893" w:rsidP="009A2D29">
      <w:pPr>
        <w:spacing w:line="360" w:lineRule="auto"/>
        <w:ind w:left="426" w:firstLine="425"/>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Mặc dù, nó phân tách các Service được tạo ra thông qua startService với các Service mà được tạo ra bằng </w:t>
      </w:r>
      <w:proofErr w:type="gramStart"/>
      <w:r w:rsidRPr="008025CD">
        <w:rPr>
          <w:rFonts w:asciiTheme="majorHAnsi" w:hAnsiTheme="majorHAnsi" w:cstheme="majorHAnsi"/>
          <w:sz w:val="26"/>
          <w:szCs w:val="26"/>
          <w:lang w:val="en-US"/>
        </w:rPr>
        <w:t>bindService(</w:t>
      </w:r>
      <w:proofErr w:type="gramEnd"/>
      <w:r w:rsidRPr="008025CD">
        <w:rPr>
          <w:rFonts w:asciiTheme="majorHAnsi" w:hAnsiTheme="majorHAnsi" w:cstheme="majorHAnsi"/>
          <w:sz w:val="26"/>
          <w:szCs w:val="26"/>
          <w:lang w:val="en-US"/>
        </w:rPr>
        <w:t xml:space="preserve">). Hãy nhớ rằng bất kì Service nào, cho dù nó được khởi tạo như thế nào thì nó vẫn có thể cho phép các người dùng kết nối tới nó một cách hiệu quả nhất, cho nên bất kì Service nào cũng có thể được chỉ định thông qua các các phương thức onBind()và onUnbind() </w:t>
      </w:r>
    </w:p>
    <w:p w:rsidR="00454893" w:rsidRPr="008025CD" w:rsidRDefault="00454893" w:rsidP="009A2D29">
      <w:pPr>
        <w:spacing w:line="360" w:lineRule="auto"/>
        <w:ind w:left="426" w:firstLine="425"/>
        <w:rPr>
          <w:rFonts w:asciiTheme="majorHAnsi" w:hAnsiTheme="majorHAnsi" w:cstheme="majorHAnsi"/>
          <w:sz w:val="26"/>
          <w:szCs w:val="26"/>
          <w:lang w:val="en-US"/>
        </w:rPr>
      </w:pPr>
    </w:p>
    <w:p w:rsidR="00454893" w:rsidRPr="008025CD" w:rsidRDefault="00454893" w:rsidP="009A2D29">
      <w:pPr>
        <w:spacing w:line="360" w:lineRule="auto"/>
        <w:rPr>
          <w:rFonts w:asciiTheme="majorHAnsi" w:hAnsiTheme="majorHAnsi" w:cstheme="majorHAnsi"/>
          <w:b/>
          <w:sz w:val="26"/>
          <w:szCs w:val="26"/>
          <w:lang w:val="en-US"/>
        </w:rPr>
      </w:pPr>
      <w:proofErr w:type="gramStart"/>
      <w:r w:rsidRPr="008025CD">
        <w:rPr>
          <w:rFonts w:asciiTheme="majorHAnsi" w:hAnsiTheme="majorHAnsi" w:cstheme="majorHAnsi"/>
          <w:b/>
          <w:sz w:val="26"/>
          <w:szCs w:val="26"/>
          <w:lang w:val="en-US"/>
        </w:rPr>
        <w:t>1.4.4  BroadcastReceiver</w:t>
      </w:r>
      <w:proofErr w:type="gramEnd"/>
    </w:p>
    <w:p w:rsidR="00454893" w:rsidRPr="008025CD" w:rsidRDefault="00454893" w:rsidP="009A2D29">
      <w:pPr>
        <w:spacing w:line="360" w:lineRule="auto"/>
        <w:ind w:left="284" w:firstLine="436"/>
        <w:rPr>
          <w:rFonts w:asciiTheme="majorHAnsi" w:hAnsiTheme="majorHAnsi" w:cstheme="majorHAnsi"/>
          <w:sz w:val="26"/>
          <w:szCs w:val="26"/>
        </w:rPr>
      </w:pPr>
      <w:proofErr w:type="gramStart"/>
      <w:r w:rsidRPr="008025CD">
        <w:rPr>
          <w:rFonts w:asciiTheme="majorHAnsi" w:hAnsiTheme="majorHAnsi" w:cstheme="majorHAnsi"/>
          <w:sz w:val="26"/>
          <w:szCs w:val="26"/>
          <w:lang w:val="en-US"/>
        </w:rPr>
        <w:t>BroadcastReceiver (có thể gọi là Receiver là một trong bốn loại thành phần trong ứng dụng Android.Chức năng dùng để nhận các sự kiện mà các ứng dụng hoặc hệ thống phát đi.</w:t>
      </w:r>
      <w:proofErr w:type="gramEnd"/>
    </w:p>
    <w:p w:rsidR="00454893" w:rsidRPr="008025CD" w:rsidRDefault="00454893" w:rsidP="009A2D29">
      <w:pPr>
        <w:spacing w:line="360" w:lineRule="auto"/>
        <w:ind w:left="284"/>
        <w:rPr>
          <w:rFonts w:asciiTheme="majorHAnsi" w:hAnsiTheme="majorHAnsi" w:cstheme="majorHAnsi"/>
          <w:sz w:val="26"/>
          <w:szCs w:val="26"/>
        </w:rPr>
      </w:pPr>
      <w:r w:rsidRPr="008025CD">
        <w:rPr>
          <w:rFonts w:asciiTheme="majorHAnsi" w:hAnsiTheme="majorHAnsi" w:cstheme="majorHAnsi"/>
          <w:sz w:val="26"/>
          <w:szCs w:val="26"/>
          <w:lang w:val="en-US"/>
        </w:rPr>
        <w:t>Có 2 cách phát-nhận đó là:</w:t>
      </w:r>
    </w:p>
    <w:p w:rsidR="00454893" w:rsidRPr="008025CD" w:rsidRDefault="00454893" w:rsidP="009A2D29">
      <w:pPr>
        <w:numPr>
          <w:ilvl w:val="0"/>
          <w:numId w:val="5"/>
        </w:numPr>
        <w:suppressAutoHyphens/>
        <w:spacing w:line="360" w:lineRule="auto"/>
        <w:rPr>
          <w:rFonts w:asciiTheme="majorHAnsi" w:hAnsiTheme="majorHAnsi" w:cstheme="majorHAnsi"/>
          <w:sz w:val="26"/>
          <w:szCs w:val="26"/>
        </w:rPr>
      </w:pPr>
      <w:r w:rsidRPr="008025CD">
        <w:rPr>
          <w:rFonts w:asciiTheme="majorHAnsi" w:hAnsiTheme="majorHAnsi" w:cstheme="majorHAnsi"/>
          <w:sz w:val="26"/>
          <w:szCs w:val="26"/>
          <w:lang w:val="en-US"/>
        </w:rPr>
        <w:lastRenderedPageBreak/>
        <w:t>Không có thứ tự: receiver nào đủ điều kiện thì nhận hết, không phân biệt và cũng tách rời nhau.</w:t>
      </w:r>
    </w:p>
    <w:p w:rsidR="00454893" w:rsidRPr="008025CD" w:rsidRDefault="00454893" w:rsidP="009A2D29">
      <w:pPr>
        <w:numPr>
          <w:ilvl w:val="0"/>
          <w:numId w:val="5"/>
        </w:numPr>
        <w:suppressAutoHyphens/>
        <w:spacing w:line="360" w:lineRule="auto"/>
        <w:rPr>
          <w:rFonts w:asciiTheme="majorHAnsi" w:hAnsiTheme="majorHAnsi" w:cstheme="majorHAnsi"/>
          <w:sz w:val="26"/>
          <w:szCs w:val="26"/>
        </w:rPr>
      </w:pPr>
      <w:r w:rsidRPr="008025CD">
        <w:rPr>
          <w:rFonts w:asciiTheme="majorHAnsi" w:hAnsiTheme="majorHAnsi" w:cstheme="majorHAnsi"/>
          <w:sz w:val="26"/>
          <w:szCs w:val="26"/>
          <w:lang w:val="en-US"/>
        </w:rPr>
        <w:t>Có thứ tự: receiver nào đăng ký ưu tiên hơn thì nhận trước, và có thể truyền thêm thông tin xử lý cho các receiver sau.</w:t>
      </w:r>
    </w:p>
    <w:p w:rsidR="00454893" w:rsidRPr="008025CD" w:rsidRDefault="00454893" w:rsidP="009A2D29">
      <w:pPr>
        <w:spacing w:line="360" w:lineRule="auto"/>
        <w:ind w:left="284"/>
        <w:rPr>
          <w:rFonts w:asciiTheme="majorHAnsi" w:hAnsiTheme="majorHAnsi" w:cstheme="majorHAnsi"/>
          <w:sz w:val="26"/>
          <w:szCs w:val="26"/>
        </w:rPr>
      </w:pPr>
      <w:r w:rsidRPr="008025CD">
        <w:rPr>
          <w:rFonts w:asciiTheme="majorHAnsi" w:hAnsiTheme="majorHAnsi" w:cstheme="majorHAnsi"/>
          <w:sz w:val="26"/>
          <w:szCs w:val="26"/>
          <w:lang w:val="en-US"/>
        </w:rPr>
        <w:t xml:space="preserve">Thực ra lifecycle của BroadcastReceiver chỉ có duy nhất một phương thức </w:t>
      </w:r>
      <w:proofErr w:type="gramStart"/>
      <w:r w:rsidRPr="008025CD">
        <w:rPr>
          <w:rFonts w:asciiTheme="majorHAnsi" w:hAnsiTheme="majorHAnsi" w:cstheme="majorHAnsi"/>
          <w:sz w:val="26"/>
          <w:szCs w:val="26"/>
          <w:lang w:val="en-US"/>
        </w:rPr>
        <w:t>onReceive(</w:t>
      </w:r>
      <w:proofErr w:type="gramEnd"/>
      <w:r w:rsidRPr="008025CD">
        <w:rPr>
          <w:rFonts w:asciiTheme="majorHAnsi" w:hAnsiTheme="majorHAnsi" w:cstheme="majorHAnsi"/>
          <w:sz w:val="26"/>
          <w:szCs w:val="26"/>
          <w:lang w:val="en-US"/>
        </w:rPr>
        <w:t>).</w:t>
      </w:r>
    </w:p>
    <w:p w:rsidR="00454893" w:rsidRPr="008025CD" w:rsidRDefault="00454893" w:rsidP="009A2D29">
      <w:pPr>
        <w:numPr>
          <w:ilvl w:val="0"/>
          <w:numId w:val="5"/>
        </w:numPr>
        <w:suppressAutoHyphens/>
        <w:spacing w:line="360" w:lineRule="auto"/>
        <w:rPr>
          <w:rFonts w:asciiTheme="majorHAnsi" w:hAnsiTheme="majorHAnsi" w:cstheme="majorHAnsi"/>
          <w:sz w:val="26"/>
          <w:szCs w:val="26"/>
        </w:rPr>
      </w:pPr>
      <w:r w:rsidRPr="008025CD">
        <w:rPr>
          <w:rFonts w:asciiTheme="majorHAnsi" w:hAnsiTheme="majorHAnsi" w:cstheme="majorHAnsi"/>
          <w:sz w:val="26"/>
          <w:szCs w:val="26"/>
          <w:lang w:val="en-US"/>
        </w:rPr>
        <w:t xml:space="preserve">Khi có sự kiện mà BroadcastReceiver đã đăng ký nhận được phát đi, thì phương thức </w:t>
      </w:r>
      <w:proofErr w:type="gramStart"/>
      <w:r w:rsidRPr="008025CD">
        <w:rPr>
          <w:rFonts w:asciiTheme="majorHAnsi" w:hAnsiTheme="majorHAnsi" w:cstheme="majorHAnsi"/>
          <w:sz w:val="26"/>
          <w:szCs w:val="26"/>
          <w:lang w:val="en-US"/>
        </w:rPr>
        <w:t>onReceive(</w:t>
      </w:r>
      <w:proofErr w:type="gramEnd"/>
      <w:r w:rsidRPr="008025CD">
        <w:rPr>
          <w:rFonts w:asciiTheme="majorHAnsi" w:hAnsiTheme="majorHAnsi" w:cstheme="majorHAnsi"/>
          <w:sz w:val="26"/>
          <w:szCs w:val="26"/>
          <w:lang w:val="en-US"/>
        </w:rPr>
        <w:t>) của BroadcastReceiver đó sẽ được gọi.Sau khi thực thi xong phương thức này, lifercycle của Receiver kết thúc.Ngay khi onReceive() kết thúc, hệ thống coi như receiver đã không còn hoạt động và có thể kill process chứa receiver này bất cứ lúc nào.</w:t>
      </w:r>
    </w:p>
    <w:p w:rsidR="00454893" w:rsidRPr="008025CD" w:rsidRDefault="00454893" w:rsidP="009A2D29">
      <w:pPr>
        <w:numPr>
          <w:ilvl w:val="0"/>
          <w:numId w:val="5"/>
        </w:numPr>
        <w:suppressAutoHyphens/>
        <w:spacing w:line="360" w:lineRule="auto"/>
        <w:rPr>
          <w:rFonts w:asciiTheme="majorHAnsi" w:hAnsiTheme="majorHAnsi" w:cstheme="majorHAnsi"/>
          <w:sz w:val="26"/>
          <w:szCs w:val="26"/>
        </w:rPr>
      </w:pPr>
      <w:r w:rsidRPr="008025CD">
        <w:rPr>
          <w:rFonts w:asciiTheme="majorHAnsi" w:hAnsiTheme="majorHAnsi" w:cstheme="majorHAnsi"/>
          <w:sz w:val="26"/>
          <w:szCs w:val="26"/>
          <w:lang w:val="en-US"/>
        </w:rPr>
        <w:t>Vì Receiver không kế thừa từ Context nên cần truyền context mà receiver này đang chạy vào. Thứ nhất, để có thể xử lý các phương thức yêu cầu truyền thêm Context, thứ 2, để sử dụng các phương thức của lớp Context. (còn nữa hay không thì các bạn giúp mình luôn nhé)</w:t>
      </w:r>
    </w:p>
    <w:p w:rsidR="00454893" w:rsidRPr="008025CD" w:rsidRDefault="00454893" w:rsidP="009A2D29">
      <w:pPr>
        <w:numPr>
          <w:ilvl w:val="0"/>
          <w:numId w:val="5"/>
        </w:numPr>
        <w:suppressAutoHyphens/>
        <w:spacing w:line="360" w:lineRule="auto"/>
        <w:rPr>
          <w:rFonts w:asciiTheme="majorHAnsi" w:hAnsiTheme="majorHAnsi" w:cstheme="majorHAnsi"/>
          <w:sz w:val="26"/>
          <w:szCs w:val="26"/>
        </w:rPr>
      </w:pPr>
      <w:r w:rsidRPr="008025CD">
        <w:rPr>
          <w:rFonts w:asciiTheme="majorHAnsi" w:hAnsiTheme="majorHAnsi" w:cstheme="majorHAnsi"/>
          <w:sz w:val="26"/>
          <w:szCs w:val="26"/>
        </w:rPr>
        <w:t>Intent được truyền vào sẽ có đầy đủ thông tin như sự kiện nào mà receiver này đăng ký đã xảy ra dẫn đến onReceive() được gọi. Có gửi kèm thông tin gì hoặc dữ liệu gì hay không. Xem các api:</w:t>
      </w:r>
      <w:r w:rsidRPr="008025CD">
        <w:rPr>
          <w:rFonts w:asciiTheme="majorHAnsi" w:hAnsiTheme="majorHAnsi" w:cstheme="majorHAnsi"/>
          <w:sz w:val="26"/>
          <w:szCs w:val="26"/>
          <w:lang w:val="en-US"/>
        </w:rPr>
        <w:t xml:space="preserve"> Intent.getAction() Intent.get…Extra(String   dataName)</w:t>
      </w:r>
    </w:p>
    <w:p w:rsidR="00454893" w:rsidRPr="008025CD" w:rsidRDefault="00454893" w:rsidP="009A2D29">
      <w:pPr>
        <w:spacing w:line="360" w:lineRule="auto"/>
        <w:ind w:left="720"/>
        <w:rPr>
          <w:rFonts w:asciiTheme="majorHAnsi" w:hAnsiTheme="majorHAnsi" w:cstheme="majorHAnsi"/>
          <w:sz w:val="26"/>
          <w:szCs w:val="26"/>
        </w:rPr>
      </w:pPr>
    </w:p>
    <w:p w:rsidR="00454893" w:rsidRPr="008025CD" w:rsidRDefault="00454893" w:rsidP="009A2D29">
      <w:pPr>
        <w:spacing w:line="360" w:lineRule="auto"/>
        <w:rPr>
          <w:rFonts w:asciiTheme="majorHAnsi" w:hAnsiTheme="majorHAnsi" w:cstheme="majorHAnsi"/>
          <w:b/>
          <w:sz w:val="26"/>
          <w:szCs w:val="26"/>
          <w:lang w:val="en-US"/>
        </w:rPr>
      </w:pPr>
      <w:r w:rsidRPr="008025CD">
        <w:rPr>
          <w:rFonts w:asciiTheme="majorHAnsi" w:hAnsiTheme="majorHAnsi" w:cstheme="majorHAnsi"/>
          <w:b/>
          <w:sz w:val="26"/>
          <w:szCs w:val="26"/>
          <w:lang w:val="en-US"/>
        </w:rPr>
        <w:t xml:space="preserve">1.4.5   Content Provider </w:t>
      </w:r>
    </w:p>
    <w:p w:rsidR="00454893" w:rsidRPr="008025CD" w:rsidRDefault="00454893" w:rsidP="009A2D29">
      <w:pPr>
        <w:spacing w:line="360" w:lineRule="auto"/>
        <w:ind w:left="284" w:firstLine="436"/>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Content Provider là 1 trong 4 thành phần cơ bản của 1 ứng dụng Android thường có bao gồm: </w:t>
      </w:r>
    </w:p>
    <w:p w:rsidR="00454893" w:rsidRPr="008025CD" w:rsidRDefault="00454893" w:rsidP="009A2D29">
      <w:pPr>
        <w:spacing w:line="360" w:lineRule="auto"/>
        <w:ind w:left="1134"/>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1. Activity </w:t>
      </w:r>
    </w:p>
    <w:p w:rsidR="00454893" w:rsidRPr="008025CD" w:rsidRDefault="00454893" w:rsidP="009A2D29">
      <w:pPr>
        <w:spacing w:line="360" w:lineRule="auto"/>
        <w:ind w:left="1134"/>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2. Service </w:t>
      </w:r>
    </w:p>
    <w:p w:rsidR="00454893" w:rsidRPr="008025CD" w:rsidRDefault="00454893" w:rsidP="009A2D29">
      <w:pPr>
        <w:spacing w:line="360" w:lineRule="auto"/>
        <w:ind w:left="1134"/>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3. Broadcast Receiver </w:t>
      </w:r>
    </w:p>
    <w:p w:rsidR="00454893" w:rsidRPr="008025CD" w:rsidRDefault="00454893" w:rsidP="009A2D29">
      <w:pPr>
        <w:spacing w:line="360" w:lineRule="auto"/>
        <w:ind w:left="1134"/>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4. Content Provider </w:t>
      </w:r>
    </w:p>
    <w:p w:rsidR="00454893" w:rsidRPr="008025CD" w:rsidRDefault="00454893" w:rsidP="009A2D29">
      <w:pPr>
        <w:spacing w:line="360" w:lineRule="auto"/>
        <w:ind w:left="284" w:firstLine="436"/>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Một Content Provider cung cấp một tập chi tiết dữ liệu ứng dụng đến các ứng dụng khác.</w:t>
      </w:r>
      <w:proofErr w:type="gramEnd"/>
      <w:r w:rsidRPr="008025CD">
        <w:rPr>
          <w:rFonts w:asciiTheme="majorHAnsi" w:hAnsiTheme="majorHAnsi" w:cstheme="majorHAnsi"/>
          <w:sz w:val="26"/>
          <w:szCs w:val="26"/>
          <w:lang w:val="en-US"/>
        </w:rPr>
        <w:t xml:space="preserve"> Thường được sử dụng khi chúng ta muốn tạo cơ sở dữ liệu dưới dạng public (các ứng dụng khác có thể truy </w:t>
      </w:r>
      <w:proofErr w:type="gramStart"/>
      <w:r w:rsidRPr="008025CD">
        <w:rPr>
          <w:rFonts w:asciiTheme="majorHAnsi" w:hAnsiTheme="majorHAnsi" w:cstheme="majorHAnsi"/>
          <w:sz w:val="26"/>
          <w:szCs w:val="26"/>
          <w:lang w:val="en-US"/>
        </w:rPr>
        <w:t>xuất )</w:t>
      </w:r>
      <w:proofErr w:type="gramEnd"/>
      <w:r w:rsidRPr="008025CD">
        <w:rPr>
          <w:rFonts w:asciiTheme="majorHAnsi" w:hAnsiTheme="majorHAnsi" w:cstheme="majorHAnsi"/>
          <w:sz w:val="26"/>
          <w:szCs w:val="26"/>
          <w:lang w:val="en-US"/>
        </w:rPr>
        <w:t xml:space="preserve">. Dữ liệu thường được lưu trữ ở file hệ thống, hoặc trong một SQLite database. Đơn giản để các bạn có thể hình dung </w:t>
      </w:r>
      <w:proofErr w:type="gramStart"/>
      <w:r w:rsidRPr="008025CD">
        <w:rPr>
          <w:rFonts w:asciiTheme="majorHAnsi" w:hAnsiTheme="majorHAnsi" w:cstheme="majorHAnsi"/>
          <w:sz w:val="26"/>
          <w:szCs w:val="26"/>
          <w:lang w:val="en-US"/>
        </w:rPr>
        <w:t>như :</w:t>
      </w:r>
      <w:proofErr w:type="gramEnd"/>
      <w:r w:rsidRPr="008025CD">
        <w:rPr>
          <w:rFonts w:asciiTheme="majorHAnsi" w:hAnsiTheme="majorHAnsi" w:cstheme="majorHAnsi"/>
          <w:sz w:val="26"/>
          <w:szCs w:val="26"/>
          <w:lang w:val="en-US"/>
        </w:rPr>
        <w:t xml:space="preserve"> </w:t>
      </w:r>
      <w:r w:rsidRPr="008025CD">
        <w:rPr>
          <w:rFonts w:asciiTheme="majorHAnsi" w:hAnsiTheme="majorHAnsi" w:cstheme="majorHAnsi"/>
          <w:sz w:val="26"/>
          <w:szCs w:val="26"/>
          <w:lang w:val="en-US"/>
        </w:rPr>
        <w:lastRenderedPageBreak/>
        <w:t xml:space="preserve">Danh bạ, Call log, cấu hình cài đặt...trên điện thoại là dữ liệu dưới dạng Content Provider.  </w:t>
      </w:r>
    </w:p>
    <w:p w:rsidR="00454893" w:rsidRPr="008025CD" w:rsidRDefault="00454893" w:rsidP="009A2D29">
      <w:pPr>
        <w:spacing w:line="360" w:lineRule="auto"/>
        <w:ind w:left="284"/>
        <w:rPr>
          <w:rFonts w:asciiTheme="majorHAnsi" w:hAnsiTheme="majorHAnsi" w:cstheme="majorHAnsi"/>
          <w:sz w:val="26"/>
          <w:szCs w:val="26"/>
          <w:lang w:val="en-US"/>
        </w:rPr>
      </w:pPr>
    </w:p>
    <w:p w:rsidR="00454893" w:rsidRPr="008025CD" w:rsidRDefault="00454893" w:rsidP="009A2D29">
      <w:pPr>
        <w:spacing w:line="360" w:lineRule="auto"/>
        <w:ind w:left="284" w:firstLine="436"/>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Content Provider hiện thực một tập phương thức chuẩn mà các ứng dụng khác có thể truy xuất và lưu trữ dữ liệu của loại nó điều khiển.Tuy nhiên, những ứng dụng không thể gọi các phương thức trực tiếp.</w:t>
      </w:r>
      <w:proofErr w:type="gramEnd"/>
      <w:r w:rsidRPr="008025CD">
        <w:rPr>
          <w:rFonts w:asciiTheme="majorHAnsi" w:hAnsiTheme="majorHAnsi" w:cstheme="majorHAnsi"/>
          <w:sz w:val="26"/>
          <w:szCs w:val="26"/>
          <w:lang w:val="en-US"/>
        </w:rPr>
        <w:t xml:space="preserve"> Hơn thế </w:t>
      </w:r>
    </w:p>
    <w:p w:rsidR="00454893" w:rsidRPr="008025CD" w:rsidRDefault="00454893" w:rsidP="009A2D29">
      <w:pPr>
        <w:spacing w:line="360" w:lineRule="auto"/>
        <w:ind w:left="284"/>
        <w:rPr>
          <w:rFonts w:asciiTheme="majorHAnsi" w:hAnsiTheme="majorHAnsi" w:cstheme="majorHAnsi"/>
          <w:sz w:val="26"/>
          <w:szCs w:val="26"/>
          <w:lang w:val="en-US"/>
        </w:rPr>
      </w:pPr>
      <w:proofErr w:type="gramStart"/>
      <w:r w:rsidRPr="008025CD">
        <w:rPr>
          <w:rFonts w:asciiTheme="majorHAnsi" w:hAnsiTheme="majorHAnsi" w:cstheme="majorHAnsi"/>
          <w:sz w:val="26"/>
          <w:szCs w:val="26"/>
          <w:lang w:val="en-US"/>
        </w:rPr>
        <w:t>chúng</w:t>
      </w:r>
      <w:proofErr w:type="gramEnd"/>
      <w:r w:rsidRPr="008025CD">
        <w:rPr>
          <w:rFonts w:asciiTheme="majorHAnsi" w:hAnsiTheme="majorHAnsi" w:cstheme="majorHAnsi"/>
          <w:sz w:val="26"/>
          <w:szCs w:val="26"/>
          <w:lang w:val="en-US"/>
        </w:rPr>
        <w:t xml:space="preserve"> dùng lớp Content Resolver và gọi những phương thức đó. </w:t>
      </w:r>
      <w:proofErr w:type="gramStart"/>
      <w:r w:rsidRPr="008025CD">
        <w:rPr>
          <w:rFonts w:asciiTheme="majorHAnsi" w:hAnsiTheme="majorHAnsi" w:cstheme="majorHAnsi"/>
          <w:sz w:val="26"/>
          <w:szCs w:val="26"/>
          <w:lang w:val="en-US"/>
        </w:rPr>
        <w:t>Một Content Resolver có thể giao tiếp đến nhiều content provider; nó cộng tác với các provider để quản lý bất kỳ giao tiếp bên trong liên quan.</w:t>
      </w:r>
      <w:proofErr w:type="gramEnd"/>
    </w:p>
    <w:p w:rsidR="007C3838" w:rsidRPr="008025CD" w:rsidRDefault="007C3838" w:rsidP="009A2D29">
      <w:pPr>
        <w:spacing w:line="360" w:lineRule="auto"/>
        <w:ind w:left="284"/>
        <w:rPr>
          <w:rFonts w:asciiTheme="majorHAnsi" w:hAnsiTheme="majorHAnsi" w:cstheme="majorHAnsi"/>
          <w:sz w:val="26"/>
          <w:szCs w:val="26"/>
          <w:lang w:val="en-US"/>
        </w:rPr>
      </w:pPr>
    </w:p>
    <w:p w:rsidR="00DC313C" w:rsidRPr="008025CD" w:rsidRDefault="00DC313C"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lang w:val="en-US"/>
        </w:rPr>
        <w:t>Tổng quan về Web Service</w:t>
      </w:r>
    </w:p>
    <w:p w:rsidR="00DC313C" w:rsidRPr="008025CD" w:rsidRDefault="00DC313C" w:rsidP="009A2D29">
      <w:pPr>
        <w:numPr>
          <w:ilvl w:val="0"/>
          <w:numId w:val="17"/>
        </w:numPr>
        <w:suppressAutoHyphens/>
        <w:spacing w:line="360" w:lineRule="auto"/>
        <w:ind w:left="567" w:hanging="567"/>
        <w:rPr>
          <w:rFonts w:asciiTheme="majorHAnsi" w:hAnsiTheme="majorHAnsi" w:cstheme="majorHAnsi"/>
          <w:b/>
          <w:bCs/>
          <w:sz w:val="26"/>
          <w:szCs w:val="26"/>
          <w:lang w:val="en-US"/>
        </w:rPr>
      </w:pPr>
      <w:r w:rsidRPr="008025CD">
        <w:rPr>
          <w:rFonts w:asciiTheme="majorHAnsi" w:hAnsiTheme="majorHAnsi" w:cstheme="majorHAnsi"/>
          <w:b/>
          <w:bCs/>
          <w:sz w:val="26"/>
          <w:szCs w:val="26"/>
        </w:rPr>
        <w:t>Web Service</w:t>
      </w:r>
      <w:bookmarkStart w:id="20" w:name="_2.1.1_C%25252525E1%25252525BA%25252525A"/>
      <w:bookmarkEnd w:id="20"/>
      <w:r w:rsidRPr="008025CD">
        <w:rPr>
          <w:rFonts w:asciiTheme="majorHAnsi" w:hAnsiTheme="majorHAnsi" w:cstheme="majorHAnsi"/>
          <w:b/>
          <w:bCs/>
          <w:sz w:val="26"/>
          <w:szCs w:val="26"/>
          <w:lang w:val="en-US"/>
        </w:rPr>
        <w:t xml:space="preserve"> là gì?</w:t>
      </w:r>
    </w:p>
    <w:p w:rsidR="00DC313C" w:rsidRPr="008025CD" w:rsidRDefault="00DC313C" w:rsidP="009A2D29">
      <w:pPr>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ab/>
        <w:t>Một Web service được định nghĩa là một tập các phương thức có thể được định vị thông qua địa chỉ URL, các phương thức này được công bố trên hệ thống mạng và được dùng như những khối cơ bản để xây dựng phân tán.Nó là tập hợp các phương thức có thể được các ứng dụng triệu gọi từ xa (RPC – Remote Procedure Call) để hình thành nên một hệ thống ứng dụng phân tán.</w:t>
      </w:r>
    </w:p>
    <w:p w:rsidR="00DC313C" w:rsidRPr="008025CD" w:rsidRDefault="00DC313C" w:rsidP="009A2D29">
      <w:pPr>
        <w:numPr>
          <w:ilvl w:val="0"/>
          <w:numId w:val="17"/>
        </w:numPr>
        <w:suppressAutoHyphens/>
        <w:spacing w:line="360" w:lineRule="auto"/>
        <w:ind w:left="567" w:hanging="567"/>
        <w:rPr>
          <w:rFonts w:asciiTheme="majorHAnsi" w:hAnsiTheme="majorHAnsi" w:cstheme="majorHAnsi"/>
          <w:b/>
          <w:bCs/>
          <w:sz w:val="26"/>
          <w:szCs w:val="26"/>
        </w:rPr>
      </w:pPr>
      <w:r w:rsidRPr="008025CD">
        <w:rPr>
          <w:rFonts w:asciiTheme="majorHAnsi" w:hAnsiTheme="majorHAnsi" w:cstheme="majorHAnsi"/>
          <w:b/>
          <w:bCs/>
          <w:sz w:val="26"/>
          <w:szCs w:val="26"/>
        </w:rPr>
        <w:t>Cấu trúc Web service</w:t>
      </w:r>
    </w:p>
    <w:p w:rsidR="00DC313C" w:rsidRPr="008025CD" w:rsidRDefault="00DC313C" w:rsidP="009A2D29">
      <w:pPr>
        <w:keepNext/>
        <w:spacing w:line="360" w:lineRule="auto"/>
        <w:rPr>
          <w:rFonts w:asciiTheme="majorHAnsi" w:hAnsiTheme="majorHAnsi" w:cstheme="majorHAnsi"/>
          <w:sz w:val="26"/>
          <w:szCs w:val="26"/>
        </w:rPr>
      </w:pPr>
      <w:r w:rsidRPr="008025CD">
        <w:rPr>
          <w:rFonts w:asciiTheme="majorHAnsi" w:hAnsiTheme="majorHAnsi" w:cstheme="majorHAnsi"/>
          <w:noProof/>
          <w:sz w:val="26"/>
          <w:szCs w:val="26"/>
          <w:lang w:val="en-US" w:eastAsia="en-US"/>
        </w:rPr>
        <w:drawing>
          <wp:inline distT="0" distB="0" distL="0" distR="0" wp14:anchorId="4F0D9F29" wp14:editId="589FB49F">
            <wp:extent cx="2774950" cy="2552065"/>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srcRect/>
                    <a:stretch>
                      <a:fillRect/>
                    </a:stretch>
                  </pic:blipFill>
                  <pic:spPr bwMode="auto">
                    <a:xfrm>
                      <a:off x="0" y="0"/>
                      <a:ext cx="2774950" cy="2552065"/>
                    </a:xfrm>
                    <a:prstGeom prst="rect">
                      <a:avLst/>
                    </a:prstGeom>
                    <a:solidFill>
                      <a:srgbClr val="FFFFFF"/>
                    </a:solidFill>
                    <a:ln w="9525">
                      <a:noFill/>
                      <a:miter lim="800000"/>
                      <a:headEnd/>
                      <a:tailEnd/>
                    </a:ln>
                  </pic:spPr>
                </pic:pic>
              </a:graphicData>
            </a:graphic>
          </wp:inline>
        </w:drawing>
      </w:r>
    </w:p>
    <w:p w:rsidR="00DC313C" w:rsidRPr="008025CD" w:rsidRDefault="00DC313C" w:rsidP="009A2D29">
      <w:pPr>
        <w:pStyle w:val="Caption"/>
        <w:spacing w:line="360" w:lineRule="auto"/>
        <w:rPr>
          <w:rFonts w:asciiTheme="majorHAnsi" w:hAnsiTheme="majorHAnsi" w:cstheme="majorHAnsi"/>
          <w:color w:val="auto"/>
          <w:sz w:val="26"/>
          <w:szCs w:val="26"/>
        </w:rPr>
      </w:pPr>
      <w:bookmarkStart w:id="21" w:name="_Ref231555166"/>
      <w:proofErr w:type="gramStart"/>
      <w:r w:rsidRPr="008025CD">
        <w:rPr>
          <w:rFonts w:asciiTheme="majorHAnsi" w:hAnsiTheme="majorHAnsi" w:cstheme="majorHAnsi"/>
          <w:color w:val="auto"/>
          <w:sz w:val="26"/>
          <w:szCs w:val="26"/>
        </w:rPr>
        <w:t xml:space="preserve">Hình  </w:t>
      </w:r>
      <w:bookmarkEnd w:id="21"/>
      <w:r w:rsidRPr="008025CD">
        <w:rPr>
          <w:rFonts w:asciiTheme="majorHAnsi" w:hAnsiTheme="majorHAnsi" w:cstheme="majorHAnsi"/>
          <w:color w:val="auto"/>
          <w:sz w:val="26"/>
          <w:szCs w:val="26"/>
        </w:rPr>
        <w:t>2</w:t>
      </w:r>
      <w:proofErr w:type="gramEnd"/>
      <w:r w:rsidRPr="008025CD">
        <w:rPr>
          <w:rFonts w:asciiTheme="majorHAnsi" w:hAnsiTheme="majorHAnsi" w:cstheme="majorHAnsi"/>
          <w:color w:val="auto"/>
          <w:sz w:val="26"/>
          <w:szCs w:val="26"/>
        </w:rPr>
        <w:t>: Web service protocol stack</w:t>
      </w:r>
    </w:p>
    <w:p w:rsidR="00DC313C" w:rsidRPr="008025CD" w:rsidRDefault="00DC313C"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ab/>
      </w:r>
    </w:p>
    <w:p w:rsidR="00DC313C" w:rsidRPr="008025CD" w:rsidRDefault="00DC313C"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Tương tự với SOA, có 3 actor chính tham gia vào Web service.</w:t>
      </w:r>
    </w:p>
    <w:p w:rsidR="00DC313C" w:rsidRPr="008025CD" w:rsidRDefault="00DC313C" w:rsidP="009A2D29">
      <w:pPr>
        <w:pStyle w:val="ListParagraph"/>
        <w:numPr>
          <w:ilvl w:val="0"/>
          <w:numId w:val="14"/>
        </w:numPr>
        <w:spacing w:line="360" w:lineRule="auto"/>
        <w:rPr>
          <w:rFonts w:asciiTheme="majorHAnsi" w:hAnsiTheme="majorHAnsi" w:cstheme="majorHAnsi"/>
          <w:sz w:val="26"/>
          <w:szCs w:val="26"/>
        </w:rPr>
      </w:pPr>
      <w:r w:rsidRPr="008025CD">
        <w:rPr>
          <w:rFonts w:asciiTheme="majorHAnsi" w:hAnsiTheme="majorHAnsi" w:cstheme="majorHAnsi"/>
          <w:sz w:val="26"/>
          <w:szCs w:val="26"/>
        </w:rPr>
        <w:lastRenderedPageBreak/>
        <w:t>Service Provider: Dùng Web Services Description Language (WSDL) để mô tả dịch vụ mà mình có thể cung cấp cho Service Broker (tương tự với Service Registry trong SOA).</w:t>
      </w:r>
    </w:p>
    <w:p w:rsidR="00DC313C" w:rsidRPr="008025CD" w:rsidRDefault="00DC313C" w:rsidP="009A2D29">
      <w:pPr>
        <w:pStyle w:val="ListParagraph"/>
        <w:numPr>
          <w:ilvl w:val="0"/>
          <w:numId w:val="14"/>
        </w:numPr>
        <w:spacing w:line="360" w:lineRule="auto"/>
        <w:rPr>
          <w:rFonts w:asciiTheme="majorHAnsi" w:hAnsiTheme="majorHAnsi" w:cstheme="majorHAnsi"/>
          <w:sz w:val="26"/>
          <w:szCs w:val="26"/>
        </w:rPr>
      </w:pPr>
      <w:r w:rsidRPr="008025CD">
        <w:rPr>
          <w:rFonts w:asciiTheme="majorHAnsi" w:hAnsiTheme="majorHAnsi" w:cstheme="majorHAnsi"/>
          <w:sz w:val="26"/>
          <w:szCs w:val="26"/>
        </w:rPr>
        <w:t xml:space="preserve">Service Broker: Lưu trữ thông tin về các service được cung cấp bởi các Service Provider. Cung cấp chức năng tìm kiếm hỗ trợ Service Requester (Service Consumer trong SOA) trong việc xác định Service Provider phù hợp. Thành phần chính của Service Broker là </w:t>
      </w:r>
      <w:r w:rsidRPr="008025CD">
        <w:rPr>
          <w:rFonts w:asciiTheme="majorHAnsi" w:eastAsia="+mn-ea" w:hAnsiTheme="majorHAnsi" w:cstheme="majorHAnsi"/>
          <w:sz w:val="26"/>
          <w:szCs w:val="26"/>
        </w:rPr>
        <w:t>Universal Discovery</w:t>
      </w:r>
      <w:r w:rsidRPr="008025CD">
        <w:rPr>
          <w:rFonts w:asciiTheme="majorHAnsi" w:hAnsiTheme="majorHAnsi" w:cstheme="majorHAnsi"/>
          <w:sz w:val="26"/>
          <w:szCs w:val="26"/>
        </w:rPr>
        <w:t xml:space="preserve">, Description, and Integration (UDDI) </w:t>
      </w:r>
      <w:r w:rsidRPr="008025CD">
        <w:rPr>
          <w:rFonts w:asciiTheme="majorHAnsi" w:eastAsia="+mn-ea" w:hAnsiTheme="majorHAnsi" w:cstheme="majorHAnsi"/>
          <w:sz w:val="26"/>
          <w:szCs w:val="26"/>
        </w:rPr>
        <w:t>repositories</w:t>
      </w:r>
      <w:r w:rsidRPr="008025CD">
        <w:rPr>
          <w:rFonts w:asciiTheme="majorHAnsi" w:hAnsiTheme="majorHAnsi" w:cstheme="majorHAnsi"/>
          <w:sz w:val="26"/>
          <w:szCs w:val="26"/>
        </w:rPr>
        <w:t>.</w:t>
      </w:r>
    </w:p>
    <w:p w:rsidR="00DC313C" w:rsidRPr="008025CD" w:rsidRDefault="00DC313C" w:rsidP="009A2D29">
      <w:pPr>
        <w:pStyle w:val="ListParagraph"/>
        <w:numPr>
          <w:ilvl w:val="0"/>
          <w:numId w:val="14"/>
        </w:numPr>
        <w:spacing w:line="360" w:lineRule="auto"/>
        <w:rPr>
          <w:rFonts w:asciiTheme="majorHAnsi" w:hAnsiTheme="majorHAnsi" w:cstheme="majorHAnsi"/>
          <w:sz w:val="26"/>
          <w:szCs w:val="26"/>
        </w:rPr>
      </w:pPr>
      <w:r w:rsidRPr="008025CD">
        <w:rPr>
          <w:rFonts w:asciiTheme="majorHAnsi" w:hAnsiTheme="majorHAnsi" w:cstheme="majorHAnsi"/>
          <w:sz w:val="26"/>
          <w:szCs w:val="26"/>
        </w:rPr>
        <w:t>Service Requester: Dùng WSDL để đặc tả nhu cầu sử dụng (loại service, thời gian sử dụng, resource cần thiết, mức giá ...) và gởi cho Service Broker. Bằng việc sử dụng UDDI và chức năng tìm kiếm của Service Broker, Service Requester có thể tìm thấy Service Provider thích hợp. Ngay sau đó, giữa Service Requester và Service Provider thiết lập kênh giao tiếp sử dụng SOAP để thương lượng giá cả và các yếu tố khác trong việc sử dụng service.</w:t>
      </w:r>
    </w:p>
    <w:p w:rsidR="00DC313C" w:rsidRPr="008025CD" w:rsidRDefault="00DC313C" w:rsidP="009A2D29">
      <w:pPr>
        <w:keepNext/>
        <w:spacing w:line="360" w:lineRule="auto"/>
        <w:rPr>
          <w:rFonts w:asciiTheme="majorHAnsi" w:hAnsiTheme="majorHAnsi" w:cstheme="majorHAnsi"/>
          <w:sz w:val="26"/>
          <w:szCs w:val="26"/>
        </w:rPr>
      </w:pPr>
      <w:r w:rsidRPr="008025CD">
        <w:rPr>
          <w:rFonts w:asciiTheme="majorHAnsi" w:hAnsiTheme="majorHAnsi" w:cstheme="majorHAnsi"/>
          <w:noProof/>
          <w:sz w:val="26"/>
          <w:szCs w:val="26"/>
          <w:lang w:val="en-US" w:eastAsia="en-US"/>
        </w:rPr>
        <w:drawing>
          <wp:inline distT="0" distB="0" distL="0" distR="0" wp14:anchorId="01E1119B" wp14:editId="326D129E">
            <wp:extent cx="2743200" cy="248856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rcRect/>
                    <a:stretch>
                      <a:fillRect/>
                    </a:stretch>
                  </pic:blipFill>
                  <pic:spPr bwMode="auto">
                    <a:xfrm>
                      <a:off x="0" y="0"/>
                      <a:ext cx="2743200" cy="2488565"/>
                    </a:xfrm>
                    <a:prstGeom prst="rect">
                      <a:avLst/>
                    </a:prstGeom>
                    <a:solidFill>
                      <a:srgbClr val="FFFFFF"/>
                    </a:solidFill>
                    <a:ln w="9525">
                      <a:noFill/>
                      <a:miter lim="800000"/>
                      <a:headEnd/>
                      <a:tailEnd/>
                    </a:ln>
                  </pic:spPr>
                </pic:pic>
              </a:graphicData>
            </a:graphic>
          </wp:inline>
        </w:drawing>
      </w:r>
    </w:p>
    <w:p w:rsidR="00DC313C" w:rsidRPr="008025CD" w:rsidRDefault="00DC313C" w:rsidP="009A2D29">
      <w:pPr>
        <w:pStyle w:val="Caption"/>
        <w:spacing w:line="360" w:lineRule="auto"/>
        <w:rPr>
          <w:rFonts w:asciiTheme="majorHAnsi" w:hAnsiTheme="majorHAnsi" w:cstheme="majorHAnsi"/>
          <w:color w:val="auto"/>
          <w:sz w:val="26"/>
          <w:szCs w:val="26"/>
        </w:rPr>
      </w:pPr>
      <w:bookmarkStart w:id="22" w:name="_Ref231555342"/>
      <w:r w:rsidRPr="008025CD">
        <w:rPr>
          <w:rFonts w:asciiTheme="majorHAnsi" w:hAnsiTheme="majorHAnsi" w:cstheme="majorHAnsi"/>
          <w:color w:val="auto"/>
          <w:sz w:val="26"/>
          <w:szCs w:val="26"/>
        </w:rPr>
        <w:t xml:space="preserve">Hình </w:t>
      </w:r>
      <w:bookmarkEnd w:id="22"/>
      <w:r w:rsidRPr="008025CD">
        <w:rPr>
          <w:rFonts w:asciiTheme="majorHAnsi" w:hAnsiTheme="majorHAnsi" w:cstheme="majorHAnsi"/>
          <w:color w:val="auto"/>
          <w:sz w:val="26"/>
          <w:szCs w:val="26"/>
        </w:rPr>
        <w:t>3: Web service actors</w:t>
      </w:r>
    </w:p>
    <w:p w:rsidR="00DC313C" w:rsidRPr="008025CD" w:rsidRDefault="00DC313C" w:rsidP="009A2D29">
      <w:pPr>
        <w:pStyle w:val="Heading2"/>
        <w:tabs>
          <w:tab w:val="clear" w:pos="0"/>
        </w:tabs>
        <w:spacing w:before="0" w:line="360" w:lineRule="auto"/>
        <w:ind w:left="-15" w:firstLine="15"/>
        <w:rPr>
          <w:rFonts w:asciiTheme="majorHAnsi" w:hAnsiTheme="majorHAnsi" w:cstheme="majorHAnsi"/>
          <w:sz w:val="26"/>
          <w:szCs w:val="26"/>
        </w:rPr>
      </w:pPr>
      <w:r w:rsidRPr="008025CD">
        <w:rPr>
          <w:rFonts w:asciiTheme="majorHAnsi" w:hAnsiTheme="majorHAnsi" w:cstheme="majorHAnsi"/>
          <w:sz w:val="26"/>
          <w:szCs w:val="26"/>
        </w:rPr>
        <w:t>Simple Object Access Protocol – SOAP:</w:t>
      </w:r>
    </w:p>
    <w:p w:rsidR="00DC313C" w:rsidRPr="008025CD" w:rsidRDefault="00DC313C"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lang w:val="en-US"/>
        </w:rPr>
        <w:tab/>
      </w:r>
      <w:r w:rsidRPr="008025CD">
        <w:rPr>
          <w:rFonts w:asciiTheme="majorHAnsi" w:hAnsiTheme="majorHAnsi" w:cstheme="majorHAnsi"/>
          <w:sz w:val="26"/>
          <w:szCs w:val="26"/>
        </w:rPr>
        <w:t>SOAP là một protocol giao tiếp dùng trong Web service được xây dựng dựa trên XML. SOAP được sử dụng để đặc tả và trao đổi thông tin về các cấu trúc dữ liệu cũng như các kiểu dữ liệu giữa các thành phần trong hệ thống.</w:t>
      </w:r>
    </w:p>
    <w:p w:rsidR="00DC313C" w:rsidRPr="008025CD" w:rsidRDefault="00DC313C"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lastRenderedPageBreak/>
        <w:t>Sử dụng SOAP, ứng dụng có thể yêu cầu thực thi method trên máy tính ở xa mà không cần quan tâm đến chi tiết về platform cũng như các phần mềm trên máy tính đó.</w:t>
      </w:r>
    </w:p>
    <w:p w:rsidR="00DC313C" w:rsidRPr="008025CD" w:rsidRDefault="00DC313C" w:rsidP="009A2D29">
      <w:pPr>
        <w:pStyle w:val="Heading3"/>
        <w:keepLines w:val="0"/>
        <w:numPr>
          <w:ilvl w:val="2"/>
          <w:numId w:val="1"/>
        </w:numPr>
        <w:tabs>
          <w:tab w:val="left" w:pos="720"/>
        </w:tabs>
        <w:suppressAutoHyphens/>
        <w:spacing w:before="0" w:after="60" w:line="360" w:lineRule="auto"/>
        <w:rPr>
          <w:rFonts w:cstheme="majorHAnsi"/>
          <w:color w:val="000000" w:themeColor="text1"/>
          <w:sz w:val="26"/>
          <w:szCs w:val="26"/>
        </w:rPr>
      </w:pPr>
      <w:r w:rsidRPr="008025CD">
        <w:rPr>
          <w:rFonts w:cstheme="majorHAnsi"/>
          <w:color w:val="000000" w:themeColor="text1"/>
          <w:sz w:val="26"/>
          <w:szCs w:val="26"/>
        </w:rPr>
        <w:t>Các đặc điểm của SOAP</w:t>
      </w:r>
    </w:p>
    <w:p w:rsidR="00DC313C" w:rsidRPr="008025CD" w:rsidRDefault="00DC313C" w:rsidP="009A2D29">
      <w:pPr>
        <w:numPr>
          <w:ilvl w:val="0"/>
          <w:numId w:val="16"/>
        </w:numPr>
        <w:suppressAutoHyphens/>
        <w:spacing w:line="360" w:lineRule="auto"/>
        <w:rPr>
          <w:rFonts w:asciiTheme="majorHAnsi" w:hAnsiTheme="majorHAnsi" w:cstheme="majorHAnsi"/>
          <w:sz w:val="26"/>
          <w:szCs w:val="26"/>
        </w:rPr>
      </w:pPr>
      <w:r w:rsidRPr="008025CD">
        <w:rPr>
          <w:rFonts w:asciiTheme="majorHAnsi" w:hAnsiTheme="majorHAnsi" w:cstheme="majorHAnsi"/>
          <w:sz w:val="26"/>
          <w:szCs w:val="26"/>
        </w:rPr>
        <w:t>Khả năng mở rộng (Extensible): Cung cấp khả năng mở rộng phục vụ cho nhu cầu đặc thù của ứng dụng và nhà cung cấp.  Các chức năng về bảo mật, tăng độ tin cậy có thể đưa vào phần mở rộng của SOAP. Các nhà cung cấp dịch vụ khác nhau, tùy vào đặc điểm hệ thống của mình có thể định nghĩa thêm các chức năng mở rộng nhằm tăng thêm lợi thế cạnh tranh cũng như cung cấp thêm tiện ích cho người sử dụng.</w:t>
      </w:r>
    </w:p>
    <w:p w:rsidR="00DC313C" w:rsidRPr="008025CD" w:rsidRDefault="00DC313C" w:rsidP="009A2D29">
      <w:pPr>
        <w:numPr>
          <w:ilvl w:val="0"/>
          <w:numId w:val="16"/>
        </w:numPr>
        <w:suppressAutoHyphens/>
        <w:spacing w:line="360" w:lineRule="auto"/>
        <w:rPr>
          <w:rFonts w:asciiTheme="majorHAnsi" w:hAnsiTheme="majorHAnsi" w:cstheme="majorHAnsi"/>
          <w:sz w:val="26"/>
          <w:szCs w:val="26"/>
        </w:rPr>
      </w:pPr>
      <w:r w:rsidRPr="008025CD">
        <w:rPr>
          <w:rFonts w:asciiTheme="majorHAnsi" w:hAnsiTheme="majorHAnsi" w:cstheme="majorHAnsi"/>
          <w:sz w:val="26"/>
          <w:szCs w:val="26"/>
        </w:rPr>
        <w:t>Có thể hoạt động trên các network protocol đã được chuẩn hóa (HTTP, SMTP, FTP, TCP, ...)</w:t>
      </w:r>
    </w:p>
    <w:p w:rsidR="00DC313C" w:rsidRPr="008025CD" w:rsidRDefault="00DC313C" w:rsidP="009A2D29">
      <w:pPr>
        <w:numPr>
          <w:ilvl w:val="0"/>
          <w:numId w:val="16"/>
        </w:numPr>
        <w:suppressAutoHyphens/>
        <w:spacing w:line="360" w:lineRule="auto"/>
        <w:rPr>
          <w:rFonts w:asciiTheme="majorHAnsi" w:hAnsiTheme="majorHAnsi" w:cstheme="majorHAnsi"/>
          <w:sz w:val="26"/>
          <w:szCs w:val="26"/>
        </w:rPr>
      </w:pPr>
      <w:r w:rsidRPr="008025CD">
        <w:rPr>
          <w:rFonts w:asciiTheme="majorHAnsi" w:hAnsiTheme="majorHAnsi" w:cstheme="majorHAnsi"/>
          <w:sz w:val="26"/>
          <w:szCs w:val="26"/>
        </w:rPr>
        <w:t>Độc lập với platform, ngôn ngữ lập trình hay programming model được sử dụng.</w:t>
      </w:r>
    </w:p>
    <w:p w:rsidR="00DC313C" w:rsidRPr="008025CD" w:rsidRDefault="00DC313C" w:rsidP="009A2D29">
      <w:pPr>
        <w:pStyle w:val="Heading2"/>
        <w:numPr>
          <w:ilvl w:val="2"/>
          <w:numId w:val="18"/>
        </w:numPr>
        <w:spacing w:before="0" w:line="360" w:lineRule="auto"/>
        <w:rPr>
          <w:rFonts w:asciiTheme="majorHAnsi" w:hAnsiTheme="majorHAnsi" w:cstheme="majorHAnsi"/>
          <w:sz w:val="26"/>
          <w:szCs w:val="26"/>
          <w:lang w:val="vi-VN"/>
        </w:rPr>
      </w:pPr>
      <w:r w:rsidRPr="008025CD">
        <w:rPr>
          <w:rFonts w:asciiTheme="majorHAnsi" w:hAnsiTheme="majorHAnsi" w:cstheme="majorHAnsi"/>
          <w:sz w:val="26"/>
          <w:szCs w:val="26"/>
          <w:lang w:val="vi-VN"/>
        </w:rPr>
        <w:t>Web Service Description Language – WSDL</w:t>
      </w:r>
    </w:p>
    <w:p w:rsidR="00DC313C" w:rsidRPr="008025CD" w:rsidRDefault="00DC313C"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lang w:val="en-US"/>
        </w:rPr>
        <w:tab/>
      </w:r>
      <w:r w:rsidRPr="008025CD">
        <w:rPr>
          <w:rFonts w:asciiTheme="majorHAnsi" w:hAnsiTheme="majorHAnsi" w:cstheme="majorHAnsi"/>
          <w:sz w:val="26"/>
          <w:szCs w:val="26"/>
        </w:rPr>
        <w:t>Việc đặc tả chức năng, interface giao tiếp của một web service được thực hiện dựa vào Web Service Description Language (WSDL). Việc đặc tả này bao gồm protocol được sử dụng, cấu trúc và định dạng dữ liệu dùng để giao tiếp...</w:t>
      </w:r>
    </w:p>
    <w:p w:rsidR="00DC313C" w:rsidRPr="008025CD" w:rsidRDefault="00DC313C"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ab/>
      </w:r>
      <w:r w:rsidR="001F074F" w:rsidRPr="008025CD">
        <w:rPr>
          <w:rFonts w:asciiTheme="majorHAnsi" w:hAnsiTheme="majorHAnsi" w:cstheme="majorHAnsi"/>
          <w:sz w:val="26"/>
          <w:szCs w:val="26"/>
        </w:rPr>
        <w:fldChar w:fldCharType="begin"/>
      </w:r>
      <w:r w:rsidR="001F074F" w:rsidRPr="008025CD">
        <w:rPr>
          <w:rFonts w:asciiTheme="majorHAnsi" w:hAnsiTheme="majorHAnsi" w:cstheme="majorHAnsi"/>
          <w:sz w:val="26"/>
          <w:szCs w:val="26"/>
        </w:rPr>
        <w:instrText xml:space="preserve"> REF _Ref231569274 \h  \* MERGEFORMAT </w:instrText>
      </w:r>
      <w:r w:rsidR="001F074F" w:rsidRPr="008025CD">
        <w:rPr>
          <w:rFonts w:asciiTheme="majorHAnsi" w:hAnsiTheme="majorHAnsi" w:cstheme="majorHAnsi"/>
          <w:sz w:val="26"/>
          <w:szCs w:val="26"/>
        </w:rPr>
      </w:r>
      <w:r w:rsidR="001F074F" w:rsidRPr="008025CD">
        <w:rPr>
          <w:rFonts w:asciiTheme="majorHAnsi" w:hAnsiTheme="majorHAnsi" w:cstheme="majorHAnsi"/>
          <w:sz w:val="26"/>
          <w:szCs w:val="26"/>
        </w:rPr>
        <w:fldChar w:fldCharType="separate"/>
      </w:r>
      <w:r w:rsidRPr="008025CD">
        <w:rPr>
          <w:rFonts w:asciiTheme="majorHAnsi" w:hAnsiTheme="majorHAnsi" w:cstheme="majorHAnsi"/>
          <w:sz w:val="26"/>
          <w:szCs w:val="26"/>
          <w:lang w:val="en-US"/>
        </w:rPr>
        <w:t>Hình</w:t>
      </w:r>
      <w:r w:rsidRPr="008025CD">
        <w:rPr>
          <w:rFonts w:asciiTheme="majorHAnsi" w:hAnsiTheme="majorHAnsi" w:cstheme="majorHAnsi"/>
          <w:sz w:val="26"/>
          <w:szCs w:val="26"/>
        </w:rPr>
        <w:t xml:space="preserve"> 3</w:t>
      </w:r>
      <w:r w:rsidR="001F074F" w:rsidRPr="008025CD">
        <w:rPr>
          <w:rFonts w:asciiTheme="majorHAnsi" w:hAnsiTheme="majorHAnsi" w:cstheme="majorHAnsi"/>
          <w:sz w:val="26"/>
          <w:szCs w:val="26"/>
        </w:rPr>
        <w:fldChar w:fldCharType="end"/>
      </w:r>
      <w:r w:rsidRPr="008025CD">
        <w:rPr>
          <w:rFonts w:asciiTheme="majorHAnsi" w:hAnsiTheme="majorHAnsi" w:cstheme="majorHAnsi"/>
          <w:sz w:val="26"/>
          <w:szCs w:val="26"/>
        </w:rPr>
        <w:t xml:space="preserve"> mô tả các thành phần cơ bản của một file WSDL dùng để đặc tả một web service.</w:t>
      </w:r>
    </w:p>
    <w:p w:rsidR="00DC313C" w:rsidRPr="008025CD" w:rsidRDefault="00DC313C" w:rsidP="009A2D29">
      <w:pPr>
        <w:pStyle w:val="ListParagraph"/>
        <w:numPr>
          <w:ilvl w:val="0"/>
          <w:numId w:val="15"/>
        </w:numPr>
        <w:spacing w:line="360" w:lineRule="auto"/>
        <w:rPr>
          <w:rFonts w:asciiTheme="majorHAnsi" w:hAnsiTheme="majorHAnsi" w:cstheme="majorHAnsi"/>
          <w:sz w:val="26"/>
          <w:szCs w:val="26"/>
          <w:lang w:val="vi-VN"/>
        </w:rPr>
      </w:pPr>
      <w:r w:rsidRPr="008025CD">
        <w:rPr>
          <w:rFonts w:asciiTheme="majorHAnsi" w:hAnsiTheme="majorHAnsi" w:cstheme="majorHAnsi"/>
          <w:sz w:val="26"/>
          <w:szCs w:val="26"/>
          <w:lang w:val="vi-VN"/>
        </w:rPr>
        <w:t>Services: Chứa các method có thể được sử dụng thông qua các web protocol.</w:t>
      </w:r>
    </w:p>
    <w:p w:rsidR="00DC313C" w:rsidRPr="008025CD" w:rsidRDefault="00DC313C" w:rsidP="009A2D29">
      <w:pPr>
        <w:pStyle w:val="ListParagraph"/>
        <w:numPr>
          <w:ilvl w:val="0"/>
          <w:numId w:val="15"/>
        </w:numPr>
        <w:spacing w:line="360" w:lineRule="auto"/>
        <w:rPr>
          <w:rFonts w:asciiTheme="majorHAnsi" w:hAnsiTheme="majorHAnsi" w:cstheme="majorHAnsi"/>
          <w:sz w:val="26"/>
          <w:szCs w:val="26"/>
        </w:rPr>
      </w:pPr>
      <w:r w:rsidRPr="008025CD">
        <w:rPr>
          <w:rFonts w:asciiTheme="majorHAnsi" w:hAnsiTheme="majorHAnsi" w:cstheme="majorHAnsi"/>
          <w:sz w:val="26"/>
          <w:szCs w:val="26"/>
          <w:lang w:val="vi-VN"/>
        </w:rPr>
        <w:t>Ports: Địa chỉ dùng để kết nối đến web service. Thông thường, ports được mô tả bằng một HTTP URL.</w:t>
      </w:r>
      <w:r w:rsidRPr="008025CD">
        <w:rPr>
          <w:rFonts w:asciiTheme="majorHAnsi" w:hAnsiTheme="majorHAnsi" w:cstheme="majorHAnsi"/>
          <w:sz w:val="26"/>
          <w:szCs w:val="26"/>
          <w:lang w:val="vi-VN"/>
        </w:rPr>
        <w:lastRenderedPageBreak/>
        <w:tab/>
      </w:r>
      <w:r w:rsidRPr="008025CD">
        <w:rPr>
          <w:rFonts w:asciiTheme="majorHAnsi" w:hAnsiTheme="majorHAnsi" w:cstheme="majorHAnsi"/>
          <w:noProof/>
          <w:sz w:val="26"/>
          <w:szCs w:val="26"/>
          <w:lang w:eastAsia="en-US"/>
        </w:rPr>
        <w:drawing>
          <wp:inline distT="0" distB="0" distL="0" distR="0" wp14:anchorId="1D7010CB" wp14:editId="6F40FA9C">
            <wp:extent cx="5112385" cy="26479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srcRect/>
                    <a:stretch>
                      <a:fillRect/>
                    </a:stretch>
                  </pic:blipFill>
                  <pic:spPr bwMode="auto">
                    <a:xfrm>
                      <a:off x="0" y="0"/>
                      <a:ext cx="5112385" cy="2647950"/>
                    </a:xfrm>
                    <a:prstGeom prst="rect">
                      <a:avLst/>
                    </a:prstGeom>
                    <a:solidFill>
                      <a:srgbClr val="FFFFFF"/>
                    </a:solidFill>
                    <a:ln w="9525">
                      <a:noFill/>
                      <a:miter lim="800000"/>
                      <a:headEnd/>
                      <a:tailEnd/>
                    </a:ln>
                  </pic:spPr>
                </pic:pic>
              </a:graphicData>
            </a:graphic>
          </wp:inline>
        </w:drawing>
      </w:r>
    </w:p>
    <w:p w:rsidR="00DC313C" w:rsidRPr="008025CD" w:rsidRDefault="00DC313C" w:rsidP="009A2D29">
      <w:pPr>
        <w:pStyle w:val="Caption"/>
        <w:spacing w:line="360" w:lineRule="auto"/>
        <w:rPr>
          <w:rFonts w:asciiTheme="majorHAnsi" w:hAnsiTheme="majorHAnsi" w:cstheme="majorHAnsi"/>
          <w:color w:val="auto"/>
          <w:sz w:val="26"/>
          <w:szCs w:val="26"/>
        </w:rPr>
      </w:pPr>
      <w:bookmarkStart w:id="23" w:name="_Ref231569274"/>
      <w:r w:rsidRPr="008025CD">
        <w:rPr>
          <w:rFonts w:asciiTheme="majorHAnsi" w:hAnsiTheme="majorHAnsi" w:cstheme="majorHAnsi"/>
          <w:color w:val="auto"/>
          <w:sz w:val="26"/>
          <w:szCs w:val="26"/>
        </w:rPr>
        <w:t xml:space="preserve">Hình </w:t>
      </w:r>
      <w:bookmarkEnd w:id="23"/>
      <w:r w:rsidRPr="008025CD">
        <w:rPr>
          <w:rFonts w:asciiTheme="majorHAnsi" w:hAnsiTheme="majorHAnsi" w:cstheme="majorHAnsi"/>
          <w:color w:val="auto"/>
          <w:sz w:val="26"/>
          <w:szCs w:val="26"/>
        </w:rPr>
        <w:t>4: Overview of WSDL</w:t>
      </w:r>
    </w:p>
    <w:p w:rsidR="00DC313C" w:rsidRPr="008025CD" w:rsidRDefault="00DC313C" w:rsidP="009A2D29">
      <w:pPr>
        <w:spacing w:line="360" w:lineRule="auto"/>
        <w:rPr>
          <w:rFonts w:asciiTheme="majorHAnsi" w:hAnsiTheme="majorHAnsi" w:cstheme="majorHAnsi"/>
          <w:sz w:val="26"/>
          <w:szCs w:val="26"/>
          <w:lang w:val="en-US"/>
        </w:rPr>
      </w:pPr>
    </w:p>
    <w:p w:rsidR="00DC313C" w:rsidRPr="008025CD" w:rsidRDefault="00DC313C" w:rsidP="009A2D29">
      <w:pPr>
        <w:pStyle w:val="ListParagraph"/>
        <w:numPr>
          <w:ilvl w:val="0"/>
          <w:numId w:val="13"/>
        </w:numPr>
        <w:spacing w:line="360" w:lineRule="auto"/>
        <w:rPr>
          <w:rFonts w:asciiTheme="majorHAnsi" w:hAnsiTheme="majorHAnsi" w:cstheme="majorHAnsi"/>
          <w:sz w:val="26"/>
          <w:szCs w:val="26"/>
          <w:lang w:val="vi-VN"/>
        </w:rPr>
      </w:pPr>
      <w:r w:rsidRPr="008025CD">
        <w:rPr>
          <w:rFonts w:asciiTheme="majorHAnsi" w:hAnsiTheme="majorHAnsi" w:cstheme="majorHAnsi"/>
          <w:sz w:val="26"/>
          <w:szCs w:val="26"/>
          <w:lang w:val="vi-VN"/>
        </w:rPr>
        <w:t>Port Types: định nghĩa một web service, các tác vụ mà service cung cấp và định dạng các thông điệp được sử dụng để khởi động các tác vụ này.</w:t>
      </w:r>
    </w:p>
    <w:p w:rsidR="00DC313C" w:rsidRPr="008025CD" w:rsidRDefault="00DC313C" w:rsidP="009A2D29">
      <w:pPr>
        <w:pStyle w:val="ListParagraph"/>
        <w:numPr>
          <w:ilvl w:val="0"/>
          <w:numId w:val="13"/>
        </w:numPr>
        <w:spacing w:line="360" w:lineRule="auto"/>
        <w:rPr>
          <w:rFonts w:asciiTheme="majorHAnsi" w:hAnsiTheme="majorHAnsi" w:cstheme="majorHAnsi"/>
          <w:sz w:val="26"/>
          <w:szCs w:val="26"/>
          <w:lang w:val="vi-VN"/>
        </w:rPr>
      </w:pPr>
      <w:r w:rsidRPr="008025CD">
        <w:rPr>
          <w:rFonts w:asciiTheme="majorHAnsi" w:hAnsiTheme="majorHAnsi" w:cstheme="majorHAnsi"/>
          <w:sz w:val="26"/>
          <w:szCs w:val="26"/>
          <w:lang w:val="vi-VN"/>
        </w:rPr>
        <w:t>Operations: Mỗi operation có thể được xem như một method hay một lời gọi hàm trong các ngôn ngữ lập trình cổ điển.</w:t>
      </w:r>
    </w:p>
    <w:p w:rsidR="00DC313C" w:rsidRPr="008025CD" w:rsidRDefault="00DC313C" w:rsidP="009A2D29">
      <w:pPr>
        <w:pStyle w:val="ListParagraph"/>
        <w:numPr>
          <w:ilvl w:val="0"/>
          <w:numId w:val="13"/>
        </w:numPr>
        <w:spacing w:line="360" w:lineRule="auto"/>
        <w:rPr>
          <w:rFonts w:asciiTheme="majorHAnsi" w:hAnsiTheme="majorHAnsi" w:cstheme="majorHAnsi"/>
          <w:sz w:val="26"/>
          <w:szCs w:val="26"/>
        </w:rPr>
      </w:pPr>
      <w:r w:rsidRPr="008025CD">
        <w:rPr>
          <w:rFonts w:asciiTheme="majorHAnsi" w:hAnsiTheme="majorHAnsi" w:cstheme="majorHAnsi"/>
          <w:sz w:val="26"/>
          <w:szCs w:val="26"/>
        </w:rPr>
        <w:t>Binding: chỉ định port type, các operation, SOAP binding stype (RPC/Document), SOAP protocol được dùng.</w:t>
      </w:r>
    </w:p>
    <w:p w:rsidR="00DC313C" w:rsidRPr="008025CD" w:rsidRDefault="00DC313C" w:rsidP="009A2D29">
      <w:pPr>
        <w:pStyle w:val="ListParagraph"/>
        <w:numPr>
          <w:ilvl w:val="0"/>
          <w:numId w:val="13"/>
        </w:numPr>
        <w:spacing w:line="360" w:lineRule="auto"/>
        <w:rPr>
          <w:rFonts w:asciiTheme="majorHAnsi" w:hAnsiTheme="majorHAnsi" w:cstheme="majorHAnsi"/>
          <w:sz w:val="26"/>
          <w:szCs w:val="26"/>
        </w:rPr>
      </w:pPr>
      <w:r w:rsidRPr="008025CD">
        <w:rPr>
          <w:rFonts w:asciiTheme="majorHAnsi" w:hAnsiTheme="majorHAnsi" w:cstheme="majorHAnsi"/>
          <w:sz w:val="26"/>
          <w:szCs w:val="26"/>
        </w:rPr>
        <w:t xml:space="preserve">Message: Mỗi message tương ứng với một operation và chứa các thông tin cần thiết để thực thi operation đó. Mỗi message có một name duy nhất và một hay nhiều logical part. Các logical part được phân biệt với nhau qua name và </w:t>
      </w:r>
      <w:r w:rsidRPr="008025CD">
        <w:rPr>
          <w:rFonts w:asciiTheme="majorHAnsi" w:hAnsiTheme="majorHAnsi" w:cstheme="majorHAnsi"/>
          <w:sz w:val="26"/>
          <w:szCs w:val="26"/>
        </w:rPr>
        <w:tab/>
        <w:t>có thể lưu trữ các tham số cần cho operation.</w:t>
      </w:r>
    </w:p>
    <w:p w:rsidR="00DC313C" w:rsidRPr="008025CD" w:rsidRDefault="00DC313C" w:rsidP="009A2D29">
      <w:pPr>
        <w:pStyle w:val="ListParagraph"/>
        <w:numPr>
          <w:ilvl w:val="0"/>
          <w:numId w:val="13"/>
        </w:numPr>
        <w:spacing w:line="360" w:lineRule="auto"/>
        <w:rPr>
          <w:rFonts w:asciiTheme="majorHAnsi" w:hAnsiTheme="majorHAnsi" w:cstheme="majorHAnsi"/>
          <w:sz w:val="26"/>
          <w:szCs w:val="26"/>
        </w:rPr>
      </w:pPr>
      <w:r w:rsidRPr="008025CD">
        <w:rPr>
          <w:rFonts w:asciiTheme="majorHAnsi" w:hAnsiTheme="majorHAnsi" w:cstheme="majorHAnsi"/>
          <w:sz w:val="26"/>
          <w:szCs w:val="26"/>
        </w:rPr>
        <w:t>Element: Được định nghĩa trong Types. Mỗi element có một name duy nhất và kiểu dữ liệu. Element được dùng để đặc tả dữ liệu dùng trong message. Element có thể đặc tả các dữ liệu đơn giản (string, integer) hay phức tạp hơn như array, struct, ...</w:t>
      </w:r>
    </w:p>
    <w:p w:rsidR="00DC313C" w:rsidRPr="008025CD" w:rsidRDefault="00DC313C" w:rsidP="009A2D29">
      <w:pPr>
        <w:pStyle w:val="ListParagraph"/>
        <w:numPr>
          <w:ilvl w:val="0"/>
          <w:numId w:val="13"/>
        </w:numPr>
        <w:spacing w:line="360" w:lineRule="auto"/>
        <w:rPr>
          <w:rFonts w:asciiTheme="majorHAnsi" w:hAnsiTheme="majorHAnsi" w:cstheme="majorHAnsi"/>
          <w:sz w:val="26"/>
          <w:szCs w:val="26"/>
        </w:rPr>
      </w:pPr>
      <w:r w:rsidRPr="008025CD">
        <w:rPr>
          <w:rFonts w:asciiTheme="majorHAnsi" w:hAnsiTheme="majorHAnsi" w:cstheme="majorHAnsi"/>
          <w:sz w:val="26"/>
          <w:szCs w:val="26"/>
        </w:rPr>
        <w:t>XSD file: Các element thường được định nghĩa trong các XML Schema Definition (XSD) file. XSD file có thể ở trong cùng file WSDL hoặc ở file riêng biệt.</w:t>
      </w:r>
    </w:p>
    <w:p w:rsidR="00DC313C" w:rsidRPr="008025CD" w:rsidRDefault="00DC313C" w:rsidP="009A2D29">
      <w:pPr>
        <w:pStyle w:val="ListParagraph"/>
        <w:numPr>
          <w:ilvl w:val="0"/>
          <w:numId w:val="17"/>
        </w:numPr>
        <w:spacing w:line="360" w:lineRule="auto"/>
        <w:ind w:left="567" w:hanging="567"/>
        <w:rPr>
          <w:rFonts w:asciiTheme="majorHAnsi" w:hAnsiTheme="majorHAnsi" w:cstheme="majorHAnsi"/>
          <w:b/>
          <w:sz w:val="26"/>
          <w:szCs w:val="26"/>
        </w:rPr>
      </w:pPr>
      <w:r w:rsidRPr="008025CD">
        <w:rPr>
          <w:rFonts w:asciiTheme="majorHAnsi" w:hAnsiTheme="majorHAnsi" w:cstheme="majorHAnsi"/>
          <w:b/>
          <w:sz w:val="26"/>
          <w:szCs w:val="26"/>
        </w:rPr>
        <w:t>Ưu điểm của Web service</w:t>
      </w:r>
    </w:p>
    <w:p w:rsidR="00DC313C" w:rsidRPr="008025CD" w:rsidRDefault="00DC313C" w:rsidP="009A2D29">
      <w:pPr>
        <w:pStyle w:val="ListParagraph"/>
        <w:spacing w:line="360" w:lineRule="auto"/>
        <w:ind w:left="0"/>
        <w:rPr>
          <w:rFonts w:asciiTheme="majorHAnsi" w:hAnsiTheme="majorHAnsi" w:cstheme="majorHAnsi"/>
          <w:sz w:val="26"/>
          <w:szCs w:val="26"/>
        </w:rPr>
      </w:pPr>
      <w:r w:rsidRPr="008025CD">
        <w:rPr>
          <w:rFonts w:asciiTheme="majorHAnsi" w:hAnsiTheme="majorHAnsi" w:cstheme="majorHAnsi"/>
          <w:sz w:val="26"/>
          <w:szCs w:val="26"/>
        </w:rPr>
        <w:lastRenderedPageBreak/>
        <w:tab/>
      </w:r>
      <w:proofErr w:type="gramStart"/>
      <w:r w:rsidRPr="008025CD">
        <w:rPr>
          <w:rFonts w:asciiTheme="majorHAnsi" w:hAnsiTheme="majorHAnsi" w:cstheme="majorHAnsi"/>
          <w:sz w:val="26"/>
          <w:szCs w:val="26"/>
        </w:rPr>
        <w:t>Web service có nhiều ưu điểm vượt trội so với các mô hình ứng dụng phân tán ra đời trước đó.Chính những ưu điểm này làm cho web service ngày càng được phổ biến và ứng dụng trong nhiều lĩnh vực khác nhau.</w:t>
      </w:r>
      <w:proofErr w:type="gramEnd"/>
    </w:p>
    <w:p w:rsidR="00DC313C" w:rsidRPr="008025CD" w:rsidRDefault="00DC313C" w:rsidP="009A2D29">
      <w:pPr>
        <w:pStyle w:val="ListParagraph"/>
        <w:numPr>
          <w:ilvl w:val="0"/>
          <w:numId w:val="19"/>
        </w:numPr>
        <w:spacing w:line="360" w:lineRule="auto"/>
        <w:rPr>
          <w:rFonts w:asciiTheme="majorHAnsi" w:hAnsiTheme="majorHAnsi" w:cstheme="majorHAnsi"/>
          <w:sz w:val="26"/>
          <w:szCs w:val="26"/>
        </w:rPr>
      </w:pPr>
      <w:r w:rsidRPr="008025CD">
        <w:rPr>
          <w:rFonts w:asciiTheme="majorHAnsi" w:hAnsiTheme="majorHAnsi" w:cstheme="majorHAnsi"/>
          <w:b/>
          <w:sz w:val="26"/>
          <w:szCs w:val="26"/>
        </w:rPr>
        <w:t>Khả năng vượt Firewall</w:t>
      </w:r>
      <w:r w:rsidRPr="008025CD">
        <w:rPr>
          <w:rFonts w:asciiTheme="majorHAnsi" w:hAnsiTheme="majorHAnsi" w:cstheme="majorHAnsi"/>
          <w:sz w:val="26"/>
          <w:szCs w:val="26"/>
        </w:rPr>
        <w:t>: web service hoạt động trên nền giao thức HTTP và sữ dụng port 80 để giao tiếp. Đây là một lợi thế vượt trội so với các mô hình ứng dụng phân tán (RPC) trước đây. Hầu hết các Firewall hiện nay đều cho phép đi qua port “well-known” 80 nên web service có thể hoạt động bất kì nơi nào.</w:t>
      </w:r>
    </w:p>
    <w:p w:rsidR="00DC313C" w:rsidRPr="008025CD" w:rsidRDefault="00DC313C" w:rsidP="009A2D29">
      <w:pPr>
        <w:pStyle w:val="ListParagraph"/>
        <w:numPr>
          <w:ilvl w:val="0"/>
          <w:numId w:val="19"/>
        </w:numPr>
        <w:spacing w:line="360" w:lineRule="auto"/>
        <w:rPr>
          <w:rFonts w:asciiTheme="majorHAnsi" w:hAnsiTheme="majorHAnsi" w:cstheme="majorHAnsi"/>
          <w:sz w:val="26"/>
          <w:szCs w:val="26"/>
        </w:rPr>
      </w:pPr>
      <w:r w:rsidRPr="008025CD">
        <w:rPr>
          <w:rFonts w:asciiTheme="majorHAnsi" w:hAnsiTheme="majorHAnsi" w:cstheme="majorHAnsi"/>
          <w:b/>
          <w:sz w:val="26"/>
          <w:szCs w:val="26"/>
        </w:rPr>
        <w:t xml:space="preserve">Hoạt động trên đa môi trường: </w:t>
      </w:r>
      <w:r w:rsidRPr="008025CD">
        <w:rPr>
          <w:rFonts w:asciiTheme="majorHAnsi" w:hAnsiTheme="majorHAnsi" w:cstheme="majorHAnsi"/>
          <w:sz w:val="26"/>
          <w:szCs w:val="26"/>
        </w:rPr>
        <w:t xml:space="preserve">web service dựa trên công nghệ XML, mà được hỗ trợ ở bất kì hệ điều hành nào, ngay cả các thiết bị di động. Điều đó giúp web service hoạt động ở bất kì môi trường, hầu hết các ngôn ngữ lập trình. </w:t>
      </w:r>
    </w:p>
    <w:p w:rsidR="00DC313C" w:rsidRPr="008025CD" w:rsidRDefault="00DC313C" w:rsidP="009A2D29">
      <w:pPr>
        <w:pStyle w:val="ListParagraph"/>
        <w:numPr>
          <w:ilvl w:val="0"/>
          <w:numId w:val="19"/>
        </w:numPr>
        <w:spacing w:line="360" w:lineRule="auto"/>
        <w:rPr>
          <w:rFonts w:asciiTheme="majorHAnsi" w:hAnsiTheme="majorHAnsi" w:cstheme="majorHAnsi"/>
          <w:sz w:val="26"/>
          <w:szCs w:val="26"/>
        </w:rPr>
      </w:pPr>
      <w:r w:rsidRPr="008025CD">
        <w:rPr>
          <w:rFonts w:asciiTheme="majorHAnsi" w:hAnsiTheme="majorHAnsi" w:cstheme="majorHAnsi"/>
          <w:b/>
          <w:sz w:val="26"/>
          <w:szCs w:val="26"/>
        </w:rPr>
        <w:t xml:space="preserve">Tính linh hoạt: </w:t>
      </w:r>
      <w:r w:rsidRPr="008025CD">
        <w:rPr>
          <w:rFonts w:asciiTheme="majorHAnsi" w:hAnsiTheme="majorHAnsi" w:cstheme="majorHAnsi"/>
          <w:sz w:val="26"/>
          <w:szCs w:val="26"/>
        </w:rPr>
        <w:t>Web service chỉ đơn thuần dạng text không có những tag định nghĩa như HTML. Khi cần thay đổi các chức năng của web service đó đơn thuần là thêm hay bớt các hàm, chúng ta không phải xây dựng lại giao diện phức tạp như với trang web. Việc truyền các dữ liệu định dạng đi làm giảm khá nhiều băng thông trên kênh truyền.</w:t>
      </w:r>
    </w:p>
    <w:p w:rsidR="00295ED7" w:rsidRPr="008025CD" w:rsidRDefault="00295ED7"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rPr>
        <w:t>jQuery</w:t>
      </w:r>
      <w:r w:rsidR="00141CCD" w:rsidRPr="008025CD">
        <w:rPr>
          <w:rFonts w:asciiTheme="majorHAnsi" w:hAnsiTheme="majorHAnsi" w:cstheme="majorHAnsi"/>
          <w:b/>
          <w:sz w:val="26"/>
          <w:szCs w:val="26"/>
          <w:lang w:val="en-US"/>
        </w:rPr>
        <w:t>framework</w:t>
      </w:r>
    </w:p>
    <w:p w:rsidR="00B8726E" w:rsidRPr="008025CD" w:rsidRDefault="00B8726E"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Với sự phát triể</w:t>
      </w:r>
      <w:r w:rsidR="008F7748" w:rsidRPr="008025CD">
        <w:rPr>
          <w:rFonts w:asciiTheme="majorHAnsi" w:hAnsiTheme="majorHAnsi" w:cstheme="majorHAnsi"/>
          <w:sz w:val="26"/>
          <w:szCs w:val="26"/>
        </w:rPr>
        <w:t>n</w:t>
      </w:r>
      <w:r w:rsidRPr="008025CD">
        <w:rPr>
          <w:rFonts w:asciiTheme="majorHAnsi" w:hAnsiTheme="majorHAnsi" w:cstheme="majorHAnsi"/>
          <w:sz w:val="26"/>
          <w:szCs w:val="26"/>
        </w:rPr>
        <w:t xml:space="preserve"> của Internet, người dùng ngày càng quan tâm hơn đến hình thức của một trang web. Trước đây một trang web chỉ cần có banner, nội dung và ít footer hời hợt là đã được cho là một trang web hoàn chỉnh. Nhưng bây giờ trang web đó phải có banner bắt mắt, nội dung hay và còn nhiều hiệu ứng lạ mắt khác nữa thì mới có thể thu hút được người đọc.</w:t>
      </w:r>
    </w:p>
    <w:p w:rsidR="00B8726E" w:rsidRPr="008025CD" w:rsidRDefault="00B8726E"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Chính vì thế những web designer bắt đầu chú ý đến các thư viện JavaScript mở như jQuery để tạo ra các hiệu ứng có thể tương tác trực tiếp với người đọc một cách nhanh chóng và dễ dàng hơn rất nhiều là sử dụng thuần JavaScript.</w:t>
      </w:r>
    </w:p>
    <w:p w:rsidR="00B8726E" w:rsidRPr="008025CD" w:rsidRDefault="00B8726E" w:rsidP="009A2D29">
      <w:pPr>
        <w:spacing w:line="360" w:lineRule="auto"/>
        <w:rPr>
          <w:rFonts w:asciiTheme="majorHAnsi" w:hAnsiTheme="majorHAnsi" w:cstheme="majorHAnsi"/>
          <w:sz w:val="26"/>
          <w:szCs w:val="26"/>
          <w:lang w:val="en-US"/>
        </w:rPr>
      </w:pPr>
      <w:r w:rsidRPr="008025CD">
        <w:rPr>
          <w:rFonts w:asciiTheme="majorHAnsi" w:hAnsiTheme="majorHAnsi" w:cstheme="majorHAnsi"/>
          <w:sz w:val="26"/>
          <w:szCs w:val="26"/>
        </w:rPr>
        <w:t xml:space="preserve">Nhưng nếu bạn là người mới làm quen với jQuery bạn sẽ thấy không biết phải bắt đầu từ đâu vì jQuery cũng giống như bất cứ thư viện nào khác cũng có rất nhiều functions. Cho dù bạn có đọc phần tài liệu hướng dẫn sử dụng của jQuery thì bạn vẫn thấy rất phức tạp và khó hiểu. Nhưng bạn yên tâm một điều là jQuery có cấu trúc rất mạch lạc và theo hệ thống. Cách viết code của jQuery được vay mượn từ các nguồn mà các web designer đa phần đã biết như HTML và CSS. Nếu từ trước đến nay bạn </w:t>
      </w:r>
      <w:r w:rsidRPr="008025CD">
        <w:rPr>
          <w:rFonts w:asciiTheme="majorHAnsi" w:hAnsiTheme="majorHAnsi" w:cstheme="majorHAnsi"/>
          <w:sz w:val="26"/>
          <w:szCs w:val="26"/>
        </w:rPr>
        <w:lastRenderedPageBreak/>
        <w:t>chỉ là Designer chứ không phải coder, bạn cũng có thể dễ dàng học jQuery vì kiến thức về CSS giúp bạn rất nhiều khi bắt đầu vớ</w:t>
      </w:r>
      <w:r w:rsidR="00141CCD" w:rsidRPr="008025CD">
        <w:rPr>
          <w:rFonts w:asciiTheme="majorHAnsi" w:hAnsiTheme="majorHAnsi" w:cstheme="majorHAnsi"/>
          <w:sz w:val="26"/>
          <w:szCs w:val="26"/>
        </w:rPr>
        <w:t>i jQuery</w:t>
      </w:r>
      <w:r w:rsidR="00141CCD" w:rsidRPr="008025CD">
        <w:rPr>
          <w:rFonts w:asciiTheme="majorHAnsi" w:hAnsiTheme="majorHAnsi" w:cstheme="majorHAnsi"/>
          <w:sz w:val="26"/>
          <w:szCs w:val="26"/>
          <w:lang w:val="en-US"/>
        </w:rPr>
        <w:t>.</w:t>
      </w:r>
    </w:p>
    <w:p w:rsidR="00295ED7" w:rsidRPr="008025CD" w:rsidRDefault="007544D6" w:rsidP="009A2D29">
      <w:pPr>
        <w:spacing w:line="360" w:lineRule="auto"/>
        <w:ind w:firstLine="0"/>
        <w:rPr>
          <w:rFonts w:asciiTheme="majorHAnsi" w:hAnsiTheme="majorHAnsi" w:cstheme="majorHAnsi"/>
          <w:b/>
          <w:sz w:val="26"/>
          <w:szCs w:val="26"/>
        </w:rPr>
      </w:pPr>
      <w:r w:rsidRPr="008025CD">
        <w:rPr>
          <w:rFonts w:asciiTheme="majorHAnsi" w:hAnsiTheme="majorHAnsi" w:cstheme="majorHAnsi"/>
          <w:b/>
          <w:sz w:val="26"/>
          <w:szCs w:val="26"/>
        </w:rPr>
        <w:t xml:space="preserve">Những thứ Jquery có thể làm </w:t>
      </w:r>
    </w:p>
    <w:p w:rsidR="003401C0" w:rsidRPr="008025CD" w:rsidRDefault="003401C0" w:rsidP="009A2D29">
      <w:pPr>
        <w:spacing w:line="360" w:lineRule="auto"/>
        <w:rPr>
          <w:rFonts w:asciiTheme="majorHAnsi" w:hAnsiTheme="majorHAnsi" w:cstheme="majorHAnsi"/>
          <w:sz w:val="26"/>
          <w:szCs w:val="26"/>
        </w:rPr>
      </w:pPr>
      <w:r w:rsidRPr="008025CD">
        <w:rPr>
          <w:rStyle w:val="Strong"/>
          <w:rFonts w:asciiTheme="majorHAnsi" w:hAnsiTheme="majorHAnsi" w:cstheme="majorHAnsi"/>
          <w:bCs w:val="0"/>
          <w:sz w:val="26"/>
          <w:szCs w:val="26"/>
        </w:rPr>
        <w:t>Hướng tới các thành phần trong tài liệu HTML</w:t>
      </w:r>
      <w:r w:rsidRPr="008025CD">
        <w:rPr>
          <w:rFonts w:asciiTheme="majorHAnsi" w:hAnsiTheme="majorHAnsi" w:cstheme="majorHAnsi"/>
          <w:sz w:val="26"/>
          <w:szCs w:val="26"/>
        </w:rPr>
        <w:t>. Nếu không sử dụng thư viện JavaScript này, bạn phải viết rất nhiều dòng code mới có thể đạt được mục tiêu là di chuyển trong cấu trúc cây (hay còn gọi là DOM = Document Object Model) của một tài liệu HTML và chọn ra các thành phần liên quan. Jquery cho phép bạn chọn bất cứ thành phần nào để thao tác một cách dễ dàng nhất.</w:t>
      </w:r>
    </w:p>
    <w:p w:rsidR="003401C0" w:rsidRPr="008025CD" w:rsidRDefault="003401C0" w:rsidP="009A2D29">
      <w:pPr>
        <w:spacing w:line="360" w:lineRule="auto"/>
        <w:rPr>
          <w:rFonts w:asciiTheme="majorHAnsi" w:hAnsiTheme="majorHAnsi" w:cstheme="majorHAnsi"/>
          <w:sz w:val="26"/>
          <w:szCs w:val="26"/>
        </w:rPr>
      </w:pPr>
      <w:r w:rsidRPr="008025CD">
        <w:rPr>
          <w:rStyle w:val="Strong"/>
          <w:rFonts w:asciiTheme="majorHAnsi" w:hAnsiTheme="majorHAnsi" w:cstheme="majorHAnsi"/>
          <w:bCs w:val="0"/>
          <w:sz w:val="26"/>
          <w:szCs w:val="26"/>
        </w:rPr>
        <w:t>Thay đổi giao diện của một trang web.</w:t>
      </w:r>
      <w:r w:rsidRPr="008025CD">
        <w:rPr>
          <w:rFonts w:asciiTheme="majorHAnsi" w:hAnsiTheme="majorHAnsi" w:cstheme="majorHAnsi"/>
          <w:sz w:val="26"/>
          <w:szCs w:val="26"/>
        </w:rPr>
        <w:t xml:space="preserve"> CSS là công cụ rất mạnh để định dạng một trang web nhưng nó có một nhược điểm là không phải tất cả các trình duyệt đều hiển thị giống nhau. Cho nên jQuery ra đời để lấp chỗ trống này, vì vậy các bạn có thể sử dụng nó để giúp trang web có thể hiển thị tốt trên hầu hết các trình duyệt. Hơn nữa jQuery cũng có thể thay đổi class hoặc những định dạng CSS đã được áp dụng lên bất cứ thành phần nào của tài liệu HTML ngay cả khi trang web đó đã được trình duyệt load thành công.</w:t>
      </w:r>
    </w:p>
    <w:p w:rsidR="0095783E" w:rsidRPr="008025CD" w:rsidRDefault="0095783E" w:rsidP="009A2D29">
      <w:pPr>
        <w:spacing w:line="360" w:lineRule="auto"/>
        <w:rPr>
          <w:rFonts w:asciiTheme="majorHAnsi" w:hAnsiTheme="majorHAnsi" w:cstheme="majorHAnsi"/>
          <w:sz w:val="26"/>
          <w:szCs w:val="26"/>
        </w:rPr>
      </w:pPr>
      <w:r w:rsidRPr="008025CD">
        <w:rPr>
          <w:rStyle w:val="Strong"/>
          <w:rFonts w:asciiTheme="majorHAnsi" w:hAnsiTheme="majorHAnsi" w:cstheme="majorHAnsi"/>
          <w:bCs w:val="0"/>
          <w:sz w:val="26"/>
          <w:szCs w:val="26"/>
        </w:rPr>
        <w:t>Tương tác với người dùng.</w:t>
      </w:r>
      <w:r w:rsidRPr="008025CD">
        <w:rPr>
          <w:rFonts w:asciiTheme="majorHAnsi" w:hAnsiTheme="majorHAnsi" w:cstheme="majorHAnsi"/>
          <w:sz w:val="26"/>
          <w:szCs w:val="26"/>
        </w:rPr>
        <w:t xml:space="preserve"> Với thư viện javaScript như jQuery, nó cho bạn nhiều cách để tương tác với người dùng ví dụ như khi người dùng nhấp chuột vào đường link thì sẽ có gì xảy ra. Nhưng cái hay của nó là không làm cho code HTML của bạn rối tung lên chính là nhờ các Event Handlers. Hơn nữa Event Handler API sẽ bảo đảm rằng trang web của bạn tương thích hầu hết với các trình duyệt, điều này đã và đang làm đau đầu rất nhiều các web designer.</w:t>
      </w:r>
    </w:p>
    <w:p w:rsidR="0095783E" w:rsidRPr="008025CD" w:rsidRDefault="0095783E" w:rsidP="009A2D29">
      <w:pPr>
        <w:spacing w:line="360" w:lineRule="auto"/>
        <w:rPr>
          <w:rFonts w:asciiTheme="majorHAnsi" w:hAnsiTheme="majorHAnsi" w:cstheme="majorHAnsi"/>
          <w:sz w:val="26"/>
          <w:szCs w:val="26"/>
        </w:rPr>
      </w:pPr>
      <w:r w:rsidRPr="008025CD">
        <w:rPr>
          <w:rStyle w:val="Strong"/>
          <w:rFonts w:asciiTheme="majorHAnsi" w:hAnsiTheme="majorHAnsi" w:cstheme="majorHAnsi"/>
          <w:bCs w:val="0"/>
          <w:sz w:val="26"/>
          <w:szCs w:val="26"/>
        </w:rPr>
        <w:t>Tạo hiệu ứng động cho những thay đổi của tài liệu.</w:t>
      </w:r>
      <w:r w:rsidRPr="008025CD">
        <w:rPr>
          <w:rFonts w:asciiTheme="majorHAnsi" w:hAnsiTheme="majorHAnsi" w:cstheme="majorHAnsi"/>
          <w:sz w:val="26"/>
          <w:szCs w:val="26"/>
        </w:rPr>
        <w:t xml:space="preserve"> Để tương tác tốt với người dùng, các web designer phải cho người dùng thấy được hiệu ứng gì sẽ xảy ra khi họ làm một tác vụ nào đó. Jquery cho phép bạn sử dụng rất nhiều hiệu ứng động như mờ dần, chạy dọc chạy ngang v.v.. và nếu vẫn chưa đủ, nó còn cho phép bạn tự tạo ra các hiệu ứng của riêng mình.</w:t>
      </w:r>
    </w:p>
    <w:p w:rsidR="0095783E" w:rsidRPr="008025CD" w:rsidRDefault="0095783E" w:rsidP="009A2D29">
      <w:pPr>
        <w:spacing w:line="360" w:lineRule="auto"/>
        <w:rPr>
          <w:rFonts w:asciiTheme="majorHAnsi" w:hAnsiTheme="majorHAnsi" w:cstheme="majorHAnsi"/>
          <w:sz w:val="26"/>
          <w:szCs w:val="26"/>
        </w:rPr>
      </w:pPr>
      <w:r w:rsidRPr="008025CD">
        <w:rPr>
          <w:rStyle w:val="Strong"/>
          <w:rFonts w:asciiTheme="majorHAnsi" w:hAnsiTheme="majorHAnsi" w:cstheme="majorHAnsi"/>
          <w:bCs w:val="0"/>
          <w:sz w:val="26"/>
          <w:szCs w:val="26"/>
        </w:rPr>
        <w:t>Lấy thông tin từ server mà không cần tải lại trang web.</w:t>
      </w:r>
      <w:r w:rsidRPr="008025CD">
        <w:rPr>
          <w:rFonts w:asciiTheme="majorHAnsi" w:hAnsiTheme="majorHAnsi" w:cstheme="majorHAnsi"/>
          <w:sz w:val="26"/>
          <w:szCs w:val="26"/>
        </w:rPr>
        <w:t xml:space="preserve"> Đây chính là công nghệ ngày càng trở nên phổ biến Asynchronous JavaScript And XML (AJAX), nó giúp người thiết kế web tạo ra những trang web tương tác cực tốt và nhiều tính năng. Thư viện jQuery loại bỏ sự phức tạp của trình duyệt trong quá trình này và cho phép người phát triển web có thể tập trung vào các tính năng đầu cuối.</w:t>
      </w:r>
    </w:p>
    <w:p w:rsidR="0095783E" w:rsidRPr="008025CD" w:rsidRDefault="000E7AF5"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rPr>
        <w:lastRenderedPageBreak/>
        <w:t>Sơ lược jquery</w:t>
      </w:r>
      <w:r w:rsidR="00513AEB" w:rsidRPr="008025CD">
        <w:rPr>
          <w:rFonts w:asciiTheme="majorHAnsi" w:hAnsiTheme="majorHAnsi" w:cstheme="majorHAnsi"/>
          <w:b/>
          <w:sz w:val="26"/>
          <w:szCs w:val="26"/>
          <w:lang w:val="en-US"/>
        </w:rPr>
        <w:t xml:space="preserve"> framework</w:t>
      </w:r>
    </w:p>
    <w:p w:rsidR="000E7AF5" w:rsidRPr="008025CD" w:rsidRDefault="000E7AF5"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rPr>
        <w:t>Tạo một trang</w:t>
      </w:r>
      <w:r w:rsidR="00A705B3" w:rsidRPr="008025CD">
        <w:rPr>
          <w:rFonts w:asciiTheme="majorHAnsi" w:hAnsiTheme="majorHAnsi" w:cstheme="majorHAnsi"/>
          <w:b/>
          <w:sz w:val="26"/>
          <w:szCs w:val="26"/>
          <w:lang w:val="en-US"/>
        </w:rPr>
        <w:t xml:space="preserve"> web nhúng</w:t>
      </w:r>
      <w:r w:rsidRPr="008025CD">
        <w:rPr>
          <w:rFonts w:asciiTheme="majorHAnsi" w:hAnsiTheme="majorHAnsi" w:cstheme="majorHAnsi"/>
          <w:b/>
          <w:sz w:val="26"/>
          <w:szCs w:val="26"/>
        </w:rPr>
        <w:t xml:space="preserve"> jquery</w:t>
      </w:r>
      <w:r w:rsidR="00A705B3" w:rsidRPr="008025CD">
        <w:rPr>
          <w:rFonts w:asciiTheme="majorHAnsi" w:hAnsiTheme="majorHAnsi" w:cstheme="majorHAnsi"/>
          <w:b/>
          <w:sz w:val="26"/>
          <w:szCs w:val="26"/>
          <w:lang w:val="en-US"/>
        </w:rPr>
        <w:t xml:space="preserve"> framework</w:t>
      </w:r>
    </w:p>
    <w:tbl>
      <w:tblPr>
        <w:tblStyle w:val="TableGrid"/>
        <w:tblW w:w="0" w:type="auto"/>
        <w:tblLook w:val="04A0" w:firstRow="1" w:lastRow="0" w:firstColumn="1" w:lastColumn="0" w:noHBand="0" w:noVBand="1"/>
      </w:tblPr>
      <w:tblGrid>
        <w:gridCol w:w="9242"/>
      </w:tblGrid>
      <w:tr w:rsidR="000E7AF5" w:rsidRPr="008025CD" w:rsidTr="000E7AF5">
        <w:tc>
          <w:tcPr>
            <w:tcW w:w="9242" w:type="dxa"/>
          </w:tcPr>
          <w:p w:rsidR="000E7AF5" w:rsidRPr="008025CD" w:rsidRDefault="000E7AF5"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&lt;html&gt;</w:t>
            </w:r>
          </w:p>
          <w:p w:rsidR="000E7AF5" w:rsidRPr="008025CD" w:rsidRDefault="000E7AF5"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&lt;head&gt;</w:t>
            </w:r>
          </w:p>
          <w:p w:rsidR="000E7AF5" w:rsidRPr="008025CD" w:rsidRDefault="000E7AF5"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&lt;script type="text/javascript" src="path/to/jquery.js"&gt;&lt;/script&gt;</w:t>
            </w:r>
          </w:p>
          <w:p w:rsidR="000E7AF5" w:rsidRPr="008025CD" w:rsidRDefault="000E7AF5"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&lt;script type="text/javascript"&gt;</w:t>
            </w:r>
          </w:p>
          <w:p w:rsidR="000E7AF5" w:rsidRPr="008025CD" w:rsidRDefault="000E7AF5"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 xml:space="preserve">      // Your code goes here</w:t>
            </w:r>
          </w:p>
          <w:p w:rsidR="000E7AF5" w:rsidRPr="008025CD" w:rsidRDefault="000E7AF5"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&lt;/script&gt;</w:t>
            </w:r>
          </w:p>
          <w:p w:rsidR="000E7AF5" w:rsidRPr="008025CD" w:rsidRDefault="000E7AF5"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&lt;/head&gt;</w:t>
            </w:r>
          </w:p>
          <w:p w:rsidR="000E7AF5" w:rsidRPr="008025CD" w:rsidRDefault="000E7AF5"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&lt;body&gt;</w:t>
            </w:r>
          </w:p>
          <w:p w:rsidR="000E7AF5" w:rsidRPr="008025CD" w:rsidRDefault="000E7AF5"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&lt;a href="http://jquery.com/"&gt;jQuery&lt;/a&gt;</w:t>
            </w:r>
          </w:p>
          <w:p w:rsidR="000E7AF5" w:rsidRPr="008025CD" w:rsidRDefault="000E7AF5"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&lt;/body&gt;</w:t>
            </w:r>
          </w:p>
          <w:p w:rsidR="000E7AF5" w:rsidRPr="008025CD" w:rsidRDefault="000E7AF5"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&lt;/html&gt;</w:t>
            </w:r>
          </w:p>
          <w:p w:rsidR="000E7AF5" w:rsidRPr="008025CD" w:rsidRDefault="000E7AF5" w:rsidP="009A2D29">
            <w:pPr>
              <w:spacing w:line="360" w:lineRule="auto"/>
              <w:rPr>
                <w:rFonts w:asciiTheme="majorHAnsi" w:hAnsiTheme="majorHAnsi" w:cstheme="majorHAnsi"/>
                <w:sz w:val="26"/>
                <w:szCs w:val="26"/>
              </w:rPr>
            </w:pPr>
          </w:p>
        </w:tc>
      </w:tr>
    </w:tbl>
    <w:p w:rsidR="000E7AF5" w:rsidRPr="008025CD" w:rsidRDefault="00931CE1" w:rsidP="009A2D29">
      <w:pPr>
        <w:spacing w:line="360" w:lineRule="auto"/>
        <w:rPr>
          <w:rFonts w:asciiTheme="majorHAnsi" w:hAnsiTheme="majorHAnsi" w:cstheme="majorHAnsi"/>
          <w:sz w:val="26"/>
          <w:szCs w:val="26"/>
          <w:lang w:val="en-US"/>
        </w:rPr>
      </w:pPr>
      <w:r w:rsidRPr="008025CD">
        <w:rPr>
          <w:rFonts w:asciiTheme="majorHAnsi" w:hAnsiTheme="majorHAnsi" w:cstheme="majorHAnsi"/>
          <w:sz w:val="26"/>
          <w:szCs w:val="26"/>
        </w:rPr>
        <w:t>Sửa thuộc tính src trong thẻ script để trỏ tới jquery.js Ví dụ, nếu jquery.js ở cùng thư mục với tệp HTML, bạn có thể dùng:</w:t>
      </w:r>
      <w:r w:rsidRPr="008025CD">
        <w:rPr>
          <w:rFonts w:asciiTheme="majorHAnsi" w:hAnsiTheme="majorHAnsi" w:cstheme="majorHAnsi"/>
          <w:sz w:val="26"/>
          <w:szCs w:val="26"/>
        </w:rPr>
        <w:br/>
      </w:r>
      <w:r w:rsidRPr="008025CD">
        <w:rPr>
          <w:rFonts w:asciiTheme="majorHAnsi" w:hAnsiTheme="majorHAnsi" w:cstheme="majorHAnsi"/>
          <w:sz w:val="26"/>
          <w:szCs w:val="26"/>
        </w:rPr>
        <w:br/>
        <w:t> &lt;script type="text/javascript" src="jquery.js"&gt;&lt;/script&gt;</w:t>
      </w:r>
    </w:p>
    <w:p w:rsidR="009A5162" w:rsidRPr="008025CD" w:rsidRDefault="009A5162" w:rsidP="009A2D29">
      <w:pPr>
        <w:spacing w:line="360" w:lineRule="auto"/>
        <w:rPr>
          <w:rFonts w:asciiTheme="majorHAnsi" w:hAnsiTheme="majorHAnsi" w:cstheme="majorHAnsi"/>
          <w:sz w:val="26"/>
          <w:szCs w:val="26"/>
          <w:lang w:val="en-US"/>
        </w:rPr>
      </w:pPr>
    </w:p>
    <w:p w:rsidR="00D11E52" w:rsidRPr="008025CD" w:rsidRDefault="00E7557F"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b/>
          <w:sz w:val="26"/>
          <w:szCs w:val="26"/>
        </w:rPr>
        <w:t xml:space="preserve">Chạy mã </w:t>
      </w:r>
      <w:r w:rsidR="009A5162" w:rsidRPr="008025CD">
        <w:rPr>
          <w:rFonts w:asciiTheme="majorHAnsi" w:hAnsiTheme="majorHAnsi" w:cstheme="majorHAnsi"/>
          <w:b/>
          <w:sz w:val="26"/>
          <w:szCs w:val="26"/>
        </w:rPr>
        <w:t xml:space="preserve">lúc Document Ready </w:t>
      </w:r>
      <w:r w:rsidRPr="008025CD">
        <w:rPr>
          <w:rFonts w:asciiTheme="majorHAnsi" w:hAnsiTheme="majorHAnsi" w:cstheme="majorHAnsi"/>
          <w:sz w:val="26"/>
          <w:szCs w:val="26"/>
        </w:rPr>
        <w:br/>
        <w:t>Có thể thấy rằng hầu hết các lập trình viên Javascript kết thúc mã thực thi bằng cách thêm các dòng mã vào script, tương tự</w:t>
      </w:r>
      <w:r w:rsidR="00D11E52" w:rsidRPr="008025CD">
        <w:rPr>
          <w:rFonts w:asciiTheme="majorHAnsi" w:hAnsiTheme="majorHAnsi" w:cstheme="majorHAnsi"/>
          <w:sz w:val="26"/>
          <w:szCs w:val="26"/>
        </w:rPr>
        <w:t xml:space="preserve"> như sau:</w:t>
      </w:r>
      <w:r w:rsidR="00D11E52" w:rsidRPr="008025CD">
        <w:rPr>
          <w:rFonts w:asciiTheme="majorHAnsi" w:hAnsiTheme="majorHAnsi" w:cstheme="majorHAnsi"/>
          <w:sz w:val="26"/>
          <w:szCs w:val="26"/>
        </w:rPr>
        <w:br/>
      </w:r>
    </w:p>
    <w:tbl>
      <w:tblPr>
        <w:tblStyle w:val="TableGrid"/>
        <w:tblW w:w="0" w:type="auto"/>
        <w:tblLook w:val="04A0" w:firstRow="1" w:lastRow="0" w:firstColumn="1" w:lastColumn="0" w:noHBand="0" w:noVBand="1"/>
      </w:tblPr>
      <w:tblGrid>
        <w:gridCol w:w="9242"/>
      </w:tblGrid>
      <w:tr w:rsidR="00D11E52" w:rsidRPr="008025CD" w:rsidTr="00D11E52">
        <w:tc>
          <w:tcPr>
            <w:tcW w:w="9242" w:type="dxa"/>
          </w:tcPr>
          <w:p w:rsidR="00D11E52" w:rsidRPr="008025CD" w:rsidRDefault="00D11E52" w:rsidP="009A2D29">
            <w:pPr>
              <w:spacing w:line="360" w:lineRule="auto"/>
              <w:ind w:firstLine="0"/>
              <w:rPr>
                <w:rFonts w:asciiTheme="majorHAnsi" w:hAnsiTheme="majorHAnsi" w:cstheme="majorHAnsi"/>
                <w:sz w:val="26"/>
                <w:szCs w:val="26"/>
              </w:rPr>
            </w:pPr>
            <w:r w:rsidRPr="008025CD">
              <w:rPr>
                <w:rFonts w:asciiTheme="majorHAnsi" w:hAnsiTheme="majorHAnsi" w:cstheme="majorHAnsi"/>
                <w:sz w:val="26"/>
                <w:szCs w:val="26"/>
              </w:rPr>
              <w:t>window.onload = function(){ ... }</w:t>
            </w:r>
          </w:p>
        </w:tc>
      </w:tr>
    </w:tbl>
    <w:p w:rsidR="0031239A" w:rsidRPr="008025CD" w:rsidRDefault="00E7557F" w:rsidP="009A2D29">
      <w:pPr>
        <w:spacing w:line="360" w:lineRule="auto"/>
        <w:ind w:firstLine="0"/>
        <w:rPr>
          <w:rFonts w:asciiTheme="majorHAnsi" w:hAnsiTheme="majorHAnsi" w:cstheme="majorHAnsi"/>
          <w:sz w:val="26"/>
          <w:szCs w:val="26"/>
        </w:rPr>
      </w:pPr>
      <w:r w:rsidRPr="008025CD">
        <w:rPr>
          <w:rFonts w:asciiTheme="majorHAnsi" w:hAnsiTheme="majorHAnsi" w:cstheme="majorHAnsi"/>
          <w:sz w:val="26"/>
          <w:szCs w:val="26"/>
        </w:rPr>
        <w:br/>
        <w:t>Các mã bên trong đó sẽ được thực thi khi trang được tải xong. Không còn gì phải bàn, tuy nhiên, mã Javascript không chạy cho đến khi tất cả các hình ảnh trong trang được tải xong (kể cả banner quảng cáo). Lý do cho việc sử dụng window.onload là để chắc chắn rằng HTML 'document' phải được tải xuống hết, sau đó mới chạ</w:t>
      </w:r>
      <w:r w:rsidR="00A54BBD" w:rsidRPr="008025CD">
        <w:rPr>
          <w:rFonts w:asciiTheme="majorHAnsi" w:hAnsiTheme="majorHAnsi" w:cstheme="majorHAnsi"/>
          <w:sz w:val="26"/>
          <w:szCs w:val="26"/>
        </w:rPr>
        <w:t>y mã kia.</w:t>
      </w:r>
      <w:r w:rsidRPr="008025CD">
        <w:rPr>
          <w:rFonts w:asciiTheme="majorHAnsi" w:hAnsiTheme="majorHAnsi" w:cstheme="majorHAnsi"/>
          <w:sz w:val="26"/>
          <w:szCs w:val="26"/>
        </w:rPr>
        <w:br/>
        <w:t>Để giải quyết, jQuery có câu lệnh đơn giản, được biết như ready event:</w:t>
      </w:r>
      <w:r w:rsidRPr="008025CD">
        <w:rPr>
          <w:rFonts w:asciiTheme="majorHAnsi" w:hAnsiTheme="majorHAnsi" w:cstheme="majorHAnsi"/>
          <w:sz w:val="26"/>
          <w:szCs w:val="26"/>
        </w:rPr>
        <w:br/>
      </w:r>
    </w:p>
    <w:tbl>
      <w:tblPr>
        <w:tblStyle w:val="TableGrid"/>
        <w:tblW w:w="0" w:type="auto"/>
        <w:tblLook w:val="04A0" w:firstRow="1" w:lastRow="0" w:firstColumn="1" w:lastColumn="0" w:noHBand="0" w:noVBand="1"/>
      </w:tblPr>
      <w:tblGrid>
        <w:gridCol w:w="9242"/>
      </w:tblGrid>
      <w:tr w:rsidR="0031239A" w:rsidRPr="008025CD" w:rsidTr="0031239A">
        <w:tc>
          <w:tcPr>
            <w:tcW w:w="9242" w:type="dxa"/>
          </w:tcPr>
          <w:p w:rsidR="0031239A" w:rsidRPr="008025CD" w:rsidRDefault="0031239A"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rPr>
              <w:lastRenderedPageBreak/>
              <w:t> $(document).ready(function(){</w:t>
            </w:r>
            <w:r w:rsidRPr="008025CD">
              <w:rPr>
                <w:rFonts w:asciiTheme="majorHAnsi" w:hAnsiTheme="majorHAnsi" w:cstheme="majorHAnsi"/>
                <w:sz w:val="26"/>
                <w:szCs w:val="26"/>
              </w:rPr>
              <w:br/>
              <w:t>   // Mã của bạn</w:t>
            </w:r>
            <w:r w:rsidRPr="008025CD">
              <w:rPr>
                <w:rFonts w:asciiTheme="majorHAnsi" w:hAnsiTheme="majorHAnsi" w:cstheme="majorHAnsi"/>
                <w:sz w:val="26"/>
                <w:szCs w:val="26"/>
              </w:rPr>
              <w:br/>
              <w:t> });</w:t>
            </w:r>
          </w:p>
        </w:tc>
      </w:tr>
    </w:tbl>
    <w:p w:rsidR="00F40072" w:rsidRPr="008025CD" w:rsidRDefault="00E7557F" w:rsidP="009A2D29">
      <w:pPr>
        <w:spacing w:line="360" w:lineRule="auto"/>
        <w:ind w:firstLine="0"/>
        <w:rPr>
          <w:rFonts w:asciiTheme="majorHAnsi" w:hAnsiTheme="majorHAnsi" w:cstheme="majorHAnsi"/>
          <w:sz w:val="26"/>
          <w:szCs w:val="26"/>
        </w:rPr>
      </w:pPr>
      <w:r w:rsidRPr="008025CD">
        <w:rPr>
          <w:rFonts w:asciiTheme="majorHAnsi" w:hAnsiTheme="majorHAnsi" w:cstheme="majorHAnsi"/>
          <w:sz w:val="26"/>
          <w:szCs w:val="26"/>
        </w:rPr>
        <w:t>Mã này kiểm tra document và đợi cho đến khi nó sẵn sàng để sử dụng - theo ý bạn muốn. Hãy lấy đoạn mã mẫu ở trên và cho vào tài liệu HTML của bạn. Các ví dụ còn lại của jQuery sẽ được đặt bên trong phần callback của hàm này, chúng sẽ được thực thi khi tài liệu sẵ</w:t>
      </w:r>
      <w:r w:rsidR="00F40072" w:rsidRPr="008025CD">
        <w:rPr>
          <w:rFonts w:asciiTheme="majorHAnsi" w:hAnsiTheme="majorHAnsi" w:cstheme="majorHAnsi"/>
          <w:sz w:val="26"/>
          <w:szCs w:val="26"/>
        </w:rPr>
        <w:t xml:space="preserve">n sàng. </w:t>
      </w:r>
      <w:r w:rsidRPr="008025CD">
        <w:rPr>
          <w:rFonts w:asciiTheme="majorHAnsi" w:hAnsiTheme="majorHAnsi" w:cstheme="majorHAnsi"/>
          <w:sz w:val="26"/>
          <w:szCs w:val="26"/>
        </w:rPr>
        <w:br/>
      </w:r>
      <w:r w:rsidR="00F40072" w:rsidRPr="008025CD">
        <w:rPr>
          <w:rFonts w:asciiTheme="majorHAnsi" w:hAnsiTheme="majorHAnsi" w:cstheme="majorHAnsi"/>
          <w:b/>
          <w:sz w:val="26"/>
          <w:szCs w:val="26"/>
          <w:lang w:val="en-US"/>
        </w:rPr>
        <w:t>S</w:t>
      </w:r>
      <w:r w:rsidRPr="008025CD">
        <w:rPr>
          <w:rFonts w:asciiTheme="majorHAnsi" w:hAnsiTheme="majorHAnsi" w:cstheme="majorHAnsi"/>
          <w:b/>
          <w:sz w:val="26"/>
          <w:szCs w:val="26"/>
        </w:rPr>
        <w:t>ự kiện Click</w:t>
      </w:r>
      <w:r w:rsidRPr="008025CD">
        <w:rPr>
          <w:rFonts w:asciiTheme="majorHAnsi" w:hAnsiTheme="majorHAnsi" w:cstheme="majorHAnsi"/>
          <w:sz w:val="26"/>
          <w:szCs w:val="26"/>
        </w:rPr>
        <w:br/>
        <w:t>Đầu tiên, chúng ta sẽ thử thực hiện động tác click với clicked. Bên trong ready function (từ ví dụ ở trên), thêm mã như sau:</w:t>
      </w:r>
      <w:r w:rsidRPr="008025CD">
        <w:rPr>
          <w:rFonts w:asciiTheme="majorHAnsi" w:hAnsiTheme="majorHAnsi" w:cstheme="majorHAnsi"/>
          <w:sz w:val="26"/>
          <w:szCs w:val="26"/>
        </w:rPr>
        <w:br/>
      </w:r>
    </w:p>
    <w:tbl>
      <w:tblPr>
        <w:tblStyle w:val="TableGrid"/>
        <w:tblW w:w="0" w:type="auto"/>
        <w:tblLook w:val="04A0" w:firstRow="1" w:lastRow="0" w:firstColumn="1" w:lastColumn="0" w:noHBand="0" w:noVBand="1"/>
      </w:tblPr>
      <w:tblGrid>
        <w:gridCol w:w="9242"/>
      </w:tblGrid>
      <w:tr w:rsidR="00F40072" w:rsidRPr="008025CD" w:rsidTr="00F40072">
        <w:tc>
          <w:tcPr>
            <w:tcW w:w="9242" w:type="dxa"/>
          </w:tcPr>
          <w:p w:rsidR="00F40072" w:rsidRPr="008025CD" w:rsidRDefault="00F40072"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rPr>
              <w:t> $("a").click(function(){</w:t>
            </w:r>
            <w:r w:rsidRPr="008025CD">
              <w:rPr>
                <w:rFonts w:asciiTheme="majorHAnsi" w:hAnsiTheme="majorHAnsi" w:cstheme="majorHAnsi"/>
                <w:sz w:val="26"/>
                <w:szCs w:val="26"/>
              </w:rPr>
              <w:br/>
              <w:t>   alert("Cảm ơn đã ghé thăm!");</w:t>
            </w:r>
            <w:r w:rsidRPr="008025CD">
              <w:rPr>
                <w:rFonts w:asciiTheme="majorHAnsi" w:hAnsiTheme="majorHAnsi" w:cstheme="majorHAnsi"/>
                <w:sz w:val="26"/>
                <w:szCs w:val="26"/>
              </w:rPr>
              <w:br/>
              <w:t> });</w:t>
            </w:r>
          </w:p>
        </w:tc>
      </w:tr>
    </w:tbl>
    <w:p w:rsidR="00343F6C" w:rsidRPr="008025CD" w:rsidRDefault="00E7557F" w:rsidP="009A2D29">
      <w:pPr>
        <w:spacing w:line="360" w:lineRule="auto"/>
        <w:ind w:firstLine="0"/>
        <w:rPr>
          <w:rFonts w:asciiTheme="majorHAnsi" w:hAnsiTheme="majorHAnsi" w:cstheme="majorHAnsi"/>
          <w:sz w:val="26"/>
          <w:szCs w:val="26"/>
        </w:rPr>
      </w:pPr>
      <w:r w:rsidRPr="008025CD">
        <w:rPr>
          <w:rFonts w:asciiTheme="majorHAnsi" w:hAnsiTheme="majorHAnsi" w:cstheme="majorHAnsi"/>
          <w:sz w:val="26"/>
          <w:szCs w:val="26"/>
        </w:rPr>
        <w:br/>
        <w:t>Lưu tệp HTML và tải lại trang thử nghiệm trên trình duyệt (Ctrl+F5). Bấm vào link nào đó trên trang và trình duyệt sẽ hiện ra mộ</w:t>
      </w:r>
      <w:r w:rsidR="00343F6C" w:rsidRPr="008025CD">
        <w:rPr>
          <w:rFonts w:asciiTheme="majorHAnsi" w:hAnsiTheme="majorHAnsi" w:cstheme="majorHAnsi"/>
          <w:sz w:val="26"/>
          <w:szCs w:val="26"/>
        </w:rPr>
        <w:t>t thông báo pop-up.</w:t>
      </w:r>
      <w:r w:rsidRPr="008025CD">
        <w:rPr>
          <w:rFonts w:asciiTheme="majorHAnsi" w:hAnsiTheme="majorHAnsi" w:cstheme="majorHAnsi"/>
          <w:sz w:val="26"/>
          <w:szCs w:val="26"/>
        </w:rPr>
        <w:br/>
        <w:t>Đối với sự kiện click và hầu hết các sự kiện khác events, bạn có thể can thiệp vào hành động mặc định - ở đây, sau đây là link dẫn tới jquery.com - bằng cách trả về giá trị false từ điều khiển sự kiện:</w:t>
      </w:r>
      <w:r w:rsidRPr="008025CD">
        <w:rPr>
          <w:rFonts w:asciiTheme="majorHAnsi" w:hAnsiTheme="majorHAnsi" w:cstheme="majorHAnsi"/>
          <w:sz w:val="26"/>
          <w:szCs w:val="26"/>
        </w:rPr>
        <w:br/>
      </w:r>
    </w:p>
    <w:tbl>
      <w:tblPr>
        <w:tblStyle w:val="TableGrid"/>
        <w:tblW w:w="0" w:type="auto"/>
        <w:tblLook w:val="04A0" w:firstRow="1" w:lastRow="0" w:firstColumn="1" w:lastColumn="0" w:noHBand="0" w:noVBand="1"/>
      </w:tblPr>
      <w:tblGrid>
        <w:gridCol w:w="9242"/>
      </w:tblGrid>
      <w:tr w:rsidR="00343F6C" w:rsidRPr="008025CD" w:rsidTr="00343F6C">
        <w:tc>
          <w:tcPr>
            <w:tcW w:w="9242" w:type="dxa"/>
          </w:tcPr>
          <w:p w:rsidR="00343F6C" w:rsidRPr="008025CD" w:rsidRDefault="00343F6C"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rPr>
              <w:t> $("a").click(function(){</w:t>
            </w:r>
            <w:r w:rsidRPr="008025CD">
              <w:rPr>
                <w:rFonts w:asciiTheme="majorHAnsi" w:hAnsiTheme="majorHAnsi" w:cstheme="majorHAnsi"/>
                <w:sz w:val="26"/>
                <w:szCs w:val="26"/>
              </w:rPr>
              <w:br/>
              <w:t>   alert("Cảm ơn đã ghé thăm!");</w:t>
            </w:r>
            <w:r w:rsidRPr="008025CD">
              <w:rPr>
                <w:rFonts w:asciiTheme="majorHAnsi" w:hAnsiTheme="majorHAnsi" w:cstheme="majorHAnsi"/>
                <w:sz w:val="26"/>
                <w:szCs w:val="26"/>
              </w:rPr>
              <w:br/>
              <w:t>   return false;</w:t>
            </w:r>
            <w:r w:rsidRPr="008025CD">
              <w:rPr>
                <w:rFonts w:asciiTheme="majorHAnsi" w:hAnsiTheme="majorHAnsi" w:cstheme="majorHAnsi"/>
                <w:sz w:val="26"/>
                <w:szCs w:val="26"/>
              </w:rPr>
              <w:br/>
              <w:t> });</w:t>
            </w:r>
          </w:p>
        </w:tc>
      </w:tr>
    </w:tbl>
    <w:p w:rsidR="00205E09" w:rsidRPr="008025CD" w:rsidRDefault="00E7557F" w:rsidP="009A2D29">
      <w:pPr>
        <w:spacing w:line="360" w:lineRule="auto"/>
        <w:ind w:firstLine="0"/>
        <w:rPr>
          <w:rFonts w:asciiTheme="majorHAnsi" w:hAnsiTheme="majorHAnsi" w:cstheme="majorHAnsi"/>
          <w:sz w:val="26"/>
          <w:szCs w:val="26"/>
        </w:rPr>
      </w:pPr>
      <w:r w:rsidRPr="008025CD">
        <w:rPr>
          <w:rFonts w:asciiTheme="majorHAnsi" w:hAnsiTheme="majorHAnsi" w:cstheme="majorHAnsi"/>
          <w:sz w:val="26"/>
          <w:szCs w:val="26"/>
        </w:rPr>
        <w:br/>
        <w:t xml:space="preserve">Nếu không dùng các đoạn mã trên, nếu bạn nhấn link tới jquery.com trong trang, thì trình duyệt sẽ duyệt tới. Nhưng ở đây, trình duyệt sẽ hiện thông báo và không chuyển đi đâu cả. </w:t>
      </w:r>
      <w:r w:rsidRPr="008025CD">
        <w:rPr>
          <w:rFonts w:asciiTheme="majorHAnsi" w:hAnsiTheme="majorHAnsi" w:cstheme="majorHAnsi"/>
          <w:sz w:val="26"/>
          <w:szCs w:val="26"/>
        </w:rPr>
        <w:br/>
      </w:r>
      <w:r w:rsidRPr="008025CD">
        <w:rPr>
          <w:rFonts w:asciiTheme="majorHAnsi" w:hAnsiTheme="majorHAnsi" w:cstheme="majorHAnsi"/>
          <w:sz w:val="26"/>
          <w:szCs w:val="26"/>
        </w:rPr>
        <w:br/>
      </w:r>
      <w:r w:rsidRPr="008025CD">
        <w:rPr>
          <w:rFonts w:asciiTheme="majorHAnsi" w:hAnsiTheme="majorHAnsi" w:cstheme="majorHAnsi"/>
          <w:b/>
          <w:sz w:val="26"/>
          <w:szCs w:val="26"/>
        </w:rPr>
        <w:t>Thêm một Class (lớp với CSS)</w:t>
      </w:r>
      <w:r w:rsidRPr="008025CD">
        <w:rPr>
          <w:rFonts w:asciiTheme="majorHAnsi" w:hAnsiTheme="majorHAnsi" w:cstheme="majorHAnsi"/>
          <w:sz w:val="26"/>
          <w:szCs w:val="26"/>
        </w:rPr>
        <w:br/>
      </w:r>
      <w:r w:rsidRPr="008025CD">
        <w:rPr>
          <w:rFonts w:asciiTheme="majorHAnsi" w:hAnsiTheme="majorHAnsi" w:cstheme="majorHAnsi"/>
          <w:sz w:val="26"/>
          <w:szCs w:val="26"/>
        </w:rPr>
        <w:lastRenderedPageBreak/>
        <w:t>Đây là tác vụ dùng để thêm vào (hoặc bỏ đi) các class từ phần tử nào đó, ví dụ:</w:t>
      </w:r>
      <w:r w:rsidRPr="008025CD">
        <w:rPr>
          <w:rFonts w:asciiTheme="majorHAnsi" w:hAnsiTheme="majorHAnsi" w:cstheme="majorHAnsi"/>
          <w:sz w:val="26"/>
          <w:szCs w:val="26"/>
        </w:rPr>
        <w:br/>
      </w:r>
    </w:p>
    <w:tbl>
      <w:tblPr>
        <w:tblStyle w:val="TableGrid"/>
        <w:tblW w:w="0" w:type="auto"/>
        <w:tblLook w:val="04A0" w:firstRow="1" w:lastRow="0" w:firstColumn="1" w:lastColumn="0" w:noHBand="0" w:noVBand="1"/>
      </w:tblPr>
      <w:tblGrid>
        <w:gridCol w:w="9242"/>
      </w:tblGrid>
      <w:tr w:rsidR="00205E09" w:rsidRPr="008025CD" w:rsidTr="00205E09">
        <w:tc>
          <w:tcPr>
            <w:tcW w:w="9242" w:type="dxa"/>
          </w:tcPr>
          <w:p w:rsidR="00205E09" w:rsidRPr="008025CD" w:rsidRDefault="00205E09"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rPr>
              <w:t> $("a").addClass("test");</w:t>
            </w:r>
          </w:p>
        </w:tc>
      </w:tr>
    </w:tbl>
    <w:p w:rsidR="00A07AFF" w:rsidRPr="008025CD" w:rsidRDefault="00E7557F" w:rsidP="009A2D29">
      <w:pPr>
        <w:spacing w:line="360" w:lineRule="auto"/>
        <w:ind w:firstLine="0"/>
        <w:rPr>
          <w:rFonts w:asciiTheme="majorHAnsi" w:hAnsiTheme="majorHAnsi" w:cstheme="majorHAnsi"/>
          <w:sz w:val="26"/>
          <w:szCs w:val="26"/>
        </w:rPr>
      </w:pPr>
      <w:r w:rsidRPr="008025CD">
        <w:rPr>
          <w:rFonts w:asciiTheme="majorHAnsi" w:hAnsiTheme="majorHAnsi" w:cstheme="majorHAnsi"/>
          <w:sz w:val="26"/>
          <w:szCs w:val="26"/>
        </w:rPr>
        <w:br/>
        <w:t>Nếu bạn đặt đoạn mã trên vào phần script trong header của trang HTML, thì mã tự động sinh ra sẽ là:</w:t>
      </w:r>
      <w:r w:rsidRPr="008025CD">
        <w:rPr>
          <w:rFonts w:asciiTheme="majorHAnsi" w:hAnsiTheme="majorHAnsi" w:cstheme="majorHAnsi"/>
          <w:sz w:val="26"/>
          <w:szCs w:val="26"/>
        </w:rPr>
        <w:br/>
      </w:r>
    </w:p>
    <w:tbl>
      <w:tblPr>
        <w:tblStyle w:val="TableGrid"/>
        <w:tblW w:w="0" w:type="auto"/>
        <w:tblLook w:val="04A0" w:firstRow="1" w:lastRow="0" w:firstColumn="1" w:lastColumn="0" w:noHBand="0" w:noVBand="1"/>
      </w:tblPr>
      <w:tblGrid>
        <w:gridCol w:w="9242"/>
      </w:tblGrid>
      <w:tr w:rsidR="00A07AFF" w:rsidRPr="008025CD" w:rsidTr="00A07AFF">
        <w:tc>
          <w:tcPr>
            <w:tcW w:w="9242" w:type="dxa"/>
          </w:tcPr>
          <w:p w:rsidR="00A07AFF" w:rsidRPr="008025CD" w:rsidRDefault="00A07AFF"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rPr>
              <w:t> &lt;style type="text/css"&gt;a.test { font-weight: bold; }</w:t>
            </w:r>
            <w:r w:rsidRPr="008025CD">
              <w:rPr>
                <w:rFonts w:asciiTheme="majorHAnsi" w:hAnsiTheme="majorHAnsi" w:cstheme="majorHAnsi"/>
                <w:sz w:val="26"/>
                <w:szCs w:val="26"/>
              </w:rPr>
              <w:br/>
              <w:t> &lt;/style&gt;</w:t>
            </w:r>
          </w:p>
        </w:tc>
      </w:tr>
    </w:tbl>
    <w:p w:rsidR="00A07AFF" w:rsidRPr="008025CD" w:rsidRDefault="00E7557F" w:rsidP="009A2D29">
      <w:pPr>
        <w:spacing w:line="360" w:lineRule="auto"/>
        <w:ind w:firstLine="0"/>
        <w:rPr>
          <w:rFonts w:asciiTheme="majorHAnsi" w:hAnsiTheme="majorHAnsi" w:cstheme="majorHAnsi"/>
          <w:sz w:val="26"/>
          <w:szCs w:val="26"/>
        </w:rPr>
      </w:pPr>
      <w:r w:rsidRPr="008025CD">
        <w:rPr>
          <w:rFonts w:asciiTheme="majorHAnsi" w:hAnsiTheme="majorHAnsi" w:cstheme="majorHAnsi"/>
          <w:sz w:val="26"/>
          <w:szCs w:val="26"/>
        </w:rPr>
        <w:br/>
        <w:t>và sau đó addClass được gọi - tất cả những phần từ A sẽ được làm đậm. Để bỏ class, bạn có thể sử dụ</w:t>
      </w:r>
      <w:r w:rsidR="00A07AFF" w:rsidRPr="008025CD">
        <w:rPr>
          <w:rFonts w:asciiTheme="majorHAnsi" w:hAnsiTheme="majorHAnsi" w:cstheme="majorHAnsi"/>
          <w:sz w:val="26"/>
          <w:szCs w:val="26"/>
        </w:rPr>
        <w:t xml:space="preserve">ng removeClass </w:t>
      </w:r>
      <w:r w:rsidRPr="008025CD">
        <w:rPr>
          <w:rFonts w:asciiTheme="majorHAnsi" w:hAnsiTheme="majorHAnsi" w:cstheme="majorHAnsi"/>
          <w:sz w:val="26"/>
          <w:szCs w:val="26"/>
        </w:rPr>
        <w:br/>
      </w:r>
      <w:r w:rsidRPr="008025CD">
        <w:rPr>
          <w:rFonts w:asciiTheme="majorHAnsi" w:hAnsiTheme="majorHAnsi" w:cstheme="majorHAnsi"/>
          <w:b/>
          <w:sz w:val="26"/>
          <w:szCs w:val="26"/>
        </w:rPr>
        <w:t>Các hiệu ứng khác</w:t>
      </w:r>
      <w:r w:rsidRPr="008025CD">
        <w:rPr>
          <w:rFonts w:asciiTheme="majorHAnsi" w:hAnsiTheme="majorHAnsi" w:cstheme="majorHAnsi"/>
          <w:sz w:val="26"/>
          <w:szCs w:val="26"/>
        </w:rPr>
        <w:br/>
        <w:t>Trong jQuery, có cung cấp các thành phần effects, để làm cho website của bạn thật sự nổi bật. Để chạy thử, hãy thay đoạn mã như sau:</w:t>
      </w:r>
      <w:r w:rsidRPr="008025CD">
        <w:rPr>
          <w:rFonts w:asciiTheme="majorHAnsi" w:hAnsiTheme="majorHAnsi" w:cstheme="majorHAnsi"/>
          <w:sz w:val="26"/>
          <w:szCs w:val="26"/>
        </w:rPr>
        <w:br/>
      </w:r>
    </w:p>
    <w:tbl>
      <w:tblPr>
        <w:tblStyle w:val="TableGrid"/>
        <w:tblW w:w="0" w:type="auto"/>
        <w:tblLook w:val="04A0" w:firstRow="1" w:lastRow="0" w:firstColumn="1" w:lastColumn="0" w:noHBand="0" w:noVBand="1"/>
      </w:tblPr>
      <w:tblGrid>
        <w:gridCol w:w="9242"/>
      </w:tblGrid>
      <w:tr w:rsidR="00A07AFF" w:rsidRPr="008025CD" w:rsidTr="00A07AFF">
        <w:tc>
          <w:tcPr>
            <w:tcW w:w="9242" w:type="dxa"/>
          </w:tcPr>
          <w:p w:rsidR="00A07AFF" w:rsidRPr="008025CD" w:rsidRDefault="00A07AFF" w:rsidP="009A2D29">
            <w:pPr>
              <w:spacing w:line="360" w:lineRule="auto"/>
              <w:ind w:firstLine="0"/>
              <w:rPr>
                <w:rFonts w:asciiTheme="majorHAnsi" w:hAnsiTheme="majorHAnsi" w:cstheme="majorHAnsi"/>
                <w:sz w:val="26"/>
                <w:szCs w:val="26"/>
              </w:rPr>
            </w:pPr>
            <w:r w:rsidRPr="008025CD">
              <w:rPr>
                <w:rFonts w:asciiTheme="majorHAnsi" w:hAnsiTheme="majorHAnsi" w:cstheme="majorHAnsi"/>
                <w:sz w:val="26"/>
                <w:szCs w:val="26"/>
              </w:rPr>
              <w:t> $("a").click(function(){</w:t>
            </w:r>
            <w:r w:rsidRPr="008025CD">
              <w:rPr>
                <w:rFonts w:asciiTheme="majorHAnsi" w:hAnsiTheme="majorHAnsi" w:cstheme="majorHAnsi"/>
                <w:sz w:val="26"/>
                <w:szCs w:val="26"/>
              </w:rPr>
              <w:br/>
              <w:t>   $(this).hide("slow");</w:t>
            </w:r>
            <w:r w:rsidRPr="008025CD">
              <w:rPr>
                <w:rFonts w:asciiTheme="majorHAnsi" w:hAnsiTheme="majorHAnsi" w:cstheme="majorHAnsi"/>
                <w:sz w:val="26"/>
                <w:szCs w:val="26"/>
              </w:rPr>
              <w:br/>
              <w:t>   return false;</w:t>
            </w:r>
            <w:r w:rsidRPr="008025CD">
              <w:rPr>
                <w:rFonts w:asciiTheme="majorHAnsi" w:hAnsiTheme="majorHAnsi" w:cstheme="majorHAnsi"/>
                <w:sz w:val="26"/>
                <w:szCs w:val="26"/>
              </w:rPr>
              <w:br/>
              <w:t> });</w:t>
            </w:r>
          </w:p>
        </w:tc>
      </w:tr>
    </w:tbl>
    <w:p w:rsidR="005B3FF0" w:rsidRPr="008025CD" w:rsidRDefault="00E7557F" w:rsidP="009A2D29">
      <w:pPr>
        <w:spacing w:line="360" w:lineRule="auto"/>
        <w:ind w:firstLine="0"/>
        <w:rPr>
          <w:rFonts w:asciiTheme="majorHAnsi" w:hAnsiTheme="majorHAnsi" w:cstheme="majorHAnsi"/>
          <w:sz w:val="26"/>
          <w:szCs w:val="26"/>
        </w:rPr>
      </w:pPr>
      <w:r w:rsidRPr="008025CD">
        <w:rPr>
          <w:rFonts w:asciiTheme="majorHAnsi" w:hAnsiTheme="majorHAnsi" w:cstheme="majorHAnsi"/>
          <w:sz w:val="26"/>
          <w:szCs w:val="26"/>
        </w:rPr>
        <w:br/>
        <w:t>Bây giờ, nếu bạn nhấn vào liên kết có trong trang, bạn sẽ thấy nó biến mất một cách từ từ.</w:t>
      </w:r>
      <w:r w:rsidRPr="008025CD">
        <w:rPr>
          <w:rFonts w:asciiTheme="majorHAnsi" w:hAnsiTheme="majorHAnsi" w:cstheme="majorHAnsi"/>
          <w:sz w:val="26"/>
          <w:szCs w:val="26"/>
        </w:rPr>
        <w:br/>
      </w:r>
      <w:r w:rsidRPr="008025CD">
        <w:rPr>
          <w:rFonts w:asciiTheme="majorHAnsi" w:hAnsiTheme="majorHAnsi" w:cstheme="majorHAnsi"/>
          <w:sz w:val="26"/>
          <w:szCs w:val="26"/>
        </w:rPr>
        <w:br/>
      </w:r>
      <w:r w:rsidRPr="008025CD">
        <w:rPr>
          <w:rFonts w:asciiTheme="majorHAnsi" w:hAnsiTheme="majorHAnsi" w:cstheme="majorHAnsi"/>
          <w:b/>
          <w:sz w:val="26"/>
          <w:szCs w:val="26"/>
        </w:rPr>
        <w:t>Khả năng liên kết thành chuỗi</w:t>
      </w:r>
      <w:r w:rsidRPr="008025CD">
        <w:rPr>
          <w:rFonts w:asciiTheme="majorHAnsi" w:hAnsiTheme="majorHAnsi" w:cstheme="majorHAnsi"/>
          <w:sz w:val="26"/>
          <w:szCs w:val="26"/>
        </w:rPr>
        <w:br/>
        <w:t>jQuery cung cấp cho bạn một cách viết mã đơn giản và ngắn gọn. Nó tương tự như cách thức lập trình hướng đối tượng (object-oriented programming), nói đúng hơn đây là cách viết thẳng mộ</w:t>
      </w:r>
      <w:r w:rsidR="005B3FF0" w:rsidRPr="008025CD">
        <w:rPr>
          <w:rFonts w:asciiTheme="majorHAnsi" w:hAnsiTheme="majorHAnsi" w:cstheme="majorHAnsi"/>
          <w:sz w:val="26"/>
          <w:szCs w:val="26"/>
        </w:rPr>
        <w:t>t hàng.</w:t>
      </w:r>
      <w:r w:rsidRPr="008025CD">
        <w:rPr>
          <w:rFonts w:asciiTheme="majorHAnsi" w:hAnsiTheme="majorHAnsi" w:cstheme="majorHAnsi"/>
          <w:sz w:val="26"/>
          <w:szCs w:val="26"/>
        </w:rPr>
        <w:br/>
        <w:t>Tóm lại: Mỗi phương thức trong jQuery trả về câu truy vấn đối tượng của chính nó, nó cho phép bạn 'xích' chúng lại với nhau, ví dụ:</w:t>
      </w:r>
      <w:r w:rsidRPr="008025CD">
        <w:rPr>
          <w:rFonts w:asciiTheme="majorHAnsi" w:hAnsiTheme="majorHAnsi" w:cstheme="majorHAnsi"/>
          <w:sz w:val="26"/>
          <w:szCs w:val="26"/>
        </w:rPr>
        <w:br/>
      </w:r>
    </w:p>
    <w:tbl>
      <w:tblPr>
        <w:tblStyle w:val="TableGrid"/>
        <w:tblW w:w="0" w:type="auto"/>
        <w:tblLook w:val="04A0" w:firstRow="1" w:lastRow="0" w:firstColumn="1" w:lastColumn="0" w:noHBand="0" w:noVBand="1"/>
      </w:tblPr>
      <w:tblGrid>
        <w:gridCol w:w="9242"/>
      </w:tblGrid>
      <w:tr w:rsidR="005B3FF0" w:rsidRPr="008025CD" w:rsidTr="005B3FF0">
        <w:tc>
          <w:tcPr>
            <w:tcW w:w="9242" w:type="dxa"/>
          </w:tcPr>
          <w:p w:rsidR="005B3FF0" w:rsidRPr="008025CD" w:rsidRDefault="005B3FF0"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rPr>
              <w:lastRenderedPageBreak/>
              <w:t> $("a").addClass("test").show().html("foo");</w:t>
            </w:r>
          </w:p>
        </w:tc>
      </w:tr>
    </w:tbl>
    <w:p w:rsidR="0084729F" w:rsidRPr="008025CD" w:rsidRDefault="00E7557F" w:rsidP="009A2D29">
      <w:pPr>
        <w:spacing w:line="360" w:lineRule="auto"/>
        <w:ind w:firstLine="0"/>
        <w:rPr>
          <w:rFonts w:asciiTheme="majorHAnsi" w:hAnsiTheme="majorHAnsi" w:cstheme="majorHAnsi"/>
          <w:sz w:val="26"/>
          <w:szCs w:val="26"/>
        </w:rPr>
      </w:pPr>
      <w:r w:rsidRPr="008025CD">
        <w:rPr>
          <w:rFonts w:asciiTheme="majorHAnsi" w:hAnsiTheme="majorHAnsi" w:cstheme="majorHAnsi"/>
          <w:sz w:val="26"/>
          <w:szCs w:val="26"/>
        </w:rPr>
        <w:br/>
        <w:t>Câu lệnh này chứa những phương thức cá thể (addClass, show, và html) trả về đối tượng jQuery, nó cho phép bạn có thể tiếp dụng sử dụng phương thức để đặt cho phần tử hiện tạ</w:t>
      </w:r>
      <w:r w:rsidR="0084729F" w:rsidRPr="008025CD">
        <w:rPr>
          <w:rFonts w:asciiTheme="majorHAnsi" w:hAnsiTheme="majorHAnsi" w:cstheme="majorHAnsi"/>
          <w:sz w:val="26"/>
          <w:szCs w:val="26"/>
        </w:rPr>
        <w:t>i.</w:t>
      </w:r>
      <w:r w:rsidRPr="008025CD">
        <w:rPr>
          <w:rFonts w:asciiTheme="majorHAnsi" w:hAnsiTheme="majorHAnsi" w:cstheme="majorHAnsi"/>
          <w:sz w:val="26"/>
          <w:szCs w:val="26"/>
        </w:rPr>
        <w:br/>
        <w:t>Bạn có thể dùng xa hơn nữa, bằng cách thêm hoặc bỏ phần tử từ vùng chọn, thay đổi các phần tử này và sau đó trả giá trị lại cho vùng chọn trước, ví dụ:</w:t>
      </w:r>
      <w:r w:rsidRPr="008025CD">
        <w:rPr>
          <w:rFonts w:asciiTheme="majorHAnsi" w:hAnsiTheme="majorHAnsi" w:cstheme="majorHAnsi"/>
          <w:sz w:val="26"/>
          <w:szCs w:val="26"/>
        </w:rPr>
        <w:br/>
      </w:r>
    </w:p>
    <w:tbl>
      <w:tblPr>
        <w:tblStyle w:val="TableGrid"/>
        <w:tblW w:w="0" w:type="auto"/>
        <w:tblLook w:val="04A0" w:firstRow="1" w:lastRow="0" w:firstColumn="1" w:lastColumn="0" w:noHBand="0" w:noVBand="1"/>
      </w:tblPr>
      <w:tblGrid>
        <w:gridCol w:w="9242"/>
      </w:tblGrid>
      <w:tr w:rsidR="0084729F" w:rsidRPr="008025CD" w:rsidTr="0084729F">
        <w:tc>
          <w:tcPr>
            <w:tcW w:w="9242" w:type="dxa"/>
          </w:tcPr>
          <w:p w:rsidR="0084729F" w:rsidRPr="008025CD" w:rsidRDefault="0084729F"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rPr>
              <w:t> $("a")</w:t>
            </w:r>
            <w:r w:rsidRPr="008025CD">
              <w:rPr>
                <w:rFonts w:asciiTheme="majorHAnsi" w:hAnsiTheme="majorHAnsi" w:cstheme="majorHAnsi"/>
                <w:sz w:val="26"/>
                <w:szCs w:val="26"/>
              </w:rPr>
              <w:br/>
              <w:t>   .filter(".clickme")</w:t>
            </w:r>
            <w:r w:rsidRPr="008025CD">
              <w:rPr>
                <w:rFonts w:asciiTheme="majorHAnsi" w:hAnsiTheme="majorHAnsi" w:cstheme="majorHAnsi"/>
                <w:sz w:val="26"/>
                <w:szCs w:val="26"/>
              </w:rPr>
              <w:br/>
              <w:t>     .click(function(){</w:t>
            </w:r>
            <w:r w:rsidRPr="008025CD">
              <w:rPr>
                <w:rFonts w:asciiTheme="majorHAnsi" w:hAnsiTheme="majorHAnsi" w:cstheme="majorHAnsi"/>
                <w:sz w:val="26"/>
                <w:szCs w:val="26"/>
              </w:rPr>
              <w:br/>
              <w:t>       alert("You are now leaving the site.");</w:t>
            </w:r>
            <w:r w:rsidRPr="008025CD">
              <w:rPr>
                <w:rFonts w:asciiTheme="majorHAnsi" w:hAnsiTheme="majorHAnsi" w:cstheme="majorHAnsi"/>
                <w:sz w:val="26"/>
                <w:szCs w:val="26"/>
              </w:rPr>
              <w:br/>
              <w:t>     })</w:t>
            </w:r>
            <w:r w:rsidRPr="008025CD">
              <w:rPr>
                <w:rFonts w:asciiTheme="majorHAnsi" w:hAnsiTheme="majorHAnsi" w:cstheme="majorHAnsi"/>
                <w:sz w:val="26"/>
                <w:szCs w:val="26"/>
              </w:rPr>
              <w:br/>
              <w:t>   .end()</w:t>
            </w:r>
            <w:r w:rsidRPr="008025CD">
              <w:rPr>
                <w:rFonts w:asciiTheme="majorHAnsi" w:hAnsiTheme="majorHAnsi" w:cstheme="majorHAnsi"/>
                <w:sz w:val="26"/>
                <w:szCs w:val="26"/>
              </w:rPr>
              <w:br/>
              <w:t>   .filter(".hideme")</w:t>
            </w:r>
            <w:r w:rsidRPr="008025CD">
              <w:rPr>
                <w:rFonts w:asciiTheme="majorHAnsi" w:hAnsiTheme="majorHAnsi" w:cstheme="majorHAnsi"/>
                <w:sz w:val="26"/>
                <w:szCs w:val="26"/>
              </w:rPr>
              <w:br/>
              <w:t>     .click(function(){</w:t>
            </w:r>
            <w:r w:rsidRPr="008025CD">
              <w:rPr>
                <w:rFonts w:asciiTheme="majorHAnsi" w:hAnsiTheme="majorHAnsi" w:cstheme="majorHAnsi"/>
                <w:sz w:val="26"/>
                <w:szCs w:val="26"/>
              </w:rPr>
              <w:br/>
              <w:t>       $(this).hide();</w:t>
            </w:r>
            <w:r w:rsidRPr="008025CD">
              <w:rPr>
                <w:rFonts w:asciiTheme="majorHAnsi" w:hAnsiTheme="majorHAnsi" w:cstheme="majorHAnsi"/>
                <w:sz w:val="26"/>
                <w:szCs w:val="26"/>
              </w:rPr>
              <w:br/>
              <w:t>       return false;</w:t>
            </w:r>
            <w:r w:rsidRPr="008025CD">
              <w:rPr>
                <w:rFonts w:asciiTheme="majorHAnsi" w:hAnsiTheme="majorHAnsi" w:cstheme="majorHAnsi"/>
                <w:sz w:val="26"/>
                <w:szCs w:val="26"/>
              </w:rPr>
              <w:br/>
              <w:t>     })</w:t>
            </w:r>
            <w:r w:rsidRPr="008025CD">
              <w:rPr>
                <w:rFonts w:asciiTheme="majorHAnsi" w:hAnsiTheme="majorHAnsi" w:cstheme="majorHAnsi"/>
                <w:sz w:val="26"/>
                <w:szCs w:val="26"/>
              </w:rPr>
              <w:br/>
              <w:t>   .end();</w:t>
            </w:r>
          </w:p>
        </w:tc>
      </w:tr>
    </w:tbl>
    <w:p w:rsidR="00B064F1" w:rsidRPr="008025CD" w:rsidRDefault="00E7557F" w:rsidP="009A2D29">
      <w:pPr>
        <w:spacing w:line="360" w:lineRule="auto"/>
        <w:ind w:firstLine="0"/>
        <w:rPr>
          <w:rFonts w:asciiTheme="majorHAnsi" w:hAnsiTheme="majorHAnsi" w:cstheme="majorHAnsi"/>
          <w:sz w:val="26"/>
          <w:szCs w:val="26"/>
        </w:rPr>
      </w:pPr>
      <w:r w:rsidRPr="008025CD">
        <w:rPr>
          <w:rFonts w:asciiTheme="majorHAnsi" w:hAnsiTheme="majorHAnsi" w:cstheme="majorHAnsi"/>
          <w:sz w:val="26"/>
          <w:szCs w:val="26"/>
        </w:rPr>
        <w:br/>
      </w:r>
      <w:r w:rsidRPr="008025CD">
        <w:rPr>
          <w:rFonts w:asciiTheme="majorHAnsi" w:hAnsiTheme="majorHAnsi" w:cstheme="majorHAnsi"/>
          <w:b/>
          <w:sz w:val="26"/>
          <w:szCs w:val="26"/>
        </w:rPr>
        <w:t>Hàm hồ</w:t>
      </w:r>
      <w:r w:rsidR="0084729F" w:rsidRPr="008025CD">
        <w:rPr>
          <w:rFonts w:asciiTheme="majorHAnsi" w:hAnsiTheme="majorHAnsi" w:cstheme="majorHAnsi"/>
          <w:b/>
          <w:sz w:val="26"/>
          <w:szCs w:val="26"/>
        </w:rPr>
        <w:t xml:space="preserve">i quy, Hàm, và </w:t>
      </w:r>
      <w:r w:rsidR="0084729F" w:rsidRPr="008025CD">
        <w:rPr>
          <w:rFonts w:asciiTheme="majorHAnsi" w:hAnsiTheme="majorHAnsi" w:cstheme="majorHAnsi"/>
          <w:b/>
          <w:sz w:val="26"/>
          <w:szCs w:val="26"/>
          <w:lang w:val="en-US"/>
        </w:rPr>
        <w:t>“</w:t>
      </w:r>
      <w:r w:rsidR="0084729F" w:rsidRPr="008025CD">
        <w:rPr>
          <w:rFonts w:asciiTheme="majorHAnsi" w:hAnsiTheme="majorHAnsi" w:cstheme="majorHAnsi"/>
          <w:b/>
          <w:sz w:val="26"/>
          <w:szCs w:val="26"/>
        </w:rPr>
        <w:t>this</w:t>
      </w:r>
      <w:r w:rsidR="0084729F" w:rsidRPr="008025CD">
        <w:rPr>
          <w:rFonts w:asciiTheme="majorHAnsi" w:hAnsiTheme="majorHAnsi" w:cstheme="majorHAnsi"/>
          <w:b/>
          <w:sz w:val="26"/>
          <w:szCs w:val="26"/>
          <w:lang w:val="en-US"/>
        </w:rPr>
        <w:t>”</w:t>
      </w:r>
      <w:r w:rsidRPr="008025CD">
        <w:rPr>
          <w:rFonts w:asciiTheme="majorHAnsi" w:hAnsiTheme="majorHAnsi" w:cstheme="majorHAnsi"/>
          <w:sz w:val="26"/>
          <w:szCs w:val="26"/>
        </w:rPr>
        <w:br/>
        <w:t>Hàm hồi quy là một hàm được truyền như là một thông số cho một hàm khác (hàm gọi/hàm bao ngoài) và sẽ được thực thi sau khi hàm gọi hoàn tất. Điều đáng lưu ý về hàm hồi quy là tất cả những hàm xuất hiện sau "hàm gọi" có thể thực thi trước hàm hồ</w:t>
      </w:r>
      <w:r w:rsidR="00B064F1" w:rsidRPr="008025CD">
        <w:rPr>
          <w:rFonts w:asciiTheme="majorHAnsi" w:hAnsiTheme="majorHAnsi" w:cstheme="majorHAnsi"/>
          <w:sz w:val="26"/>
          <w:szCs w:val="26"/>
        </w:rPr>
        <w:t>i quy.</w:t>
      </w:r>
      <w:r w:rsidRPr="008025CD">
        <w:rPr>
          <w:rFonts w:asciiTheme="majorHAnsi" w:hAnsiTheme="majorHAnsi" w:cstheme="majorHAnsi"/>
          <w:sz w:val="26"/>
          <w:szCs w:val="26"/>
        </w:rPr>
        <w:br/>
        <w:t>Một điều quan trọng khác cần lưu ý là làm thế nào dùng đúng hàm hồi quy. Đây là điều mà tôi thường hay quên cú pháp câu lệnh.</w:t>
      </w:r>
      <w:r w:rsidRPr="008025CD">
        <w:rPr>
          <w:rFonts w:asciiTheme="majorHAnsi" w:hAnsiTheme="majorHAnsi" w:cstheme="majorHAnsi"/>
          <w:sz w:val="26"/>
          <w:szCs w:val="26"/>
        </w:rPr>
        <w:br/>
        <w:t>Đối với một hàm hồi quy không thông số, bạn có thể gọi theo cách sau:</w:t>
      </w:r>
      <w:r w:rsidRPr="008025CD">
        <w:rPr>
          <w:rFonts w:asciiTheme="majorHAnsi" w:hAnsiTheme="majorHAnsi" w:cstheme="majorHAnsi"/>
          <w:sz w:val="26"/>
          <w:szCs w:val="26"/>
        </w:rPr>
        <w:br/>
      </w:r>
    </w:p>
    <w:tbl>
      <w:tblPr>
        <w:tblStyle w:val="TableGrid"/>
        <w:tblW w:w="0" w:type="auto"/>
        <w:tblLook w:val="04A0" w:firstRow="1" w:lastRow="0" w:firstColumn="1" w:lastColumn="0" w:noHBand="0" w:noVBand="1"/>
      </w:tblPr>
      <w:tblGrid>
        <w:gridCol w:w="9242"/>
      </w:tblGrid>
      <w:tr w:rsidR="00B064F1" w:rsidRPr="008025CD" w:rsidTr="00B064F1">
        <w:tc>
          <w:tcPr>
            <w:tcW w:w="9242" w:type="dxa"/>
          </w:tcPr>
          <w:p w:rsidR="00B064F1" w:rsidRPr="008025CD" w:rsidRDefault="00B064F1"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rPr>
              <w:lastRenderedPageBreak/>
              <w:t>$.get('myhtmlpage.html', myCallBack);</w:t>
            </w:r>
          </w:p>
        </w:tc>
      </w:tr>
    </w:tbl>
    <w:p w:rsidR="00E7557F" w:rsidRPr="008025CD" w:rsidRDefault="00E7557F" w:rsidP="009A2D29">
      <w:pPr>
        <w:spacing w:line="360" w:lineRule="auto"/>
        <w:ind w:firstLine="0"/>
        <w:rPr>
          <w:rFonts w:asciiTheme="majorHAnsi" w:hAnsiTheme="majorHAnsi" w:cstheme="majorHAnsi"/>
          <w:sz w:val="26"/>
          <w:szCs w:val="26"/>
        </w:rPr>
      </w:pPr>
      <w:r w:rsidRPr="008025CD">
        <w:rPr>
          <w:rFonts w:asciiTheme="majorHAnsi" w:hAnsiTheme="majorHAnsi" w:cstheme="majorHAnsi"/>
          <w:sz w:val="26"/>
          <w:szCs w:val="26"/>
        </w:rPr>
        <w:br/>
        <w:t>Lưu ý thông số thứ hai chỉ đơn giản là tên hàm (không truyền như một giá trị chuỗi ký tự và không có dấu ngoặc đơn). Các hàm trong Javascript được xem là những 'khách hàng hạng sang' và vì vậy có thể truyền như một biến số và sẽ được thực thi sau đó.</w:t>
      </w:r>
    </w:p>
    <w:p w:rsidR="00E7557F" w:rsidRPr="008025CD" w:rsidRDefault="00E7557F" w:rsidP="009A2D29">
      <w:pPr>
        <w:spacing w:line="360" w:lineRule="auto"/>
        <w:ind w:firstLine="0"/>
        <w:rPr>
          <w:rFonts w:asciiTheme="majorHAnsi" w:hAnsiTheme="majorHAnsi" w:cstheme="majorHAnsi"/>
          <w:sz w:val="26"/>
          <w:szCs w:val="26"/>
          <w:lang w:val="en-US"/>
        </w:rPr>
      </w:pPr>
    </w:p>
    <w:p w:rsidR="0006369B" w:rsidRPr="008025CD" w:rsidRDefault="0006369B" w:rsidP="009A2D29">
      <w:pPr>
        <w:pStyle w:val="western"/>
        <w:spacing w:after="0" w:line="360" w:lineRule="auto"/>
        <w:rPr>
          <w:rFonts w:asciiTheme="majorHAnsi" w:hAnsiTheme="majorHAnsi" w:cstheme="majorHAnsi"/>
          <w:sz w:val="26"/>
          <w:szCs w:val="26"/>
          <w:lang w:val="en-US"/>
        </w:rPr>
      </w:pPr>
    </w:p>
    <w:p w:rsidR="00755B98" w:rsidRPr="008025CD" w:rsidRDefault="00755B98" w:rsidP="009A2D29">
      <w:pPr>
        <w:pStyle w:val="western"/>
        <w:spacing w:after="0"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lang w:val="en-US"/>
        </w:rPr>
        <w:t>PHÂN TÍCH VÀ ĐÁNH GIÁ MỘT SỐ ỨNG DỤNG THƯƠNG MẠI ĐIỆN TỬ</w:t>
      </w:r>
    </w:p>
    <w:p w:rsidR="00842900" w:rsidRPr="008025CD" w:rsidRDefault="00096D0C" w:rsidP="009A2D29">
      <w:pPr>
        <w:pStyle w:val="Caption"/>
        <w:spacing w:line="360" w:lineRule="auto"/>
        <w:rPr>
          <w:rFonts w:asciiTheme="majorHAnsi" w:hAnsiTheme="majorHAnsi" w:cstheme="majorHAnsi"/>
          <w:b w:val="0"/>
          <w:color w:val="000000" w:themeColor="text1"/>
          <w:sz w:val="26"/>
          <w:szCs w:val="26"/>
        </w:rPr>
      </w:pPr>
      <w:r w:rsidRPr="008025CD">
        <w:rPr>
          <w:rFonts w:asciiTheme="majorHAnsi" w:hAnsiTheme="majorHAnsi" w:cstheme="majorHAnsi"/>
          <w:b w:val="0"/>
          <w:color w:val="000000" w:themeColor="text1"/>
          <w:sz w:val="26"/>
          <w:szCs w:val="26"/>
        </w:rPr>
        <w:t>Hiện nay, các website TMĐT tại Việt Nam đã phát triển khá đa dạng</w:t>
      </w:r>
      <w:r w:rsidR="00842900" w:rsidRPr="008025CD">
        <w:rPr>
          <w:rFonts w:asciiTheme="majorHAnsi" w:hAnsiTheme="majorHAnsi" w:cstheme="majorHAnsi"/>
          <w:b w:val="0"/>
          <w:color w:val="000000" w:themeColor="text1"/>
          <w:sz w:val="26"/>
          <w:szCs w:val="26"/>
        </w:rPr>
        <w:t xml:space="preserve"> về hình thức và chất lượng ngày càng được nâng cao</w:t>
      </w:r>
      <w:r w:rsidRPr="008025CD">
        <w:rPr>
          <w:rFonts w:asciiTheme="majorHAnsi" w:hAnsiTheme="majorHAnsi" w:cstheme="majorHAnsi"/>
          <w:b w:val="0"/>
          <w:color w:val="000000" w:themeColor="text1"/>
          <w:sz w:val="26"/>
          <w:szCs w:val="26"/>
        </w:rPr>
        <w:t>.</w:t>
      </w:r>
      <w:r w:rsidR="00842900" w:rsidRPr="008025CD">
        <w:rPr>
          <w:rFonts w:asciiTheme="majorHAnsi" w:hAnsiTheme="majorHAnsi" w:cstheme="majorHAnsi"/>
          <w:b w:val="0"/>
          <w:color w:val="000000" w:themeColor="text1"/>
          <w:sz w:val="26"/>
          <w:szCs w:val="26"/>
        </w:rPr>
        <w:t>Cộng thêm nhiều dịch vụ thanh toán trực tuyến ra đời</w:t>
      </w:r>
      <w:r w:rsidRPr="008025CD">
        <w:rPr>
          <w:rFonts w:asciiTheme="majorHAnsi" w:hAnsiTheme="majorHAnsi" w:cstheme="majorHAnsi"/>
          <w:b w:val="0"/>
          <w:color w:val="000000" w:themeColor="text1"/>
          <w:sz w:val="26"/>
          <w:szCs w:val="26"/>
        </w:rPr>
        <w:t xml:space="preserve"> đã giúp cho người tiêu dùng có thể thanh toán cho các sản phẩm, dịch vụ mà mình đã chọn thông qua hệ thống mạng Internet dễ dàng và tiện lợi.</w:t>
      </w:r>
      <w:r w:rsidR="00842900" w:rsidRPr="008025CD">
        <w:rPr>
          <w:rFonts w:asciiTheme="majorHAnsi" w:hAnsiTheme="majorHAnsi" w:cstheme="majorHAnsi"/>
          <w:b w:val="0"/>
          <w:color w:val="000000" w:themeColor="text1"/>
          <w:sz w:val="26"/>
          <w:szCs w:val="26"/>
        </w:rPr>
        <w:t>Sự thành công của những website TMĐT đã dần dần làm thay đổi hình thức tiêu dùng của người sử dụng và xu thế phát triễn kinh doanh mới cho các doanh nghiệp.</w:t>
      </w:r>
    </w:p>
    <w:p w:rsidR="00096D0C" w:rsidRPr="008025CD" w:rsidRDefault="00096D0C" w:rsidP="009A2D29">
      <w:pPr>
        <w:pStyle w:val="Caption"/>
        <w:spacing w:line="360" w:lineRule="auto"/>
        <w:rPr>
          <w:rFonts w:asciiTheme="majorHAnsi" w:hAnsiTheme="majorHAnsi" w:cstheme="majorHAnsi"/>
          <w:b w:val="0"/>
          <w:color w:val="000000" w:themeColor="text1"/>
          <w:sz w:val="26"/>
          <w:szCs w:val="26"/>
        </w:rPr>
      </w:pPr>
      <w:r w:rsidRPr="008025CD">
        <w:rPr>
          <w:rFonts w:asciiTheme="majorHAnsi" w:hAnsiTheme="majorHAnsi" w:cstheme="majorHAnsi"/>
          <w:b w:val="0"/>
          <w:color w:val="000000" w:themeColor="text1"/>
          <w:sz w:val="26"/>
          <w:szCs w:val="26"/>
        </w:rPr>
        <w:t xml:space="preserve">Áp dụng TMĐT đòi hỏi các doanh nghiệp phải tự </w:t>
      </w:r>
      <w:r w:rsidR="00842900" w:rsidRPr="008025CD">
        <w:rPr>
          <w:rFonts w:asciiTheme="majorHAnsi" w:hAnsiTheme="majorHAnsi" w:cstheme="majorHAnsi"/>
          <w:b w:val="0"/>
          <w:color w:val="000000" w:themeColor="text1"/>
          <w:sz w:val="26"/>
          <w:szCs w:val="26"/>
        </w:rPr>
        <w:t>thay đổi phương thức kinh doanh của mình, và thay đổi cơ sở hạ tầng để đáp ứng tốt cho các ứng dụng TMĐT.</w:t>
      </w:r>
      <w:r w:rsidR="00DC3398" w:rsidRPr="008025CD">
        <w:rPr>
          <w:rFonts w:asciiTheme="majorHAnsi" w:hAnsiTheme="majorHAnsi" w:cstheme="majorHAnsi"/>
          <w:b w:val="0"/>
          <w:color w:val="000000" w:themeColor="text1"/>
          <w:sz w:val="26"/>
          <w:szCs w:val="26"/>
        </w:rPr>
        <w:t>Nó là một thách thức và cũng là động lực cho các doanh nghiệp phát triển trong thời kỳ hội nhập toàn cầu.</w:t>
      </w:r>
    </w:p>
    <w:p w:rsidR="00374BAE" w:rsidRPr="008025CD" w:rsidRDefault="00B41F46" w:rsidP="009A2D29">
      <w:pPr>
        <w:rPr>
          <w:rFonts w:asciiTheme="majorHAnsi" w:hAnsiTheme="majorHAnsi" w:cstheme="majorHAnsi"/>
          <w:sz w:val="26"/>
          <w:szCs w:val="26"/>
          <w:lang w:val="en-US" w:eastAsia="ar-SA"/>
        </w:rPr>
      </w:pPr>
      <w:r w:rsidRPr="008025CD">
        <w:rPr>
          <w:rFonts w:asciiTheme="majorHAnsi" w:hAnsiTheme="majorHAnsi" w:cstheme="majorHAnsi"/>
          <w:sz w:val="26"/>
          <w:szCs w:val="26"/>
          <w:lang w:val="en-US" w:eastAsia="ar-SA"/>
        </w:rPr>
        <w:t>Wesite thương mại điện tử</w:t>
      </w:r>
      <w:r w:rsidR="00FE7EC1" w:rsidRPr="008025CD">
        <w:rPr>
          <w:rFonts w:asciiTheme="majorHAnsi" w:hAnsiTheme="majorHAnsi" w:cstheme="majorHAnsi"/>
          <w:sz w:val="26"/>
          <w:szCs w:val="26"/>
          <w:lang w:val="en-US" w:eastAsia="ar-SA"/>
        </w:rPr>
        <w:t xml:space="preserve"> Nhommua</w:t>
      </w:r>
    </w:p>
    <w:p w:rsidR="00374BAE" w:rsidRPr="008025CD" w:rsidRDefault="00374BAE" w:rsidP="009A2D29">
      <w:pPr>
        <w:rPr>
          <w:rFonts w:asciiTheme="majorHAnsi" w:hAnsiTheme="majorHAnsi" w:cstheme="majorHAnsi"/>
          <w:sz w:val="26"/>
          <w:szCs w:val="26"/>
          <w:lang w:val="en-US" w:eastAsia="ar-SA"/>
        </w:rPr>
      </w:pPr>
    </w:p>
    <w:p w:rsidR="00374BAE" w:rsidRPr="008025CD" w:rsidRDefault="00374BAE" w:rsidP="009A2D29">
      <w:pPr>
        <w:rPr>
          <w:rFonts w:asciiTheme="majorHAnsi" w:hAnsiTheme="majorHAnsi" w:cstheme="majorHAnsi"/>
          <w:sz w:val="26"/>
          <w:szCs w:val="26"/>
          <w:lang w:val="en-US" w:eastAsia="ar-SA"/>
        </w:rPr>
      </w:pPr>
    </w:p>
    <w:p w:rsidR="00EC13CF" w:rsidRPr="008025CD" w:rsidRDefault="00EC13CF"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lang w:val="en-US"/>
        </w:rPr>
        <w:t>Object IDXu</w:t>
      </w:r>
    </w:p>
    <w:p w:rsidR="00A27BC7" w:rsidRPr="008025CD" w:rsidRDefault="002F3CDF" w:rsidP="009A2D29">
      <w:pPr>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Là object </w:t>
      </w:r>
      <w:r w:rsidR="000E609B" w:rsidRPr="008025CD">
        <w:rPr>
          <w:rFonts w:asciiTheme="majorHAnsi" w:hAnsiTheme="majorHAnsi" w:cstheme="majorHAnsi"/>
          <w:sz w:val="26"/>
          <w:szCs w:val="26"/>
          <w:lang w:val="en-US"/>
        </w:rPr>
        <w:t>thông tin về giá trị thẻ nạp tiền</w:t>
      </w:r>
      <w:r w:rsidR="00200ADD" w:rsidRPr="008025CD">
        <w:rPr>
          <w:rFonts w:asciiTheme="majorHAnsi" w:hAnsiTheme="majorHAnsi" w:cstheme="majorHAnsi"/>
          <w:sz w:val="26"/>
          <w:szCs w:val="26"/>
          <w:lang w:val="en-US"/>
        </w:rPr>
        <w:t>, số cào của thẻ tiền sẻ được phát hành với các mệnh giá khác nhau</w:t>
      </w:r>
      <w:r w:rsidR="000E609B" w:rsidRPr="008025CD">
        <w:rPr>
          <w:rFonts w:asciiTheme="majorHAnsi" w:hAnsiTheme="majorHAnsi" w:cstheme="majorHAnsi"/>
          <w:sz w:val="26"/>
          <w:szCs w:val="26"/>
          <w:lang w:val="en-US"/>
        </w:rPr>
        <w:t>. Object IDXu gồm các thông tin sau:</w:t>
      </w:r>
    </w:p>
    <w:p w:rsidR="00200ADD" w:rsidRPr="008025CD" w:rsidRDefault="00200ADD" w:rsidP="009A2D29">
      <w:pPr>
        <w:spacing w:line="360" w:lineRule="auto"/>
        <w:rPr>
          <w:rFonts w:asciiTheme="majorHAnsi" w:hAnsiTheme="majorHAnsi" w:cstheme="majorHAnsi"/>
          <w:sz w:val="26"/>
          <w:szCs w:val="26"/>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257"/>
        <w:gridCol w:w="1985"/>
        <w:gridCol w:w="2693"/>
        <w:gridCol w:w="1479"/>
      </w:tblGrid>
      <w:tr w:rsidR="00732CEE" w:rsidRPr="008025CD" w:rsidTr="00EC1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32CEE" w:rsidRPr="008025CD" w:rsidRDefault="00732CEE"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STT</w:t>
            </w:r>
          </w:p>
        </w:tc>
        <w:tc>
          <w:tcPr>
            <w:tcW w:w="2257" w:type="dxa"/>
            <w:vAlign w:val="center"/>
          </w:tcPr>
          <w:p w:rsidR="00732CEE" w:rsidRPr="008025CD" w:rsidRDefault="00732CEE"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Tên</w:t>
            </w:r>
          </w:p>
        </w:tc>
        <w:tc>
          <w:tcPr>
            <w:tcW w:w="1985" w:type="dxa"/>
            <w:vAlign w:val="center"/>
          </w:tcPr>
          <w:p w:rsidR="00732CEE" w:rsidRPr="008025CD" w:rsidRDefault="00732CEE"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Kiểu</w:t>
            </w:r>
          </w:p>
        </w:tc>
        <w:tc>
          <w:tcPr>
            <w:tcW w:w="2693" w:type="dxa"/>
            <w:vAlign w:val="center"/>
          </w:tcPr>
          <w:p w:rsidR="00732CEE" w:rsidRPr="008025CD" w:rsidRDefault="00732CEE"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Diễn giải</w:t>
            </w:r>
          </w:p>
        </w:tc>
        <w:tc>
          <w:tcPr>
            <w:tcW w:w="1479" w:type="dxa"/>
            <w:vAlign w:val="center"/>
          </w:tcPr>
          <w:p w:rsidR="00732CEE" w:rsidRPr="008025CD" w:rsidRDefault="00732CEE"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Chú ý</w:t>
            </w:r>
          </w:p>
        </w:tc>
      </w:tr>
      <w:tr w:rsidR="00732CEE" w:rsidRPr="008025CD" w:rsidTr="00EC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rsidR="00732CEE" w:rsidRPr="008025CD" w:rsidRDefault="002E7C2A"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w:t>
            </w:r>
          </w:p>
        </w:tc>
        <w:tc>
          <w:tcPr>
            <w:tcW w:w="2257" w:type="dxa"/>
            <w:tcBorders>
              <w:top w:val="none" w:sz="0" w:space="0" w:color="auto"/>
              <w:bottom w:val="none" w:sz="0" w:space="0" w:color="auto"/>
            </w:tcBorders>
          </w:tcPr>
          <w:p w:rsidR="00732CEE" w:rsidRPr="008025CD" w:rsidRDefault="002E7C2A"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id</w:t>
            </w:r>
          </w:p>
        </w:tc>
        <w:tc>
          <w:tcPr>
            <w:tcW w:w="1985" w:type="dxa"/>
            <w:tcBorders>
              <w:top w:val="none" w:sz="0" w:space="0" w:color="auto"/>
              <w:bottom w:val="none" w:sz="0" w:space="0" w:color="auto"/>
            </w:tcBorders>
          </w:tcPr>
          <w:p w:rsidR="00732CEE" w:rsidRPr="008025CD" w:rsidRDefault="002E7C2A"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693" w:type="dxa"/>
            <w:tcBorders>
              <w:top w:val="none" w:sz="0" w:space="0" w:color="auto"/>
              <w:bottom w:val="none" w:sz="0" w:space="0" w:color="auto"/>
            </w:tcBorders>
          </w:tcPr>
          <w:p w:rsidR="00732CEE" w:rsidRPr="008025CD" w:rsidRDefault="002E7C2A"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Mã số ID Xu</w:t>
            </w:r>
          </w:p>
        </w:tc>
        <w:tc>
          <w:tcPr>
            <w:tcW w:w="1479" w:type="dxa"/>
            <w:tcBorders>
              <w:top w:val="none" w:sz="0" w:space="0" w:color="auto"/>
              <w:bottom w:val="none" w:sz="0" w:space="0" w:color="auto"/>
              <w:right w:val="none" w:sz="0" w:space="0" w:color="auto"/>
            </w:tcBorders>
          </w:tcPr>
          <w:p w:rsidR="00732CEE" w:rsidRPr="008025CD" w:rsidRDefault="002E7C2A"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Khóa chính</w:t>
            </w:r>
          </w:p>
        </w:tc>
      </w:tr>
      <w:tr w:rsidR="002E7C2A" w:rsidRPr="008025CD" w:rsidTr="00EC13CF">
        <w:tc>
          <w:tcPr>
            <w:cnfStyle w:val="001000000000" w:firstRow="0" w:lastRow="0" w:firstColumn="1" w:lastColumn="0" w:oddVBand="0" w:evenVBand="0" w:oddHBand="0" w:evenHBand="0" w:firstRowFirstColumn="0" w:firstRowLastColumn="0" w:lastRowFirstColumn="0" w:lastRowLastColumn="0"/>
            <w:tcW w:w="828" w:type="dxa"/>
          </w:tcPr>
          <w:p w:rsidR="002E7C2A" w:rsidRPr="008025CD" w:rsidRDefault="002E7C2A"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2</w:t>
            </w:r>
          </w:p>
        </w:tc>
        <w:tc>
          <w:tcPr>
            <w:tcW w:w="2257" w:type="dxa"/>
          </w:tcPr>
          <w:p w:rsidR="002E7C2A" w:rsidRPr="008025CD" w:rsidRDefault="002E7C2A"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money</w:t>
            </w:r>
          </w:p>
        </w:tc>
        <w:tc>
          <w:tcPr>
            <w:tcW w:w="1985" w:type="dxa"/>
          </w:tcPr>
          <w:p w:rsidR="002E7C2A" w:rsidRPr="008025CD" w:rsidRDefault="002E7C2A"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Long</w:t>
            </w:r>
          </w:p>
        </w:tc>
        <w:tc>
          <w:tcPr>
            <w:tcW w:w="2693" w:type="dxa"/>
          </w:tcPr>
          <w:p w:rsidR="002E7C2A" w:rsidRPr="008025CD" w:rsidRDefault="002E7C2A"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Mệnh giá Xu</w:t>
            </w:r>
          </w:p>
        </w:tc>
        <w:tc>
          <w:tcPr>
            <w:tcW w:w="1479" w:type="dxa"/>
          </w:tcPr>
          <w:p w:rsidR="002E7C2A" w:rsidRPr="008025CD" w:rsidRDefault="002E7C2A"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2E7C2A" w:rsidRPr="008025CD" w:rsidTr="00EC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rsidR="002E7C2A" w:rsidRPr="008025CD" w:rsidRDefault="002E7C2A"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3</w:t>
            </w:r>
          </w:p>
        </w:tc>
        <w:tc>
          <w:tcPr>
            <w:tcW w:w="2257" w:type="dxa"/>
            <w:tcBorders>
              <w:top w:val="none" w:sz="0" w:space="0" w:color="auto"/>
              <w:bottom w:val="none" w:sz="0" w:space="0" w:color="auto"/>
            </w:tcBorders>
          </w:tcPr>
          <w:p w:rsidR="002E7C2A" w:rsidRPr="008025CD" w:rsidRDefault="002E7C2A"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flag</w:t>
            </w:r>
          </w:p>
        </w:tc>
        <w:tc>
          <w:tcPr>
            <w:tcW w:w="1985" w:type="dxa"/>
            <w:tcBorders>
              <w:top w:val="none" w:sz="0" w:space="0" w:color="auto"/>
              <w:bottom w:val="none" w:sz="0" w:space="0" w:color="auto"/>
            </w:tcBorders>
          </w:tcPr>
          <w:p w:rsidR="002E7C2A" w:rsidRPr="008025CD" w:rsidRDefault="002E7C2A"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693" w:type="dxa"/>
            <w:tcBorders>
              <w:top w:val="none" w:sz="0" w:space="0" w:color="auto"/>
              <w:bottom w:val="none" w:sz="0" w:space="0" w:color="auto"/>
            </w:tcBorders>
          </w:tcPr>
          <w:p w:rsidR="002E7C2A" w:rsidRPr="008025CD" w:rsidRDefault="002E7C2A"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Trạng thái </w:t>
            </w:r>
          </w:p>
        </w:tc>
        <w:tc>
          <w:tcPr>
            <w:tcW w:w="1479" w:type="dxa"/>
            <w:tcBorders>
              <w:top w:val="none" w:sz="0" w:space="0" w:color="auto"/>
              <w:bottom w:val="none" w:sz="0" w:space="0" w:color="auto"/>
              <w:right w:val="none" w:sz="0" w:space="0" w:color="auto"/>
            </w:tcBorders>
          </w:tcPr>
          <w:p w:rsidR="002E7C2A" w:rsidRPr="008025CD" w:rsidRDefault="002E7C2A"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bl>
    <w:p w:rsidR="00CF430D" w:rsidRPr="008025CD" w:rsidRDefault="00CF430D" w:rsidP="009A2D29">
      <w:pPr>
        <w:spacing w:line="360" w:lineRule="auto"/>
        <w:ind w:firstLine="0"/>
        <w:rPr>
          <w:rFonts w:asciiTheme="majorHAnsi" w:hAnsiTheme="majorHAnsi" w:cstheme="majorHAnsi"/>
          <w:sz w:val="26"/>
          <w:szCs w:val="26"/>
          <w:lang w:val="en-US"/>
        </w:rPr>
      </w:pPr>
    </w:p>
    <w:p w:rsidR="00CF430D" w:rsidRPr="008025CD" w:rsidRDefault="00CF430D"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Bảng IdXu</w:t>
      </w:r>
    </w:p>
    <w:p w:rsidR="00CF430D" w:rsidRPr="008025CD" w:rsidRDefault="00CF430D" w:rsidP="009A2D29">
      <w:pPr>
        <w:spacing w:line="360" w:lineRule="auto"/>
        <w:ind w:firstLine="0"/>
        <w:rPr>
          <w:rFonts w:asciiTheme="majorHAnsi" w:hAnsiTheme="majorHAnsi" w:cstheme="majorHAnsi"/>
          <w:b/>
          <w:sz w:val="26"/>
          <w:szCs w:val="26"/>
          <w:lang w:val="en-US"/>
        </w:rPr>
      </w:pPr>
    </w:p>
    <w:p w:rsidR="00D0785A" w:rsidRPr="008025CD" w:rsidRDefault="00D0785A"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lang w:val="en-US"/>
        </w:rPr>
        <w:t>Object PhoneXu</w:t>
      </w:r>
    </w:p>
    <w:p w:rsidR="00732CEE" w:rsidRPr="008025CD" w:rsidRDefault="002E7C2A" w:rsidP="009A2D29">
      <w:pPr>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Là object thông tin về tài khoản nạp tiền bằng điện thoại. Object PhoneXu gồm các thông tin sau: </w:t>
      </w:r>
    </w:p>
    <w:p w:rsidR="00FC74AB" w:rsidRPr="008025CD" w:rsidRDefault="00FC74AB" w:rsidP="009A2D29">
      <w:pPr>
        <w:spacing w:line="360" w:lineRule="auto"/>
        <w:rPr>
          <w:rFonts w:asciiTheme="majorHAnsi" w:hAnsiTheme="majorHAnsi" w:cstheme="majorHAnsi"/>
          <w:sz w:val="26"/>
          <w:szCs w:val="26"/>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257"/>
        <w:gridCol w:w="1985"/>
        <w:gridCol w:w="2693"/>
        <w:gridCol w:w="1479"/>
      </w:tblGrid>
      <w:tr w:rsidR="00D0785A" w:rsidRPr="008025CD" w:rsidTr="00D078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D0785A" w:rsidRPr="008025CD" w:rsidRDefault="00D0785A"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STT</w:t>
            </w:r>
          </w:p>
        </w:tc>
        <w:tc>
          <w:tcPr>
            <w:tcW w:w="2257" w:type="dxa"/>
          </w:tcPr>
          <w:p w:rsidR="00D0785A" w:rsidRPr="008025CD" w:rsidRDefault="00D0785A"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Tên</w:t>
            </w:r>
          </w:p>
        </w:tc>
        <w:tc>
          <w:tcPr>
            <w:tcW w:w="1985" w:type="dxa"/>
          </w:tcPr>
          <w:p w:rsidR="00D0785A" w:rsidRPr="008025CD" w:rsidRDefault="00D0785A"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Kiểu</w:t>
            </w:r>
          </w:p>
        </w:tc>
        <w:tc>
          <w:tcPr>
            <w:tcW w:w="2693" w:type="dxa"/>
          </w:tcPr>
          <w:p w:rsidR="00D0785A" w:rsidRPr="008025CD" w:rsidRDefault="00D0785A"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Diễn giải</w:t>
            </w:r>
          </w:p>
        </w:tc>
        <w:tc>
          <w:tcPr>
            <w:tcW w:w="1479" w:type="dxa"/>
          </w:tcPr>
          <w:p w:rsidR="00D0785A" w:rsidRPr="008025CD" w:rsidRDefault="00D0785A"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Chú ý</w:t>
            </w:r>
          </w:p>
        </w:tc>
      </w:tr>
      <w:tr w:rsidR="00D0785A" w:rsidRPr="008025CD" w:rsidTr="00D07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rsidR="00D0785A" w:rsidRPr="008025CD" w:rsidRDefault="00D0785A"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w:t>
            </w:r>
          </w:p>
        </w:tc>
        <w:tc>
          <w:tcPr>
            <w:tcW w:w="2257" w:type="dxa"/>
            <w:tcBorders>
              <w:top w:val="none" w:sz="0" w:space="0" w:color="auto"/>
              <w:bottom w:val="none" w:sz="0" w:space="0" w:color="auto"/>
            </w:tcBorders>
          </w:tcPr>
          <w:p w:rsidR="00D0785A" w:rsidRPr="008025CD" w:rsidRDefault="00990E1F"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Phone</w:t>
            </w:r>
          </w:p>
        </w:tc>
        <w:tc>
          <w:tcPr>
            <w:tcW w:w="1985" w:type="dxa"/>
            <w:tcBorders>
              <w:top w:val="none" w:sz="0" w:space="0" w:color="auto"/>
              <w:bottom w:val="none" w:sz="0" w:space="0" w:color="auto"/>
            </w:tcBorders>
          </w:tcPr>
          <w:p w:rsidR="00D0785A" w:rsidRPr="008025CD" w:rsidRDefault="00D0785A"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693" w:type="dxa"/>
            <w:tcBorders>
              <w:top w:val="none" w:sz="0" w:space="0" w:color="auto"/>
              <w:bottom w:val="none" w:sz="0" w:space="0" w:color="auto"/>
            </w:tcBorders>
          </w:tcPr>
          <w:p w:rsidR="00D0785A" w:rsidRPr="008025CD" w:rsidRDefault="00990E1F"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Số điện thoại nạp tiền</w:t>
            </w:r>
          </w:p>
        </w:tc>
        <w:tc>
          <w:tcPr>
            <w:tcW w:w="1479" w:type="dxa"/>
            <w:tcBorders>
              <w:top w:val="none" w:sz="0" w:space="0" w:color="auto"/>
              <w:bottom w:val="none" w:sz="0" w:space="0" w:color="auto"/>
              <w:right w:val="none" w:sz="0" w:space="0" w:color="auto"/>
            </w:tcBorders>
          </w:tcPr>
          <w:p w:rsidR="00D0785A" w:rsidRPr="008025CD" w:rsidRDefault="00D0785A"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Khóa chính</w:t>
            </w:r>
          </w:p>
        </w:tc>
      </w:tr>
      <w:tr w:rsidR="00D0785A" w:rsidRPr="008025CD" w:rsidTr="00D0785A">
        <w:tc>
          <w:tcPr>
            <w:cnfStyle w:val="001000000000" w:firstRow="0" w:lastRow="0" w:firstColumn="1" w:lastColumn="0" w:oddVBand="0" w:evenVBand="0" w:oddHBand="0" w:evenHBand="0" w:firstRowFirstColumn="0" w:firstRowLastColumn="0" w:lastRowFirstColumn="0" w:lastRowLastColumn="0"/>
            <w:tcW w:w="828" w:type="dxa"/>
          </w:tcPr>
          <w:p w:rsidR="00D0785A" w:rsidRPr="008025CD" w:rsidRDefault="00D0785A"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2</w:t>
            </w:r>
          </w:p>
        </w:tc>
        <w:tc>
          <w:tcPr>
            <w:tcW w:w="2257" w:type="dxa"/>
          </w:tcPr>
          <w:p w:rsidR="00D0785A" w:rsidRPr="008025CD" w:rsidRDefault="00D0785A"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money</w:t>
            </w:r>
          </w:p>
        </w:tc>
        <w:tc>
          <w:tcPr>
            <w:tcW w:w="1985" w:type="dxa"/>
          </w:tcPr>
          <w:p w:rsidR="00D0785A" w:rsidRPr="008025CD" w:rsidRDefault="00D0785A"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Long</w:t>
            </w:r>
          </w:p>
        </w:tc>
        <w:tc>
          <w:tcPr>
            <w:tcW w:w="2693" w:type="dxa"/>
          </w:tcPr>
          <w:p w:rsidR="00D0785A" w:rsidRPr="008025CD" w:rsidRDefault="00D0785A"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Mệnh giá Xu</w:t>
            </w:r>
          </w:p>
        </w:tc>
        <w:tc>
          <w:tcPr>
            <w:tcW w:w="1479" w:type="dxa"/>
          </w:tcPr>
          <w:p w:rsidR="00D0785A" w:rsidRPr="008025CD" w:rsidRDefault="00D0785A"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bl>
    <w:p w:rsidR="00FC74AB" w:rsidRPr="008025CD" w:rsidRDefault="00FC74AB" w:rsidP="009A2D29">
      <w:pPr>
        <w:spacing w:line="360" w:lineRule="auto"/>
        <w:rPr>
          <w:rFonts w:asciiTheme="majorHAnsi" w:hAnsiTheme="majorHAnsi" w:cstheme="majorHAnsi"/>
          <w:b/>
          <w:sz w:val="26"/>
          <w:szCs w:val="26"/>
          <w:lang w:val="en-US"/>
        </w:rPr>
      </w:pPr>
    </w:p>
    <w:p w:rsidR="00FC74AB" w:rsidRPr="008025CD" w:rsidRDefault="00FC74AB" w:rsidP="009A2D29">
      <w:pPr>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Bảng PhoneXu</w:t>
      </w:r>
    </w:p>
    <w:p w:rsidR="00FC74AB" w:rsidRPr="008025CD" w:rsidRDefault="00FC74AB" w:rsidP="009A2D29">
      <w:pPr>
        <w:spacing w:line="360" w:lineRule="auto"/>
        <w:rPr>
          <w:rFonts w:asciiTheme="majorHAnsi" w:hAnsiTheme="majorHAnsi" w:cstheme="majorHAnsi"/>
          <w:b/>
          <w:sz w:val="26"/>
          <w:szCs w:val="26"/>
          <w:lang w:val="en-US"/>
        </w:rPr>
      </w:pPr>
    </w:p>
    <w:p w:rsidR="00D0785A" w:rsidRPr="008025CD" w:rsidRDefault="00017B31"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lang w:val="en-US"/>
        </w:rPr>
        <w:t>Object XuHistory</w:t>
      </w:r>
    </w:p>
    <w:p w:rsidR="00017B31" w:rsidRPr="008025CD" w:rsidRDefault="00017B31" w:rsidP="009A2D29">
      <w:pPr>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Là object thông tin về lịch sử nạp tiền của người dùng. Object XuHistory gồm các thông tin sau:</w:t>
      </w:r>
    </w:p>
    <w:p w:rsidR="00FC74AB" w:rsidRPr="008025CD" w:rsidRDefault="00FC74AB" w:rsidP="009A2D29">
      <w:pPr>
        <w:spacing w:line="360" w:lineRule="auto"/>
        <w:rPr>
          <w:rFonts w:asciiTheme="majorHAnsi" w:hAnsiTheme="majorHAnsi" w:cstheme="majorHAnsi"/>
          <w:b/>
          <w:sz w:val="26"/>
          <w:szCs w:val="26"/>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257"/>
        <w:gridCol w:w="1985"/>
        <w:gridCol w:w="2693"/>
        <w:gridCol w:w="1479"/>
      </w:tblGrid>
      <w:tr w:rsidR="00017B31" w:rsidRPr="008025CD" w:rsidTr="00017B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017B31" w:rsidRPr="008025CD" w:rsidRDefault="00017B31"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STT</w:t>
            </w:r>
          </w:p>
        </w:tc>
        <w:tc>
          <w:tcPr>
            <w:tcW w:w="2257" w:type="dxa"/>
          </w:tcPr>
          <w:p w:rsidR="00017B31" w:rsidRPr="008025CD" w:rsidRDefault="00017B31"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Tên</w:t>
            </w:r>
          </w:p>
        </w:tc>
        <w:tc>
          <w:tcPr>
            <w:tcW w:w="1985" w:type="dxa"/>
          </w:tcPr>
          <w:p w:rsidR="00017B31" w:rsidRPr="008025CD" w:rsidRDefault="00017B31"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Kiểu</w:t>
            </w:r>
          </w:p>
        </w:tc>
        <w:tc>
          <w:tcPr>
            <w:tcW w:w="2693" w:type="dxa"/>
          </w:tcPr>
          <w:p w:rsidR="00017B31" w:rsidRPr="008025CD" w:rsidRDefault="00017B31"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Diễn giải</w:t>
            </w:r>
          </w:p>
        </w:tc>
        <w:tc>
          <w:tcPr>
            <w:tcW w:w="1479" w:type="dxa"/>
          </w:tcPr>
          <w:p w:rsidR="00017B31" w:rsidRPr="008025CD" w:rsidRDefault="00017B31"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Chú ý</w:t>
            </w:r>
          </w:p>
        </w:tc>
      </w:tr>
      <w:tr w:rsidR="00017B31" w:rsidRPr="008025CD" w:rsidTr="00017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rsidR="00017B31" w:rsidRPr="008025CD" w:rsidRDefault="00017B31"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w:t>
            </w:r>
          </w:p>
        </w:tc>
        <w:tc>
          <w:tcPr>
            <w:tcW w:w="2257" w:type="dxa"/>
            <w:tcBorders>
              <w:top w:val="none" w:sz="0" w:space="0" w:color="auto"/>
              <w:bottom w:val="none" w:sz="0" w:space="0" w:color="auto"/>
            </w:tcBorders>
          </w:tcPr>
          <w:p w:rsidR="00017B31" w:rsidRPr="008025CD" w:rsidRDefault="00017B31"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id</w:t>
            </w:r>
          </w:p>
        </w:tc>
        <w:tc>
          <w:tcPr>
            <w:tcW w:w="1985" w:type="dxa"/>
            <w:tcBorders>
              <w:top w:val="none" w:sz="0" w:space="0" w:color="auto"/>
              <w:bottom w:val="none" w:sz="0" w:space="0" w:color="auto"/>
            </w:tcBorders>
          </w:tcPr>
          <w:p w:rsidR="00017B31" w:rsidRPr="008025CD" w:rsidRDefault="00405A96"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Long</w:t>
            </w:r>
          </w:p>
        </w:tc>
        <w:tc>
          <w:tcPr>
            <w:tcW w:w="2693" w:type="dxa"/>
            <w:tcBorders>
              <w:top w:val="none" w:sz="0" w:space="0" w:color="auto"/>
              <w:bottom w:val="none" w:sz="0" w:space="0" w:color="auto"/>
            </w:tcBorders>
          </w:tcPr>
          <w:p w:rsidR="00017B31" w:rsidRPr="008025CD" w:rsidRDefault="00017B31"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Mã số</w:t>
            </w:r>
            <w:r w:rsidR="003D64AC" w:rsidRPr="008025CD">
              <w:rPr>
                <w:rFonts w:asciiTheme="majorHAnsi" w:hAnsiTheme="majorHAnsi" w:cstheme="majorHAnsi"/>
                <w:sz w:val="26"/>
                <w:szCs w:val="26"/>
                <w:lang w:val="en-US"/>
              </w:rPr>
              <w:t xml:space="preserve"> XuHistory</w:t>
            </w:r>
          </w:p>
        </w:tc>
        <w:tc>
          <w:tcPr>
            <w:tcW w:w="1479" w:type="dxa"/>
            <w:tcBorders>
              <w:top w:val="none" w:sz="0" w:space="0" w:color="auto"/>
              <w:bottom w:val="none" w:sz="0" w:space="0" w:color="auto"/>
              <w:right w:val="none" w:sz="0" w:space="0" w:color="auto"/>
            </w:tcBorders>
          </w:tcPr>
          <w:p w:rsidR="00017B31" w:rsidRPr="008025CD" w:rsidRDefault="00017B31"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Khóa chính</w:t>
            </w:r>
          </w:p>
        </w:tc>
      </w:tr>
      <w:tr w:rsidR="00017B31" w:rsidRPr="008025CD" w:rsidTr="00017B31">
        <w:tc>
          <w:tcPr>
            <w:cnfStyle w:val="001000000000" w:firstRow="0" w:lastRow="0" w:firstColumn="1" w:lastColumn="0" w:oddVBand="0" w:evenVBand="0" w:oddHBand="0" w:evenHBand="0" w:firstRowFirstColumn="0" w:firstRowLastColumn="0" w:lastRowFirstColumn="0" w:lastRowLastColumn="0"/>
            <w:tcW w:w="828" w:type="dxa"/>
          </w:tcPr>
          <w:p w:rsidR="00017B31" w:rsidRPr="008025CD" w:rsidRDefault="00017B31"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2</w:t>
            </w:r>
          </w:p>
        </w:tc>
        <w:tc>
          <w:tcPr>
            <w:tcW w:w="2257" w:type="dxa"/>
          </w:tcPr>
          <w:p w:rsidR="00017B31" w:rsidRPr="008025CD" w:rsidRDefault="00405A96"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IdXu</w:t>
            </w:r>
          </w:p>
        </w:tc>
        <w:tc>
          <w:tcPr>
            <w:tcW w:w="1985" w:type="dxa"/>
          </w:tcPr>
          <w:p w:rsidR="00017B31" w:rsidRPr="008025CD" w:rsidRDefault="00405A96"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693" w:type="dxa"/>
          </w:tcPr>
          <w:p w:rsidR="00017B31" w:rsidRPr="008025CD" w:rsidRDefault="00405A96"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IdXu nạp tiền</w:t>
            </w:r>
          </w:p>
        </w:tc>
        <w:tc>
          <w:tcPr>
            <w:tcW w:w="1479" w:type="dxa"/>
          </w:tcPr>
          <w:p w:rsidR="00017B31" w:rsidRPr="008025CD" w:rsidRDefault="00017B31"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017B31" w:rsidRPr="008025CD" w:rsidTr="00017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rsidR="00017B31" w:rsidRPr="008025CD" w:rsidRDefault="00017B31"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3</w:t>
            </w:r>
          </w:p>
        </w:tc>
        <w:tc>
          <w:tcPr>
            <w:tcW w:w="2257" w:type="dxa"/>
            <w:tcBorders>
              <w:top w:val="none" w:sz="0" w:space="0" w:color="auto"/>
              <w:bottom w:val="none" w:sz="0" w:space="0" w:color="auto"/>
            </w:tcBorders>
          </w:tcPr>
          <w:p w:rsidR="00017B31" w:rsidRPr="008025CD" w:rsidRDefault="00405A96"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Date</w:t>
            </w:r>
          </w:p>
        </w:tc>
        <w:tc>
          <w:tcPr>
            <w:tcW w:w="1985" w:type="dxa"/>
            <w:tcBorders>
              <w:top w:val="none" w:sz="0" w:space="0" w:color="auto"/>
              <w:bottom w:val="none" w:sz="0" w:space="0" w:color="auto"/>
            </w:tcBorders>
          </w:tcPr>
          <w:p w:rsidR="00017B31" w:rsidRPr="008025CD" w:rsidRDefault="00017B31"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693" w:type="dxa"/>
            <w:tcBorders>
              <w:top w:val="none" w:sz="0" w:space="0" w:color="auto"/>
              <w:bottom w:val="none" w:sz="0" w:space="0" w:color="auto"/>
            </w:tcBorders>
          </w:tcPr>
          <w:p w:rsidR="00017B31" w:rsidRPr="008025CD" w:rsidRDefault="00405A96"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Thời gian nạp tiền</w:t>
            </w:r>
          </w:p>
        </w:tc>
        <w:tc>
          <w:tcPr>
            <w:tcW w:w="1479" w:type="dxa"/>
            <w:tcBorders>
              <w:top w:val="none" w:sz="0" w:space="0" w:color="auto"/>
              <w:bottom w:val="none" w:sz="0" w:space="0" w:color="auto"/>
              <w:right w:val="none" w:sz="0" w:space="0" w:color="auto"/>
            </w:tcBorders>
          </w:tcPr>
          <w:p w:rsidR="00017B31" w:rsidRPr="008025CD" w:rsidRDefault="00017B31"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405A96" w:rsidRPr="008025CD" w:rsidTr="00A5713B">
        <w:tc>
          <w:tcPr>
            <w:cnfStyle w:val="001000000000" w:firstRow="0" w:lastRow="0" w:firstColumn="1" w:lastColumn="0" w:oddVBand="0" w:evenVBand="0" w:oddHBand="0" w:evenHBand="0" w:firstRowFirstColumn="0" w:firstRowLastColumn="0" w:lastRowFirstColumn="0" w:lastRowLastColumn="0"/>
            <w:tcW w:w="828" w:type="dxa"/>
            <w:vAlign w:val="center"/>
          </w:tcPr>
          <w:p w:rsidR="00405A96" w:rsidRPr="008025CD" w:rsidRDefault="00405A96"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4</w:t>
            </w:r>
          </w:p>
        </w:tc>
        <w:tc>
          <w:tcPr>
            <w:tcW w:w="2257" w:type="dxa"/>
            <w:vAlign w:val="center"/>
          </w:tcPr>
          <w:p w:rsidR="00405A96" w:rsidRPr="008025CD" w:rsidRDefault="000D733A"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Username</w:t>
            </w:r>
          </w:p>
        </w:tc>
        <w:tc>
          <w:tcPr>
            <w:tcW w:w="1985" w:type="dxa"/>
            <w:vAlign w:val="center"/>
          </w:tcPr>
          <w:p w:rsidR="00405A96" w:rsidRPr="008025CD" w:rsidRDefault="000D733A"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693" w:type="dxa"/>
            <w:vAlign w:val="center"/>
          </w:tcPr>
          <w:p w:rsidR="00405A96" w:rsidRPr="008025CD" w:rsidRDefault="000D733A"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Tài khoản người dùng được nạp</w:t>
            </w:r>
          </w:p>
        </w:tc>
        <w:tc>
          <w:tcPr>
            <w:tcW w:w="1479" w:type="dxa"/>
            <w:vAlign w:val="center"/>
          </w:tcPr>
          <w:p w:rsidR="00405A96" w:rsidRPr="008025CD" w:rsidRDefault="00405A96"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bl>
    <w:p w:rsidR="00FC74AB" w:rsidRPr="008025CD" w:rsidRDefault="00FC74AB" w:rsidP="009A2D29">
      <w:pPr>
        <w:spacing w:line="360" w:lineRule="auto"/>
        <w:rPr>
          <w:rFonts w:asciiTheme="majorHAnsi" w:hAnsiTheme="majorHAnsi" w:cstheme="majorHAnsi"/>
          <w:b/>
          <w:sz w:val="26"/>
          <w:szCs w:val="26"/>
          <w:lang w:val="en-US"/>
        </w:rPr>
      </w:pPr>
    </w:p>
    <w:p w:rsidR="00FC74AB" w:rsidRPr="008025CD" w:rsidRDefault="00FC74AB" w:rsidP="009A2D29">
      <w:pPr>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Bảng XuHistory</w:t>
      </w:r>
    </w:p>
    <w:p w:rsidR="00017B31" w:rsidRPr="008025CD" w:rsidRDefault="00B47175"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lang w:val="en-US"/>
        </w:rPr>
        <w:t>Object PhoneHistory</w:t>
      </w:r>
    </w:p>
    <w:p w:rsidR="00B47175" w:rsidRPr="008025CD" w:rsidRDefault="00B47175" w:rsidP="009A2D29">
      <w:pPr>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Là object thông tin về lịch sử nạp tiền vào số điện thoại. Object PhoneHistory gồm các thông tin sau:</w:t>
      </w:r>
    </w:p>
    <w:p w:rsidR="00442534" w:rsidRPr="008025CD" w:rsidRDefault="00442534" w:rsidP="009A2D29">
      <w:pPr>
        <w:spacing w:line="360" w:lineRule="auto"/>
        <w:rPr>
          <w:rFonts w:asciiTheme="majorHAnsi" w:hAnsiTheme="majorHAnsi" w:cstheme="majorHAnsi"/>
          <w:sz w:val="26"/>
          <w:szCs w:val="26"/>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257"/>
        <w:gridCol w:w="1985"/>
        <w:gridCol w:w="2693"/>
        <w:gridCol w:w="1479"/>
      </w:tblGrid>
      <w:tr w:rsidR="002F6569" w:rsidRPr="008025CD" w:rsidTr="002F65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2F6569" w:rsidRPr="008025CD" w:rsidRDefault="002F6569"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STT</w:t>
            </w:r>
          </w:p>
        </w:tc>
        <w:tc>
          <w:tcPr>
            <w:tcW w:w="2257" w:type="dxa"/>
          </w:tcPr>
          <w:p w:rsidR="002F6569" w:rsidRPr="008025CD" w:rsidRDefault="002F6569"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Tên</w:t>
            </w:r>
          </w:p>
        </w:tc>
        <w:tc>
          <w:tcPr>
            <w:tcW w:w="1985" w:type="dxa"/>
          </w:tcPr>
          <w:p w:rsidR="002F6569" w:rsidRPr="008025CD" w:rsidRDefault="002F6569"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Kiểu</w:t>
            </w:r>
          </w:p>
        </w:tc>
        <w:tc>
          <w:tcPr>
            <w:tcW w:w="2693" w:type="dxa"/>
          </w:tcPr>
          <w:p w:rsidR="002F6569" w:rsidRPr="008025CD" w:rsidRDefault="002F6569"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Diễn giải</w:t>
            </w:r>
          </w:p>
        </w:tc>
        <w:tc>
          <w:tcPr>
            <w:tcW w:w="1479" w:type="dxa"/>
          </w:tcPr>
          <w:p w:rsidR="002F6569" w:rsidRPr="008025CD" w:rsidRDefault="002F6569"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Chú ý</w:t>
            </w:r>
          </w:p>
        </w:tc>
      </w:tr>
      <w:tr w:rsidR="002F6569" w:rsidRPr="008025CD" w:rsidTr="002F6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rsidR="002F6569" w:rsidRPr="008025CD" w:rsidRDefault="002F6569"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w:t>
            </w:r>
          </w:p>
        </w:tc>
        <w:tc>
          <w:tcPr>
            <w:tcW w:w="2257" w:type="dxa"/>
            <w:tcBorders>
              <w:top w:val="none" w:sz="0" w:space="0" w:color="auto"/>
              <w:bottom w:val="none" w:sz="0" w:space="0" w:color="auto"/>
            </w:tcBorders>
          </w:tcPr>
          <w:p w:rsidR="002F6569" w:rsidRPr="008025CD" w:rsidRDefault="002F6569"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id</w:t>
            </w:r>
          </w:p>
        </w:tc>
        <w:tc>
          <w:tcPr>
            <w:tcW w:w="1985" w:type="dxa"/>
            <w:tcBorders>
              <w:top w:val="none" w:sz="0" w:space="0" w:color="auto"/>
              <w:bottom w:val="none" w:sz="0" w:space="0" w:color="auto"/>
            </w:tcBorders>
          </w:tcPr>
          <w:p w:rsidR="002F6569" w:rsidRPr="008025CD" w:rsidRDefault="00A5713B"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L</w:t>
            </w:r>
            <w:r w:rsidR="002F6569" w:rsidRPr="008025CD">
              <w:rPr>
                <w:rFonts w:asciiTheme="majorHAnsi" w:hAnsiTheme="majorHAnsi" w:cstheme="majorHAnsi"/>
                <w:sz w:val="26"/>
                <w:szCs w:val="26"/>
                <w:lang w:val="en-US"/>
              </w:rPr>
              <w:t>ong</w:t>
            </w:r>
          </w:p>
        </w:tc>
        <w:tc>
          <w:tcPr>
            <w:tcW w:w="2693" w:type="dxa"/>
            <w:tcBorders>
              <w:top w:val="none" w:sz="0" w:space="0" w:color="auto"/>
              <w:bottom w:val="none" w:sz="0" w:space="0" w:color="auto"/>
            </w:tcBorders>
          </w:tcPr>
          <w:p w:rsidR="002F6569" w:rsidRPr="008025CD" w:rsidRDefault="002F6569"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Mã số PhoneHistory</w:t>
            </w:r>
          </w:p>
        </w:tc>
        <w:tc>
          <w:tcPr>
            <w:tcW w:w="1479" w:type="dxa"/>
            <w:tcBorders>
              <w:top w:val="none" w:sz="0" w:space="0" w:color="auto"/>
              <w:bottom w:val="none" w:sz="0" w:space="0" w:color="auto"/>
              <w:right w:val="none" w:sz="0" w:space="0" w:color="auto"/>
            </w:tcBorders>
          </w:tcPr>
          <w:p w:rsidR="002F6569" w:rsidRPr="008025CD" w:rsidRDefault="002F6569"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Khóa chính</w:t>
            </w:r>
          </w:p>
        </w:tc>
      </w:tr>
      <w:tr w:rsidR="002F6569" w:rsidRPr="008025CD" w:rsidTr="002F6569">
        <w:tc>
          <w:tcPr>
            <w:cnfStyle w:val="001000000000" w:firstRow="0" w:lastRow="0" w:firstColumn="1" w:lastColumn="0" w:oddVBand="0" w:evenVBand="0" w:oddHBand="0" w:evenHBand="0" w:firstRowFirstColumn="0" w:firstRowLastColumn="0" w:lastRowFirstColumn="0" w:lastRowLastColumn="0"/>
            <w:tcW w:w="828" w:type="dxa"/>
          </w:tcPr>
          <w:p w:rsidR="002F6569" w:rsidRPr="008025CD" w:rsidRDefault="002F6569"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2</w:t>
            </w:r>
          </w:p>
        </w:tc>
        <w:tc>
          <w:tcPr>
            <w:tcW w:w="2257" w:type="dxa"/>
          </w:tcPr>
          <w:p w:rsidR="002F6569" w:rsidRPr="008025CD" w:rsidRDefault="002F6569"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Phone</w:t>
            </w:r>
          </w:p>
        </w:tc>
        <w:tc>
          <w:tcPr>
            <w:tcW w:w="1985" w:type="dxa"/>
          </w:tcPr>
          <w:p w:rsidR="002F6569" w:rsidRPr="008025CD" w:rsidRDefault="002F6569"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693" w:type="dxa"/>
          </w:tcPr>
          <w:p w:rsidR="002F6569" w:rsidRPr="008025CD" w:rsidRDefault="002F6569"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Mệnh giá Xu</w:t>
            </w:r>
          </w:p>
        </w:tc>
        <w:tc>
          <w:tcPr>
            <w:tcW w:w="1479" w:type="dxa"/>
          </w:tcPr>
          <w:p w:rsidR="002F6569" w:rsidRPr="008025CD" w:rsidRDefault="002F6569"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2F6569" w:rsidRPr="008025CD" w:rsidTr="002F6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rsidR="002F6569" w:rsidRPr="008025CD" w:rsidRDefault="002F6569"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lastRenderedPageBreak/>
              <w:t>3</w:t>
            </w:r>
          </w:p>
        </w:tc>
        <w:tc>
          <w:tcPr>
            <w:tcW w:w="2257" w:type="dxa"/>
            <w:tcBorders>
              <w:top w:val="none" w:sz="0" w:space="0" w:color="auto"/>
              <w:bottom w:val="none" w:sz="0" w:space="0" w:color="auto"/>
            </w:tcBorders>
          </w:tcPr>
          <w:p w:rsidR="002F6569" w:rsidRPr="008025CD" w:rsidRDefault="002F6569"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Date</w:t>
            </w:r>
          </w:p>
        </w:tc>
        <w:tc>
          <w:tcPr>
            <w:tcW w:w="1985" w:type="dxa"/>
            <w:tcBorders>
              <w:top w:val="none" w:sz="0" w:space="0" w:color="auto"/>
              <w:bottom w:val="none" w:sz="0" w:space="0" w:color="auto"/>
            </w:tcBorders>
          </w:tcPr>
          <w:p w:rsidR="002F6569" w:rsidRPr="008025CD" w:rsidRDefault="002F6569"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693" w:type="dxa"/>
            <w:tcBorders>
              <w:top w:val="none" w:sz="0" w:space="0" w:color="auto"/>
              <w:bottom w:val="none" w:sz="0" w:space="0" w:color="auto"/>
            </w:tcBorders>
          </w:tcPr>
          <w:p w:rsidR="002F6569" w:rsidRPr="008025CD" w:rsidRDefault="002F6569"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Thời gian nạp tiền</w:t>
            </w:r>
          </w:p>
        </w:tc>
        <w:tc>
          <w:tcPr>
            <w:tcW w:w="1479" w:type="dxa"/>
            <w:tcBorders>
              <w:top w:val="none" w:sz="0" w:space="0" w:color="auto"/>
              <w:bottom w:val="none" w:sz="0" w:space="0" w:color="auto"/>
              <w:right w:val="none" w:sz="0" w:space="0" w:color="auto"/>
            </w:tcBorders>
          </w:tcPr>
          <w:p w:rsidR="002F6569" w:rsidRPr="008025CD" w:rsidRDefault="002F6569"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bl>
    <w:p w:rsidR="0072414B" w:rsidRPr="008025CD" w:rsidRDefault="0072414B" w:rsidP="009A2D29">
      <w:pPr>
        <w:spacing w:line="360" w:lineRule="auto"/>
        <w:rPr>
          <w:rFonts w:asciiTheme="majorHAnsi" w:hAnsiTheme="majorHAnsi" w:cstheme="majorHAnsi"/>
          <w:b/>
          <w:sz w:val="26"/>
          <w:szCs w:val="26"/>
          <w:lang w:val="en-US"/>
        </w:rPr>
      </w:pPr>
    </w:p>
    <w:p w:rsidR="00442534" w:rsidRPr="008025CD" w:rsidRDefault="00442534" w:rsidP="009A2D29">
      <w:pPr>
        <w:spacing w:line="360" w:lineRule="auto"/>
        <w:rPr>
          <w:rFonts w:asciiTheme="majorHAnsi" w:hAnsiTheme="majorHAnsi" w:cstheme="majorHAnsi"/>
          <w:sz w:val="26"/>
          <w:szCs w:val="26"/>
          <w:lang w:val="en-US"/>
        </w:rPr>
      </w:pPr>
      <w:r w:rsidRPr="008025CD">
        <w:rPr>
          <w:rFonts w:asciiTheme="majorHAnsi" w:hAnsiTheme="majorHAnsi" w:cstheme="majorHAnsi"/>
          <w:sz w:val="26"/>
          <w:szCs w:val="26"/>
          <w:lang w:val="en-US"/>
        </w:rPr>
        <w:t>Bảng PhoneHistory</w:t>
      </w:r>
    </w:p>
    <w:p w:rsidR="00442534" w:rsidRPr="008025CD" w:rsidRDefault="00442534" w:rsidP="009A2D29">
      <w:pPr>
        <w:spacing w:line="360" w:lineRule="auto"/>
        <w:rPr>
          <w:rFonts w:asciiTheme="majorHAnsi" w:hAnsiTheme="majorHAnsi" w:cstheme="majorHAnsi"/>
          <w:sz w:val="26"/>
          <w:szCs w:val="26"/>
          <w:lang w:val="en-US"/>
        </w:rPr>
      </w:pPr>
    </w:p>
    <w:p w:rsidR="0072414B" w:rsidRPr="008025CD" w:rsidRDefault="0072414B"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lang w:val="en-US"/>
        </w:rPr>
        <w:t>Object Adress</w:t>
      </w:r>
    </w:p>
    <w:p w:rsidR="00FB278F" w:rsidRPr="008025CD" w:rsidRDefault="0072414B"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ab/>
      </w:r>
      <w:proofErr w:type="gramStart"/>
      <w:r w:rsidRPr="008025CD">
        <w:rPr>
          <w:rFonts w:asciiTheme="majorHAnsi" w:hAnsiTheme="majorHAnsi" w:cstheme="majorHAnsi"/>
          <w:sz w:val="26"/>
          <w:szCs w:val="26"/>
          <w:lang w:val="en-US"/>
        </w:rPr>
        <w:t>Là oibject thông tin về</w:t>
      </w:r>
      <w:r w:rsidR="0053767C" w:rsidRPr="008025CD">
        <w:rPr>
          <w:rFonts w:asciiTheme="majorHAnsi" w:hAnsiTheme="majorHAnsi" w:cstheme="majorHAnsi"/>
          <w:sz w:val="26"/>
          <w:szCs w:val="26"/>
          <w:lang w:val="en-US"/>
        </w:rPr>
        <w:t xml:space="preserve"> địa chỉ khách hàng khi đăng ký tại website</w:t>
      </w:r>
      <w:r w:rsidR="009D316F" w:rsidRPr="008025CD">
        <w:rPr>
          <w:rFonts w:asciiTheme="majorHAnsi" w:hAnsiTheme="majorHAnsi" w:cstheme="majorHAnsi"/>
          <w:sz w:val="26"/>
          <w:szCs w:val="26"/>
          <w:lang w:val="en-US"/>
        </w:rPr>
        <w:t>.</w:t>
      </w:r>
      <w:proofErr w:type="gramEnd"/>
      <w:r w:rsidR="009D316F" w:rsidRPr="008025CD">
        <w:rPr>
          <w:rFonts w:asciiTheme="majorHAnsi" w:hAnsiTheme="majorHAnsi" w:cstheme="majorHAnsi"/>
          <w:sz w:val="26"/>
          <w:szCs w:val="26"/>
          <w:lang w:val="en-US"/>
        </w:rPr>
        <w:t xml:space="preserve"> Object Address gồm các thông tin sau:</w:t>
      </w:r>
    </w:p>
    <w:p w:rsidR="00442534" w:rsidRPr="008025CD" w:rsidRDefault="00442534" w:rsidP="009A2D29">
      <w:pPr>
        <w:spacing w:line="360" w:lineRule="auto"/>
        <w:ind w:firstLine="0"/>
        <w:rPr>
          <w:rFonts w:asciiTheme="majorHAnsi" w:hAnsiTheme="majorHAnsi" w:cstheme="majorHAnsi"/>
          <w:sz w:val="26"/>
          <w:szCs w:val="26"/>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257"/>
        <w:gridCol w:w="1985"/>
        <w:gridCol w:w="2693"/>
        <w:gridCol w:w="1479"/>
      </w:tblGrid>
      <w:tr w:rsidR="009D316F" w:rsidRPr="008025CD" w:rsidTr="005C0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9D316F" w:rsidRPr="008025CD" w:rsidRDefault="009D316F"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STT</w:t>
            </w:r>
          </w:p>
        </w:tc>
        <w:tc>
          <w:tcPr>
            <w:tcW w:w="2257" w:type="dxa"/>
          </w:tcPr>
          <w:p w:rsidR="009D316F" w:rsidRPr="008025CD" w:rsidRDefault="009D316F"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Tên</w:t>
            </w:r>
          </w:p>
        </w:tc>
        <w:tc>
          <w:tcPr>
            <w:tcW w:w="1985" w:type="dxa"/>
          </w:tcPr>
          <w:p w:rsidR="009D316F" w:rsidRPr="008025CD" w:rsidRDefault="009D316F"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Kiểu</w:t>
            </w:r>
          </w:p>
        </w:tc>
        <w:tc>
          <w:tcPr>
            <w:tcW w:w="2693" w:type="dxa"/>
          </w:tcPr>
          <w:p w:rsidR="009D316F" w:rsidRPr="008025CD" w:rsidRDefault="009D316F"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Diễn giải</w:t>
            </w:r>
          </w:p>
        </w:tc>
        <w:tc>
          <w:tcPr>
            <w:tcW w:w="1479" w:type="dxa"/>
          </w:tcPr>
          <w:p w:rsidR="009D316F" w:rsidRPr="008025CD" w:rsidRDefault="009D316F"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Chú ý</w:t>
            </w:r>
          </w:p>
        </w:tc>
      </w:tr>
      <w:tr w:rsidR="009D316F" w:rsidRPr="008025CD" w:rsidTr="005C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rsidR="009D316F" w:rsidRPr="008025CD" w:rsidRDefault="009D316F"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w:t>
            </w:r>
          </w:p>
        </w:tc>
        <w:tc>
          <w:tcPr>
            <w:tcW w:w="2257" w:type="dxa"/>
            <w:tcBorders>
              <w:top w:val="none" w:sz="0" w:space="0" w:color="auto"/>
              <w:bottom w:val="none" w:sz="0" w:space="0" w:color="auto"/>
            </w:tcBorders>
          </w:tcPr>
          <w:p w:rsidR="009D316F" w:rsidRPr="008025CD" w:rsidRDefault="00653305"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buildingName</w:t>
            </w:r>
          </w:p>
        </w:tc>
        <w:tc>
          <w:tcPr>
            <w:tcW w:w="1985" w:type="dxa"/>
            <w:tcBorders>
              <w:top w:val="none" w:sz="0" w:space="0" w:color="auto"/>
              <w:bottom w:val="none" w:sz="0" w:space="0" w:color="auto"/>
            </w:tcBorders>
          </w:tcPr>
          <w:p w:rsidR="009D316F" w:rsidRPr="008025CD" w:rsidRDefault="00653305"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String</w:t>
            </w:r>
          </w:p>
        </w:tc>
        <w:tc>
          <w:tcPr>
            <w:tcW w:w="2693" w:type="dxa"/>
            <w:tcBorders>
              <w:top w:val="none" w:sz="0" w:space="0" w:color="auto"/>
              <w:bottom w:val="none" w:sz="0" w:space="0" w:color="auto"/>
            </w:tcBorders>
          </w:tcPr>
          <w:p w:rsidR="009D316F" w:rsidRPr="008025CD" w:rsidRDefault="009D316F"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Mã số PhoneHistory</w:t>
            </w:r>
          </w:p>
        </w:tc>
        <w:tc>
          <w:tcPr>
            <w:tcW w:w="1479" w:type="dxa"/>
            <w:tcBorders>
              <w:top w:val="none" w:sz="0" w:space="0" w:color="auto"/>
              <w:bottom w:val="none" w:sz="0" w:space="0" w:color="auto"/>
              <w:right w:val="none" w:sz="0" w:space="0" w:color="auto"/>
            </w:tcBorders>
          </w:tcPr>
          <w:p w:rsidR="009D316F" w:rsidRPr="008025CD" w:rsidRDefault="009D316F"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Khóa chính</w:t>
            </w:r>
          </w:p>
        </w:tc>
      </w:tr>
      <w:tr w:rsidR="009D316F" w:rsidRPr="008025CD" w:rsidTr="005C0E6D">
        <w:tc>
          <w:tcPr>
            <w:cnfStyle w:val="001000000000" w:firstRow="0" w:lastRow="0" w:firstColumn="1" w:lastColumn="0" w:oddVBand="0" w:evenVBand="0" w:oddHBand="0" w:evenHBand="0" w:firstRowFirstColumn="0" w:firstRowLastColumn="0" w:lastRowFirstColumn="0" w:lastRowLastColumn="0"/>
            <w:tcW w:w="828" w:type="dxa"/>
          </w:tcPr>
          <w:p w:rsidR="009D316F" w:rsidRPr="008025CD" w:rsidRDefault="009D316F"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2</w:t>
            </w:r>
          </w:p>
        </w:tc>
        <w:tc>
          <w:tcPr>
            <w:tcW w:w="2257" w:type="dxa"/>
          </w:tcPr>
          <w:p w:rsidR="009D316F" w:rsidRPr="008025CD" w:rsidRDefault="00653305"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districtName</w:t>
            </w:r>
          </w:p>
        </w:tc>
        <w:tc>
          <w:tcPr>
            <w:tcW w:w="1985" w:type="dxa"/>
          </w:tcPr>
          <w:p w:rsidR="009D316F" w:rsidRPr="008025CD" w:rsidRDefault="009D316F"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693" w:type="dxa"/>
          </w:tcPr>
          <w:p w:rsidR="009D316F" w:rsidRPr="008025CD" w:rsidRDefault="009D316F"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Mệnh giá Xu</w:t>
            </w:r>
          </w:p>
        </w:tc>
        <w:tc>
          <w:tcPr>
            <w:tcW w:w="1479" w:type="dxa"/>
          </w:tcPr>
          <w:p w:rsidR="009D316F" w:rsidRPr="008025CD" w:rsidRDefault="009D316F"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9D316F" w:rsidRPr="008025CD" w:rsidTr="005C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rsidR="009D316F" w:rsidRPr="008025CD" w:rsidRDefault="009D316F"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3</w:t>
            </w:r>
          </w:p>
        </w:tc>
        <w:tc>
          <w:tcPr>
            <w:tcW w:w="2257" w:type="dxa"/>
            <w:tcBorders>
              <w:top w:val="none" w:sz="0" w:space="0" w:color="auto"/>
              <w:bottom w:val="none" w:sz="0" w:space="0" w:color="auto"/>
            </w:tcBorders>
          </w:tcPr>
          <w:p w:rsidR="009D316F" w:rsidRPr="008025CD" w:rsidRDefault="00653305"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homeNumber</w:t>
            </w:r>
          </w:p>
        </w:tc>
        <w:tc>
          <w:tcPr>
            <w:tcW w:w="1985" w:type="dxa"/>
            <w:tcBorders>
              <w:top w:val="none" w:sz="0" w:space="0" w:color="auto"/>
              <w:bottom w:val="none" w:sz="0" w:space="0" w:color="auto"/>
            </w:tcBorders>
          </w:tcPr>
          <w:p w:rsidR="009D316F" w:rsidRPr="008025CD" w:rsidRDefault="009D316F"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693" w:type="dxa"/>
            <w:tcBorders>
              <w:top w:val="none" w:sz="0" w:space="0" w:color="auto"/>
              <w:bottom w:val="none" w:sz="0" w:space="0" w:color="auto"/>
            </w:tcBorders>
          </w:tcPr>
          <w:p w:rsidR="009D316F" w:rsidRPr="008025CD" w:rsidRDefault="009D316F"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Thời gian nạp tiền</w:t>
            </w:r>
          </w:p>
        </w:tc>
        <w:tc>
          <w:tcPr>
            <w:tcW w:w="1479" w:type="dxa"/>
            <w:tcBorders>
              <w:top w:val="none" w:sz="0" w:space="0" w:color="auto"/>
              <w:bottom w:val="none" w:sz="0" w:space="0" w:color="auto"/>
              <w:right w:val="none" w:sz="0" w:space="0" w:color="auto"/>
            </w:tcBorders>
          </w:tcPr>
          <w:p w:rsidR="009D316F" w:rsidRPr="008025CD" w:rsidRDefault="009D316F"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653305" w:rsidRPr="008025CD" w:rsidTr="005C0E6D">
        <w:tc>
          <w:tcPr>
            <w:cnfStyle w:val="001000000000" w:firstRow="0" w:lastRow="0" w:firstColumn="1" w:lastColumn="0" w:oddVBand="0" w:evenVBand="0" w:oddHBand="0" w:evenHBand="0" w:firstRowFirstColumn="0" w:firstRowLastColumn="0" w:lastRowFirstColumn="0" w:lastRowLastColumn="0"/>
            <w:tcW w:w="828" w:type="dxa"/>
          </w:tcPr>
          <w:p w:rsidR="00653305" w:rsidRPr="008025CD" w:rsidRDefault="00A5713B"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4</w:t>
            </w:r>
          </w:p>
        </w:tc>
        <w:tc>
          <w:tcPr>
            <w:tcW w:w="2257" w:type="dxa"/>
          </w:tcPr>
          <w:p w:rsidR="00653305" w:rsidRPr="008025CD" w:rsidRDefault="00653305"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streetName</w:t>
            </w:r>
          </w:p>
        </w:tc>
        <w:tc>
          <w:tcPr>
            <w:tcW w:w="1985" w:type="dxa"/>
          </w:tcPr>
          <w:p w:rsidR="00653305" w:rsidRPr="008025CD" w:rsidRDefault="00653305"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String</w:t>
            </w:r>
          </w:p>
        </w:tc>
        <w:tc>
          <w:tcPr>
            <w:tcW w:w="2693" w:type="dxa"/>
          </w:tcPr>
          <w:p w:rsidR="00653305" w:rsidRPr="008025CD" w:rsidRDefault="00653305"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479" w:type="dxa"/>
          </w:tcPr>
          <w:p w:rsidR="00653305" w:rsidRPr="008025CD" w:rsidRDefault="00653305"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653305" w:rsidRPr="008025CD" w:rsidTr="00A57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rsidR="00653305" w:rsidRPr="008025CD" w:rsidRDefault="00A5713B"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5</w:t>
            </w:r>
          </w:p>
        </w:tc>
        <w:tc>
          <w:tcPr>
            <w:tcW w:w="2257" w:type="dxa"/>
            <w:tcBorders>
              <w:top w:val="none" w:sz="0" w:space="0" w:color="auto"/>
              <w:bottom w:val="none" w:sz="0" w:space="0" w:color="auto"/>
            </w:tcBorders>
          </w:tcPr>
          <w:p w:rsidR="00653305" w:rsidRPr="008025CD" w:rsidRDefault="00653305"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wardName</w:t>
            </w:r>
          </w:p>
        </w:tc>
        <w:tc>
          <w:tcPr>
            <w:tcW w:w="1985" w:type="dxa"/>
            <w:tcBorders>
              <w:top w:val="none" w:sz="0" w:space="0" w:color="auto"/>
              <w:bottom w:val="none" w:sz="0" w:space="0" w:color="auto"/>
            </w:tcBorders>
          </w:tcPr>
          <w:p w:rsidR="00653305" w:rsidRPr="008025CD" w:rsidRDefault="00653305"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String</w:t>
            </w:r>
          </w:p>
        </w:tc>
        <w:tc>
          <w:tcPr>
            <w:tcW w:w="2693" w:type="dxa"/>
            <w:tcBorders>
              <w:top w:val="none" w:sz="0" w:space="0" w:color="auto"/>
              <w:bottom w:val="none" w:sz="0" w:space="0" w:color="auto"/>
            </w:tcBorders>
          </w:tcPr>
          <w:p w:rsidR="00653305" w:rsidRPr="008025CD" w:rsidRDefault="00653305"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479" w:type="dxa"/>
            <w:tcBorders>
              <w:top w:val="none" w:sz="0" w:space="0" w:color="auto"/>
              <w:bottom w:val="none" w:sz="0" w:space="0" w:color="auto"/>
              <w:right w:val="none" w:sz="0" w:space="0" w:color="auto"/>
            </w:tcBorders>
          </w:tcPr>
          <w:p w:rsidR="00653305" w:rsidRPr="008025CD" w:rsidRDefault="00653305"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bl>
    <w:p w:rsidR="009D316F" w:rsidRPr="008025CD" w:rsidRDefault="009D316F" w:rsidP="009A2D29">
      <w:pPr>
        <w:spacing w:line="360" w:lineRule="auto"/>
        <w:ind w:firstLine="0"/>
        <w:rPr>
          <w:rFonts w:asciiTheme="majorHAnsi" w:hAnsiTheme="majorHAnsi" w:cstheme="majorHAnsi"/>
          <w:sz w:val="26"/>
          <w:szCs w:val="26"/>
          <w:lang w:val="en-US"/>
        </w:rPr>
      </w:pPr>
    </w:p>
    <w:p w:rsidR="00AE2ABA" w:rsidRPr="008025CD" w:rsidRDefault="00AE2ABA"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Bảng Adress</w:t>
      </w:r>
    </w:p>
    <w:p w:rsidR="00AE2ABA" w:rsidRPr="008025CD" w:rsidRDefault="00AE2ABA" w:rsidP="009A2D29">
      <w:pPr>
        <w:spacing w:line="360" w:lineRule="auto"/>
        <w:rPr>
          <w:rFonts w:asciiTheme="majorHAnsi" w:hAnsiTheme="majorHAnsi" w:cstheme="majorHAnsi"/>
          <w:sz w:val="26"/>
          <w:szCs w:val="26"/>
        </w:rPr>
      </w:pPr>
    </w:p>
    <w:p w:rsidR="00AE2ABA" w:rsidRPr="008025CD" w:rsidRDefault="009C7485" w:rsidP="009A2D29">
      <w:pPr>
        <w:spacing w:line="360" w:lineRule="auto"/>
        <w:ind w:firstLine="0"/>
        <w:rPr>
          <w:rFonts w:asciiTheme="majorHAnsi" w:hAnsiTheme="majorHAnsi" w:cstheme="majorHAnsi"/>
          <w:b/>
          <w:sz w:val="26"/>
          <w:szCs w:val="26"/>
        </w:rPr>
      </w:pPr>
      <w:r w:rsidRPr="008025CD">
        <w:rPr>
          <w:rFonts w:asciiTheme="majorHAnsi" w:hAnsiTheme="majorHAnsi" w:cstheme="majorHAnsi"/>
          <w:b/>
          <w:sz w:val="26"/>
          <w:szCs w:val="26"/>
        </w:rPr>
        <w:t>Object Customer</w:t>
      </w:r>
    </w:p>
    <w:p w:rsidR="009C7485" w:rsidRPr="008025CD" w:rsidRDefault="009C7485" w:rsidP="009A2D29">
      <w:pPr>
        <w:spacing w:line="360" w:lineRule="auto"/>
        <w:rPr>
          <w:rFonts w:asciiTheme="majorHAnsi" w:hAnsiTheme="majorHAnsi" w:cstheme="majorHAnsi"/>
          <w:sz w:val="26"/>
          <w:szCs w:val="26"/>
          <w:lang w:val="en-US"/>
        </w:rPr>
      </w:pPr>
      <w:r w:rsidRPr="008025CD">
        <w:rPr>
          <w:rFonts w:asciiTheme="majorHAnsi" w:hAnsiTheme="majorHAnsi" w:cstheme="majorHAnsi"/>
          <w:sz w:val="26"/>
          <w:szCs w:val="26"/>
        </w:rPr>
        <w:t>Là object thông tin chi tiết về khách hàng khi đang ký tại website. Object custiomer gồm các thông tin sau:</w:t>
      </w:r>
    </w:p>
    <w:p w:rsidR="00AE2ABA" w:rsidRPr="008025CD" w:rsidRDefault="00AE2ABA" w:rsidP="009A2D29">
      <w:pPr>
        <w:spacing w:line="360" w:lineRule="auto"/>
        <w:rPr>
          <w:rFonts w:asciiTheme="majorHAnsi" w:hAnsiTheme="majorHAnsi" w:cstheme="majorHAnsi"/>
          <w:sz w:val="26"/>
          <w:szCs w:val="26"/>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257"/>
        <w:gridCol w:w="1985"/>
        <w:gridCol w:w="2693"/>
        <w:gridCol w:w="1479"/>
      </w:tblGrid>
      <w:tr w:rsidR="009C7485" w:rsidRPr="008025CD" w:rsidTr="005C0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9C7485" w:rsidRPr="008025CD" w:rsidRDefault="009C7485"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STT</w:t>
            </w:r>
          </w:p>
        </w:tc>
        <w:tc>
          <w:tcPr>
            <w:tcW w:w="2257" w:type="dxa"/>
          </w:tcPr>
          <w:p w:rsidR="009C7485" w:rsidRPr="008025CD" w:rsidRDefault="009C7485"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Tên</w:t>
            </w:r>
          </w:p>
        </w:tc>
        <w:tc>
          <w:tcPr>
            <w:tcW w:w="1985" w:type="dxa"/>
          </w:tcPr>
          <w:p w:rsidR="009C7485" w:rsidRPr="008025CD" w:rsidRDefault="009C7485"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Kiểu</w:t>
            </w:r>
          </w:p>
        </w:tc>
        <w:tc>
          <w:tcPr>
            <w:tcW w:w="2693" w:type="dxa"/>
          </w:tcPr>
          <w:p w:rsidR="009C7485" w:rsidRPr="008025CD" w:rsidRDefault="009C7485"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Diễn giải</w:t>
            </w:r>
          </w:p>
        </w:tc>
        <w:tc>
          <w:tcPr>
            <w:tcW w:w="1479" w:type="dxa"/>
          </w:tcPr>
          <w:p w:rsidR="009C7485" w:rsidRPr="008025CD" w:rsidRDefault="009C7485"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Chú ý</w:t>
            </w:r>
          </w:p>
        </w:tc>
      </w:tr>
      <w:tr w:rsidR="009C7485" w:rsidRPr="008025CD" w:rsidTr="005C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rsidR="009C7485" w:rsidRPr="008025CD" w:rsidRDefault="009C7485"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w:t>
            </w:r>
          </w:p>
        </w:tc>
        <w:tc>
          <w:tcPr>
            <w:tcW w:w="2257" w:type="dxa"/>
            <w:tcBorders>
              <w:top w:val="none" w:sz="0" w:space="0" w:color="auto"/>
              <w:bottom w:val="none" w:sz="0" w:space="0" w:color="auto"/>
            </w:tcBorders>
          </w:tcPr>
          <w:p w:rsidR="009C7485" w:rsidRPr="008025CD" w:rsidRDefault="009C7485"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customerId</w:t>
            </w:r>
          </w:p>
        </w:tc>
        <w:tc>
          <w:tcPr>
            <w:tcW w:w="1985" w:type="dxa"/>
            <w:tcBorders>
              <w:top w:val="none" w:sz="0" w:space="0" w:color="auto"/>
              <w:bottom w:val="none" w:sz="0" w:space="0" w:color="auto"/>
            </w:tcBorders>
          </w:tcPr>
          <w:p w:rsidR="009C7485" w:rsidRPr="008025CD" w:rsidRDefault="009C7485"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String</w:t>
            </w:r>
          </w:p>
        </w:tc>
        <w:tc>
          <w:tcPr>
            <w:tcW w:w="2693" w:type="dxa"/>
            <w:tcBorders>
              <w:top w:val="none" w:sz="0" w:space="0" w:color="auto"/>
              <w:bottom w:val="none" w:sz="0" w:space="0" w:color="auto"/>
            </w:tcBorders>
          </w:tcPr>
          <w:p w:rsidR="009C7485" w:rsidRPr="008025CD" w:rsidRDefault="009C7485"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Mã số PhoneHistory</w:t>
            </w:r>
          </w:p>
        </w:tc>
        <w:tc>
          <w:tcPr>
            <w:tcW w:w="1479" w:type="dxa"/>
            <w:tcBorders>
              <w:top w:val="none" w:sz="0" w:space="0" w:color="auto"/>
              <w:bottom w:val="none" w:sz="0" w:space="0" w:color="auto"/>
              <w:right w:val="none" w:sz="0" w:space="0" w:color="auto"/>
            </w:tcBorders>
          </w:tcPr>
          <w:p w:rsidR="009C7485" w:rsidRPr="008025CD" w:rsidRDefault="009C7485"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Khóa chính</w:t>
            </w:r>
          </w:p>
        </w:tc>
      </w:tr>
      <w:tr w:rsidR="009C7485" w:rsidRPr="008025CD" w:rsidTr="005C0E6D">
        <w:tc>
          <w:tcPr>
            <w:cnfStyle w:val="001000000000" w:firstRow="0" w:lastRow="0" w:firstColumn="1" w:lastColumn="0" w:oddVBand="0" w:evenVBand="0" w:oddHBand="0" w:evenHBand="0" w:firstRowFirstColumn="0" w:firstRowLastColumn="0" w:lastRowFirstColumn="0" w:lastRowLastColumn="0"/>
            <w:tcW w:w="828" w:type="dxa"/>
          </w:tcPr>
          <w:p w:rsidR="009C7485" w:rsidRPr="008025CD" w:rsidRDefault="009C7485"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2</w:t>
            </w:r>
          </w:p>
        </w:tc>
        <w:tc>
          <w:tcPr>
            <w:tcW w:w="2257" w:type="dxa"/>
          </w:tcPr>
          <w:p w:rsidR="009C7485" w:rsidRPr="008025CD" w:rsidRDefault="009C7485"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customerPassword</w:t>
            </w:r>
          </w:p>
        </w:tc>
        <w:tc>
          <w:tcPr>
            <w:tcW w:w="1985" w:type="dxa"/>
          </w:tcPr>
          <w:p w:rsidR="009C7485" w:rsidRPr="008025CD" w:rsidRDefault="009C7485"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693" w:type="dxa"/>
          </w:tcPr>
          <w:p w:rsidR="009C7485" w:rsidRPr="008025CD" w:rsidRDefault="009C7485"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Mệnh giá Xu</w:t>
            </w:r>
          </w:p>
        </w:tc>
        <w:tc>
          <w:tcPr>
            <w:tcW w:w="1479" w:type="dxa"/>
          </w:tcPr>
          <w:p w:rsidR="009C7485" w:rsidRPr="008025CD" w:rsidRDefault="009C7485"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9C7485" w:rsidRPr="008025CD" w:rsidTr="005C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rsidR="009C7485" w:rsidRPr="008025CD" w:rsidRDefault="009C7485"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3</w:t>
            </w:r>
          </w:p>
        </w:tc>
        <w:tc>
          <w:tcPr>
            <w:tcW w:w="2257" w:type="dxa"/>
            <w:tcBorders>
              <w:top w:val="none" w:sz="0" w:space="0" w:color="auto"/>
              <w:bottom w:val="none" w:sz="0" w:space="0" w:color="auto"/>
            </w:tcBorders>
          </w:tcPr>
          <w:p w:rsidR="009C7485" w:rsidRPr="008025CD" w:rsidRDefault="009C7485"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customerName</w:t>
            </w:r>
          </w:p>
        </w:tc>
        <w:tc>
          <w:tcPr>
            <w:tcW w:w="1985" w:type="dxa"/>
            <w:tcBorders>
              <w:top w:val="none" w:sz="0" w:space="0" w:color="auto"/>
              <w:bottom w:val="none" w:sz="0" w:space="0" w:color="auto"/>
            </w:tcBorders>
          </w:tcPr>
          <w:p w:rsidR="009C7485" w:rsidRPr="008025CD" w:rsidRDefault="009C7485"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693" w:type="dxa"/>
            <w:tcBorders>
              <w:top w:val="none" w:sz="0" w:space="0" w:color="auto"/>
              <w:bottom w:val="none" w:sz="0" w:space="0" w:color="auto"/>
            </w:tcBorders>
          </w:tcPr>
          <w:p w:rsidR="009C7485" w:rsidRPr="008025CD" w:rsidRDefault="009C7485"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Thời gian nạp tiền</w:t>
            </w:r>
          </w:p>
        </w:tc>
        <w:tc>
          <w:tcPr>
            <w:tcW w:w="1479" w:type="dxa"/>
            <w:tcBorders>
              <w:top w:val="none" w:sz="0" w:space="0" w:color="auto"/>
              <w:bottom w:val="none" w:sz="0" w:space="0" w:color="auto"/>
              <w:right w:val="none" w:sz="0" w:space="0" w:color="auto"/>
            </w:tcBorders>
          </w:tcPr>
          <w:p w:rsidR="009C7485" w:rsidRPr="008025CD" w:rsidRDefault="009C7485"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9C7485" w:rsidRPr="008025CD" w:rsidTr="005C0E6D">
        <w:tc>
          <w:tcPr>
            <w:cnfStyle w:val="001000000000" w:firstRow="0" w:lastRow="0" w:firstColumn="1" w:lastColumn="0" w:oddVBand="0" w:evenVBand="0" w:oddHBand="0" w:evenHBand="0" w:firstRowFirstColumn="0" w:firstRowLastColumn="0" w:lastRowFirstColumn="0" w:lastRowLastColumn="0"/>
            <w:tcW w:w="828" w:type="dxa"/>
          </w:tcPr>
          <w:p w:rsidR="009C7485" w:rsidRPr="008025CD" w:rsidRDefault="001A7318"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4</w:t>
            </w:r>
          </w:p>
        </w:tc>
        <w:tc>
          <w:tcPr>
            <w:tcW w:w="2257" w:type="dxa"/>
          </w:tcPr>
          <w:p w:rsidR="009C7485" w:rsidRPr="008025CD" w:rsidRDefault="009C7485"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streetName</w:t>
            </w:r>
          </w:p>
        </w:tc>
        <w:tc>
          <w:tcPr>
            <w:tcW w:w="1985" w:type="dxa"/>
          </w:tcPr>
          <w:p w:rsidR="009C7485" w:rsidRPr="008025CD" w:rsidRDefault="009C7485"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String</w:t>
            </w:r>
          </w:p>
        </w:tc>
        <w:tc>
          <w:tcPr>
            <w:tcW w:w="2693" w:type="dxa"/>
          </w:tcPr>
          <w:p w:rsidR="009C7485" w:rsidRPr="008025CD" w:rsidRDefault="009C7485"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479" w:type="dxa"/>
          </w:tcPr>
          <w:p w:rsidR="009C7485" w:rsidRPr="008025CD" w:rsidRDefault="009C7485"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9C7485" w:rsidRPr="008025CD" w:rsidTr="002861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rsidR="009C7485" w:rsidRPr="008025CD" w:rsidRDefault="001A7318"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5</w:t>
            </w:r>
          </w:p>
        </w:tc>
        <w:tc>
          <w:tcPr>
            <w:tcW w:w="2257" w:type="dxa"/>
            <w:tcBorders>
              <w:top w:val="none" w:sz="0" w:space="0" w:color="auto"/>
              <w:bottom w:val="none" w:sz="0" w:space="0" w:color="auto"/>
            </w:tcBorders>
          </w:tcPr>
          <w:p w:rsidR="009C7485" w:rsidRPr="008025CD" w:rsidRDefault="00BF380C"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customerBirth</w:t>
            </w:r>
          </w:p>
        </w:tc>
        <w:tc>
          <w:tcPr>
            <w:tcW w:w="1985" w:type="dxa"/>
            <w:tcBorders>
              <w:top w:val="none" w:sz="0" w:space="0" w:color="auto"/>
              <w:bottom w:val="none" w:sz="0" w:space="0" w:color="auto"/>
            </w:tcBorders>
          </w:tcPr>
          <w:p w:rsidR="009C7485" w:rsidRPr="008025CD" w:rsidRDefault="009C7485"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String</w:t>
            </w:r>
          </w:p>
        </w:tc>
        <w:tc>
          <w:tcPr>
            <w:tcW w:w="2693" w:type="dxa"/>
            <w:tcBorders>
              <w:top w:val="none" w:sz="0" w:space="0" w:color="auto"/>
              <w:bottom w:val="none" w:sz="0" w:space="0" w:color="auto"/>
            </w:tcBorders>
          </w:tcPr>
          <w:p w:rsidR="009C7485" w:rsidRPr="008025CD" w:rsidRDefault="009C7485"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479" w:type="dxa"/>
            <w:tcBorders>
              <w:top w:val="none" w:sz="0" w:space="0" w:color="auto"/>
              <w:bottom w:val="none" w:sz="0" w:space="0" w:color="auto"/>
              <w:right w:val="none" w:sz="0" w:space="0" w:color="auto"/>
            </w:tcBorders>
          </w:tcPr>
          <w:p w:rsidR="009C7485" w:rsidRPr="008025CD" w:rsidRDefault="009C7485"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BF380C" w:rsidRPr="008025CD" w:rsidTr="005C0E6D">
        <w:tc>
          <w:tcPr>
            <w:cnfStyle w:val="001000000000" w:firstRow="0" w:lastRow="0" w:firstColumn="1" w:lastColumn="0" w:oddVBand="0" w:evenVBand="0" w:oddHBand="0" w:evenHBand="0" w:firstRowFirstColumn="0" w:firstRowLastColumn="0" w:lastRowFirstColumn="0" w:lastRowLastColumn="0"/>
            <w:tcW w:w="828" w:type="dxa"/>
          </w:tcPr>
          <w:p w:rsidR="00BF380C" w:rsidRPr="008025CD" w:rsidRDefault="001A7318"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6</w:t>
            </w:r>
          </w:p>
        </w:tc>
        <w:tc>
          <w:tcPr>
            <w:tcW w:w="2257" w:type="dxa"/>
          </w:tcPr>
          <w:p w:rsidR="00BF380C" w:rsidRPr="008025CD" w:rsidRDefault="00BF380C"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customerEmail</w:t>
            </w:r>
          </w:p>
        </w:tc>
        <w:tc>
          <w:tcPr>
            <w:tcW w:w="1985" w:type="dxa"/>
          </w:tcPr>
          <w:p w:rsidR="00BF380C" w:rsidRPr="008025CD" w:rsidRDefault="00FD4B15"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String</w:t>
            </w:r>
          </w:p>
        </w:tc>
        <w:tc>
          <w:tcPr>
            <w:tcW w:w="2693" w:type="dxa"/>
          </w:tcPr>
          <w:p w:rsidR="00BF380C" w:rsidRPr="008025CD" w:rsidRDefault="00BF380C"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479" w:type="dxa"/>
          </w:tcPr>
          <w:p w:rsidR="00BF380C" w:rsidRPr="008025CD" w:rsidRDefault="00BF380C"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BF380C" w:rsidRPr="008025CD" w:rsidTr="002861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rsidR="00BF380C" w:rsidRPr="008025CD" w:rsidRDefault="001A7318"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7</w:t>
            </w:r>
          </w:p>
        </w:tc>
        <w:tc>
          <w:tcPr>
            <w:tcW w:w="2257" w:type="dxa"/>
            <w:tcBorders>
              <w:top w:val="none" w:sz="0" w:space="0" w:color="auto"/>
              <w:bottom w:val="none" w:sz="0" w:space="0" w:color="auto"/>
            </w:tcBorders>
          </w:tcPr>
          <w:p w:rsidR="00BF380C" w:rsidRPr="008025CD" w:rsidRDefault="00BF380C"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customerPhone</w:t>
            </w:r>
          </w:p>
        </w:tc>
        <w:tc>
          <w:tcPr>
            <w:tcW w:w="1985" w:type="dxa"/>
            <w:tcBorders>
              <w:top w:val="none" w:sz="0" w:space="0" w:color="auto"/>
              <w:bottom w:val="none" w:sz="0" w:space="0" w:color="auto"/>
            </w:tcBorders>
          </w:tcPr>
          <w:p w:rsidR="00BF380C" w:rsidRPr="008025CD" w:rsidRDefault="00FD4B15"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String</w:t>
            </w:r>
          </w:p>
        </w:tc>
        <w:tc>
          <w:tcPr>
            <w:tcW w:w="2693" w:type="dxa"/>
            <w:tcBorders>
              <w:top w:val="none" w:sz="0" w:space="0" w:color="auto"/>
              <w:bottom w:val="none" w:sz="0" w:space="0" w:color="auto"/>
            </w:tcBorders>
          </w:tcPr>
          <w:p w:rsidR="00BF380C" w:rsidRPr="008025CD" w:rsidRDefault="00BF380C"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479" w:type="dxa"/>
            <w:tcBorders>
              <w:top w:val="none" w:sz="0" w:space="0" w:color="auto"/>
              <w:bottom w:val="none" w:sz="0" w:space="0" w:color="auto"/>
              <w:right w:val="none" w:sz="0" w:space="0" w:color="auto"/>
            </w:tcBorders>
          </w:tcPr>
          <w:p w:rsidR="00BF380C" w:rsidRPr="008025CD" w:rsidRDefault="00BF380C"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BF380C" w:rsidRPr="008025CD" w:rsidTr="005C0E6D">
        <w:tc>
          <w:tcPr>
            <w:cnfStyle w:val="001000000000" w:firstRow="0" w:lastRow="0" w:firstColumn="1" w:lastColumn="0" w:oddVBand="0" w:evenVBand="0" w:oddHBand="0" w:evenHBand="0" w:firstRowFirstColumn="0" w:firstRowLastColumn="0" w:lastRowFirstColumn="0" w:lastRowLastColumn="0"/>
            <w:tcW w:w="828" w:type="dxa"/>
          </w:tcPr>
          <w:p w:rsidR="00BF380C" w:rsidRPr="008025CD" w:rsidRDefault="001A7318"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8</w:t>
            </w:r>
          </w:p>
        </w:tc>
        <w:tc>
          <w:tcPr>
            <w:tcW w:w="2257" w:type="dxa"/>
          </w:tcPr>
          <w:p w:rsidR="00BF380C" w:rsidRPr="008025CD" w:rsidRDefault="00BF380C"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customerAddress</w:t>
            </w:r>
          </w:p>
        </w:tc>
        <w:tc>
          <w:tcPr>
            <w:tcW w:w="1985" w:type="dxa"/>
          </w:tcPr>
          <w:p w:rsidR="00BF380C" w:rsidRPr="008025CD" w:rsidRDefault="00FD4B15"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Address</w:t>
            </w:r>
          </w:p>
        </w:tc>
        <w:tc>
          <w:tcPr>
            <w:tcW w:w="2693" w:type="dxa"/>
          </w:tcPr>
          <w:p w:rsidR="00BF380C" w:rsidRPr="008025CD" w:rsidRDefault="00BF380C"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479" w:type="dxa"/>
          </w:tcPr>
          <w:p w:rsidR="00BF380C" w:rsidRPr="008025CD" w:rsidRDefault="00BF380C"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BF380C" w:rsidRPr="008025CD" w:rsidTr="002861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rsidR="00BF380C" w:rsidRPr="008025CD" w:rsidRDefault="001A7318"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lastRenderedPageBreak/>
              <w:t>9</w:t>
            </w:r>
          </w:p>
        </w:tc>
        <w:tc>
          <w:tcPr>
            <w:tcW w:w="2257" w:type="dxa"/>
            <w:tcBorders>
              <w:top w:val="none" w:sz="0" w:space="0" w:color="auto"/>
              <w:bottom w:val="none" w:sz="0" w:space="0" w:color="auto"/>
            </w:tcBorders>
          </w:tcPr>
          <w:p w:rsidR="00BF380C" w:rsidRPr="008025CD" w:rsidRDefault="00BF380C"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customerType</w:t>
            </w:r>
          </w:p>
        </w:tc>
        <w:tc>
          <w:tcPr>
            <w:tcW w:w="1985" w:type="dxa"/>
            <w:tcBorders>
              <w:top w:val="none" w:sz="0" w:space="0" w:color="auto"/>
              <w:bottom w:val="none" w:sz="0" w:space="0" w:color="auto"/>
            </w:tcBorders>
          </w:tcPr>
          <w:p w:rsidR="00BF380C" w:rsidRPr="008025CD" w:rsidRDefault="00FD4B15"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693" w:type="dxa"/>
            <w:tcBorders>
              <w:top w:val="none" w:sz="0" w:space="0" w:color="auto"/>
              <w:bottom w:val="none" w:sz="0" w:space="0" w:color="auto"/>
            </w:tcBorders>
          </w:tcPr>
          <w:p w:rsidR="00BF380C" w:rsidRPr="008025CD" w:rsidRDefault="00BF380C"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479" w:type="dxa"/>
            <w:tcBorders>
              <w:top w:val="none" w:sz="0" w:space="0" w:color="auto"/>
              <w:bottom w:val="none" w:sz="0" w:space="0" w:color="auto"/>
              <w:right w:val="none" w:sz="0" w:space="0" w:color="auto"/>
            </w:tcBorders>
          </w:tcPr>
          <w:p w:rsidR="00BF380C" w:rsidRPr="008025CD" w:rsidRDefault="00BF380C"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260B3B" w:rsidRPr="008025CD" w:rsidTr="00286122">
        <w:tc>
          <w:tcPr>
            <w:cnfStyle w:val="001000000000" w:firstRow="0" w:lastRow="0" w:firstColumn="1" w:lastColumn="0" w:oddVBand="0" w:evenVBand="0" w:oddHBand="0" w:evenHBand="0" w:firstRowFirstColumn="0" w:firstRowLastColumn="0" w:lastRowFirstColumn="0" w:lastRowLastColumn="0"/>
            <w:tcW w:w="828" w:type="dxa"/>
          </w:tcPr>
          <w:p w:rsidR="00260B3B" w:rsidRPr="008025CD" w:rsidRDefault="001A7318"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10</w:t>
            </w:r>
          </w:p>
        </w:tc>
        <w:tc>
          <w:tcPr>
            <w:tcW w:w="2257" w:type="dxa"/>
          </w:tcPr>
          <w:p w:rsidR="00260B3B" w:rsidRPr="008025CD" w:rsidRDefault="00260B3B"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customerMark</w:t>
            </w:r>
          </w:p>
        </w:tc>
        <w:tc>
          <w:tcPr>
            <w:tcW w:w="1985" w:type="dxa"/>
          </w:tcPr>
          <w:p w:rsidR="00260B3B" w:rsidRPr="008025CD" w:rsidRDefault="00FD4B15"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Integer</w:t>
            </w:r>
          </w:p>
        </w:tc>
        <w:tc>
          <w:tcPr>
            <w:tcW w:w="2693" w:type="dxa"/>
          </w:tcPr>
          <w:p w:rsidR="00260B3B" w:rsidRPr="008025CD" w:rsidRDefault="00260B3B"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479" w:type="dxa"/>
          </w:tcPr>
          <w:p w:rsidR="00260B3B" w:rsidRPr="008025CD" w:rsidRDefault="00260B3B"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260B3B" w:rsidRPr="008025CD" w:rsidTr="002E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rsidR="00260B3B" w:rsidRPr="008025CD" w:rsidRDefault="001A7318"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11</w:t>
            </w:r>
          </w:p>
        </w:tc>
        <w:tc>
          <w:tcPr>
            <w:tcW w:w="2257" w:type="dxa"/>
            <w:tcBorders>
              <w:top w:val="none" w:sz="0" w:space="0" w:color="auto"/>
              <w:bottom w:val="none" w:sz="0" w:space="0" w:color="auto"/>
            </w:tcBorders>
          </w:tcPr>
          <w:p w:rsidR="00260B3B" w:rsidRPr="008025CD" w:rsidRDefault="00260B3B"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isPay</w:t>
            </w:r>
          </w:p>
        </w:tc>
        <w:tc>
          <w:tcPr>
            <w:tcW w:w="1985" w:type="dxa"/>
            <w:tcBorders>
              <w:top w:val="none" w:sz="0" w:space="0" w:color="auto"/>
              <w:bottom w:val="none" w:sz="0" w:space="0" w:color="auto"/>
            </w:tcBorders>
          </w:tcPr>
          <w:p w:rsidR="00260B3B" w:rsidRPr="008025CD" w:rsidRDefault="00FD4B15"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boolean</w:t>
            </w:r>
          </w:p>
        </w:tc>
        <w:tc>
          <w:tcPr>
            <w:tcW w:w="2693" w:type="dxa"/>
            <w:tcBorders>
              <w:top w:val="none" w:sz="0" w:space="0" w:color="auto"/>
              <w:bottom w:val="none" w:sz="0" w:space="0" w:color="auto"/>
            </w:tcBorders>
          </w:tcPr>
          <w:p w:rsidR="00260B3B" w:rsidRPr="008025CD" w:rsidRDefault="00260B3B"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479" w:type="dxa"/>
            <w:tcBorders>
              <w:top w:val="none" w:sz="0" w:space="0" w:color="auto"/>
              <w:bottom w:val="none" w:sz="0" w:space="0" w:color="auto"/>
              <w:right w:val="none" w:sz="0" w:space="0" w:color="auto"/>
            </w:tcBorders>
          </w:tcPr>
          <w:p w:rsidR="00260B3B" w:rsidRPr="008025CD" w:rsidRDefault="00260B3B"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260B3B" w:rsidRPr="008025CD" w:rsidTr="00286122">
        <w:tc>
          <w:tcPr>
            <w:cnfStyle w:val="001000000000" w:firstRow="0" w:lastRow="0" w:firstColumn="1" w:lastColumn="0" w:oddVBand="0" w:evenVBand="0" w:oddHBand="0" w:evenHBand="0" w:firstRowFirstColumn="0" w:firstRowLastColumn="0" w:lastRowFirstColumn="0" w:lastRowLastColumn="0"/>
            <w:tcW w:w="828" w:type="dxa"/>
          </w:tcPr>
          <w:p w:rsidR="00260B3B" w:rsidRPr="008025CD" w:rsidRDefault="001A7318"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12</w:t>
            </w:r>
          </w:p>
        </w:tc>
        <w:tc>
          <w:tcPr>
            <w:tcW w:w="2257" w:type="dxa"/>
          </w:tcPr>
          <w:p w:rsidR="00260B3B" w:rsidRPr="008025CD" w:rsidRDefault="00260B3B"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accountOnline</w:t>
            </w:r>
          </w:p>
        </w:tc>
        <w:tc>
          <w:tcPr>
            <w:tcW w:w="1985" w:type="dxa"/>
          </w:tcPr>
          <w:p w:rsidR="00260B3B" w:rsidRPr="008025CD" w:rsidRDefault="00FD4B15"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Long</w:t>
            </w:r>
          </w:p>
        </w:tc>
        <w:tc>
          <w:tcPr>
            <w:tcW w:w="2693" w:type="dxa"/>
          </w:tcPr>
          <w:p w:rsidR="00260B3B" w:rsidRPr="008025CD" w:rsidRDefault="00260B3B"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479" w:type="dxa"/>
          </w:tcPr>
          <w:p w:rsidR="00260B3B" w:rsidRPr="008025CD" w:rsidRDefault="00260B3B"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260B3B" w:rsidRPr="008025CD" w:rsidTr="002E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rsidR="00260B3B" w:rsidRPr="008025CD" w:rsidRDefault="001A7318"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13</w:t>
            </w:r>
          </w:p>
        </w:tc>
        <w:tc>
          <w:tcPr>
            <w:tcW w:w="2257" w:type="dxa"/>
            <w:tcBorders>
              <w:top w:val="none" w:sz="0" w:space="0" w:color="auto"/>
              <w:bottom w:val="none" w:sz="0" w:space="0" w:color="auto"/>
            </w:tcBorders>
          </w:tcPr>
          <w:p w:rsidR="00260B3B" w:rsidRPr="008025CD" w:rsidRDefault="00260B3B"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payOnlineType</w:t>
            </w:r>
          </w:p>
        </w:tc>
        <w:tc>
          <w:tcPr>
            <w:tcW w:w="1985" w:type="dxa"/>
            <w:tcBorders>
              <w:top w:val="none" w:sz="0" w:space="0" w:color="auto"/>
              <w:bottom w:val="none" w:sz="0" w:space="0" w:color="auto"/>
            </w:tcBorders>
          </w:tcPr>
          <w:p w:rsidR="00260B3B" w:rsidRPr="008025CD" w:rsidRDefault="00260B3B"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693" w:type="dxa"/>
            <w:tcBorders>
              <w:top w:val="none" w:sz="0" w:space="0" w:color="auto"/>
              <w:bottom w:val="none" w:sz="0" w:space="0" w:color="auto"/>
            </w:tcBorders>
          </w:tcPr>
          <w:p w:rsidR="00260B3B" w:rsidRPr="008025CD" w:rsidRDefault="00260B3B"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479" w:type="dxa"/>
            <w:tcBorders>
              <w:top w:val="none" w:sz="0" w:space="0" w:color="auto"/>
              <w:bottom w:val="none" w:sz="0" w:space="0" w:color="auto"/>
              <w:right w:val="none" w:sz="0" w:space="0" w:color="auto"/>
            </w:tcBorders>
          </w:tcPr>
          <w:p w:rsidR="00260B3B" w:rsidRPr="008025CD" w:rsidRDefault="00260B3B"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260B3B" w:rsidRPr="008025CD" w:rsidTr="00286122">
        <w:tc>
          <w:tcPr>
            <w:cnfStyle w:val="001000000000" w:firstRow="0" w:lastRow="0" w:firstColumn="1" w:lastColumn="0" w:oddVBand="0" w:evenVBand="0" w:oddHBand="0" w:evenHBand="0" w:firstRowFirstColumn="0" w:firstRowLastColumn="0" w:lastRowFirstColumn="0" w:lastRowLastColumn="0"/>
            <w:tcW w:w="828" w:type="dxa"/>
          </w:tcPr>
          <w:p w:rsidR="00260B3B" w:rsidRPr="008025CD" w:rsidRDefault="001A7318"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14</w:t>
            </w:r>
          </w:p>
        </w:tc>
        <w:tc>
          <w:tcPr>
            <w:tcW w:w="2257" w:type="dxa"/>
          </w:tcPr>
          <w:p w:rsidR="00260B3B" w:rsidRPr="008025CD" w:rsidRDefault="00260B3B"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isAdEmail</w:t>
            </w:r>
          </w:p>
        </w:tc>
        <w:tc>
          <w:tcPr>
            <w:tcW w:w="1985" w:type="dxa"/>
          </w:tcPr>
          <w:p w:rsidR="00260B3B" w:rsidRPr="008025CD" w:rsidRDefault="00260B3B"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lang w:val="en-US"/>
              </w:rPr>
              <w:t>boolean</w:t>
            </w:r>
          </w:p>
        </w:tc>
        <w:tc>
          <w:tcPr>
            <w:tcW w:w="2693" w:type="dxa"/>
          </w:tcPr>
          <w:p w:rsidR="00260B3B" w:rsidRPr="008025CD" w:rsidRDefault="00260B3B"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479" w:type="dxa"/>
          </w:tcPr>
          <w:p w:rsidR="00260B3B" w:rsidRPr="008025CD" w:rsidRDefault="00260B3B"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260B3B" w:rsidRPr="008025CD" w:rsidTr="002E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rsidR="00260B3B" w:rsidRPr="008025CD" w:rsidRDefault="001A7318"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15</w:t>
            </w:r>
          </w:p>
        </w:tc>
        <w:tc>
          <w:tcPr>
            <w:tcW w:w="2257" w:type="dxa"/>
            <w:tcBorders>
              <w:top w:val="none" w:sz="0" w:space="0" w:color="auto"/>
              <w:bottom w:val="none" w:sz="0" w:space="0" w:color="auto"/>
            </w:tcBorders>
          </w:tcPr>
          <w:p w:rsidR="00260B3B" w:rsidRPr="008025CD" w:rsidRDefault="00260B3B"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isAdPhone</w:t>
            </w:r>
          </w:p>
        </w:tc>
        <w:tc>
          <w:tcPr>
            <w:tcW w:w="1985" w:type="dxa"/>
            <w:tcBorders>
              <w:top w:val="none" w:sz="0" w:space="0" w:color="auto"/>
              <w:bottom w:val="none" w:sz="0" w:space="0" w:color="auto"/>
            </w:tcBorders>
          </w:tcPr>
          <w:p w:rsidR="00260B3B" w:rsidRPr="008025CD" w:rsidRDefault="00260B3B"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lang w:val="en-US"/>
              </w:rPr>
              <w:t>boolean</w:t>
            </w:r>
          </w:p>
        </w:tc>
        <w:tc>
          <w:tcPr>
            <w:tcW w:w="2693" w:type="dxa"/>
            <w:tcBorders>
              <w:top w:val="none" w:sz="0" w:space="0" w:color="auto"/>
              <w:bottom w:val="none" w:sz="0" w:space="0" w:color="auto"/>
            </w:tcBorders>
          </w:tcPr>
          <w:p w:rsidR="00260B3B" w:rsidRPr="008025CD" w:rsidRDefault="00260B3B"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479" w:type="dxa"/>
            <w:tcBorders>
              <w:top w:val="none" w:sz="0" w:space="0" w:color="auto"/>
              <w:bottom w:val="none" w:sz="0" w:space="0" w:color="auto"/>
              <w:right w:val="none" w:sz="0" w:space="0" w:color="auto"/>
            </w:tcBorders>
          </w:tcPr>
          <w:p w:rsidR="00260B3B" w:rsidRPr="008025CD" w:rsidRDefault="00260B3B"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260B3B" w:rsidRPr="008025CD" w:rsidTr="00286122">
        <w:tc>
          <w:tcPr>
            <w:cnfStyle w:val="001000000000" w:firstRow="0" w:lastRow="0" w:firstColumn="1" w:lastColumn="0" w:oddVBand="0" w:evenVBand="0" w:oddHBand="0" w:evenHBand="0" w:firstRowFirstColumn="0" w:firstRowLastColumn="0" w:lastRowFirstColumn="0" w:lastRowLastColumn="0"/>
            <w:tcW w:w="828" w:type="dxa"/>
          </w:tcPr>
          <w:p w:rsidR="00260B3B" w:rsidRPr="008025CD" w:rsidRDefault="001A7318"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16</w:t>
            </w:r>
          </w:p>
        </w:tc>
        <w:tc>
          <w:tcPr>
            <w:tcW w:w="2257" w:type="dxa"/>
          </w:tcPr>
          <w:p w:rsidR="00260B3B" w:rsidRPr="008025CD" w:rsidRDefault="00260B3B"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isActive</w:t>
            </w:r>
          </w:p>
        </w:tc>
        <w:tc>
          <w:tcPr>
            <w:tcW w:w="1985" w:type="dxa"/>
          </w:tcPr>
          <w:p w:rsidR="00260B3B" w:rsidRPr="008025CD" w:rsidRDefault="00260B3B"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boolean</w:t>
            </w:r>
          </w:p>
        </w:tc>
        <w:tc>
          <w:tcPr>
            <w:tcW w:w="2693" w:type="dxa"/>
          </w:tcPr>
          <w:p w:rsidR="00260B3B" w:rsidRPr="008025CD" w:rsidRDefault="00260B3B"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479" w:type="dxa"/>
          </w:tcPr>
          <w:p w:rsidR="00260B3B" w:rsidRPr="008025CD" w:rsidRDefault="00260B3B"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260B3B" w:rsidRPr="008025CD" w:rsidTr="002E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tcBorders>
          </w:tcPr>
          <w:p w:rsidR="00260B3B" w:rsidRPr="008025CD" w:rsidRDefault="001A7318"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17</w:t>
            </w:r>
          </w:p>
        </w:tc>
        <w:tc>
          <w:tcPr>
            <w:tcW w:w="2257" w:type="dxa"/>
            <w:tcBorders>
              <w:top w:val="none" w:sz="0" w:space="0" w:color="auto"/>
              <w:bottom w:val="none" w:sz="0" w:space="0" w:color="auto"/>
            </w:tcBorders>
          </w:tcPr>
          <w:p w:rsidR="00260B3B" w:rsidRPr="008025CD" w:rsidRDefault="00260B3B"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xuOnline</w:t>
            </w:r>
          </w:p>
        </w:tc>
        <w:tc>
          <w:tcPr>
            <w:tcW w:w="1985" w:type="dxa"/>
            <w:tcBorders>
              <w:top w:val="none" w:sz="0" w:space="0" w:color="auto"/>
              <w:bottom w:val="none" w:sz="0" w:space="0" w:color="auto"/>
            </w:tcBorders>
          </w:tcPr>
          <w:p w:rsidR="00260B3B" w:rsidRPr="008025CD" w:rsidRDefault="00260B3B"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Long</w:t>
            </w:r>
          </w:p>
        </w:tc>
        <w:tc>
          <w:tcPr>
            <w:tcW w:w="2693" w:type="dxa"/>
            <w:tcBorders>
              <w:top w:val="none" w:sz="0" w:space="0" w:color="auto"/>
              <w:bottom w:val="none" w:sz="0" w:space="0" w:color="auto"/>
            </w:tcBorders>
          </w:tcPr>
          <w:p w:rsidR="00260B3B" w:rsidRPr="008025CD" w:rsidRDefault="00260B3B"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479" w:type="dxa"/>
            <w:tcBorders>
              <w:top w:val="none" w:sz="0" w:space="0" w:color="auto"/>
              <w:bottom w:val="none" w:sz="0" w:space="0" w:color="auto"/>
              <w:right w:val="none" w:sz="0" w:space="0" w:color="auto"/>
            </w:tcBorders>
          </w:tcPr>
          <w:p w:rsidR="00260B3B" w:rsidRPr="008025CD" w:rsidRDefault="00260B3B"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bl>
    <w:p w:rsidR="009C7485" w:rsidRPr="008025CD" w:rsidRDefault="009C7485" w:rsidP="009A2D29">
      <w:pPr>
        <w:spacing w:line="360" w:lineRule="auto"/>
        <w:ind w:firstLine="0"/>
        <w:rPr>
          <w:rFonts w:asciiTheme="majorHAnsi" w:hAnsiTheme="majorHAnsi" w:cstheme="majorHAnsi"/>
          <w:sz w:val="26"/>
          <w:szCs w:val="26"/>
          <w:lang w:val="en-US"/>
        </w:rPr>
      </w:pPr>
    </w:p>
    <w:p w:rsidR="002E6F9B" w:rsidRPr="008025CD" w:rsidRDefault="00AE2ABA"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Bảng </w:t>
      </w:r>
      <w:r w:rsidRPr="008025CD">
        <w:rPr>
          <w:rFonts w:asciiTheme="majorHAnsi" w:hAnsiTheme="majorHAnsi" w:cstheme="majorHAnsi"/>
          <w:sz w:val="26"/>
          <w:szCs w:val="26"/>
        </w:rPr>
        <w:t>Customer</w:t>
      </w:r>
    </w:p>
    <w:p w:rsidR="00D06174" w:rsidRPr="008025CD" w:rsidRDefault="00D06174" w:rsidP="009A2D29">
      <w:pPr>
        <w:spacing w:line="360" w:lineRule="auto"/>
        <w:ind w:firstLine="0"/>
        <w:rPr>
          <w:rFonts w:asciiTheme="majorHAnsi" w:hAnsiTheme="majorHAnsi" w:cstheme="majorHAnsi"/>
          <w:sz w:val="26"/>
          <w:szCs w:val="26"/>
          <w:lang w:val="en-US"/>
        </w:rPr>
      </w:pPr>
    </w:p>
    <w:p w:rsidR="00125647" w:rsidRPr="008025CD" w:rsidRDefault="00125647"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lang w:val="en-US"/>
        </w:rPr>
        <w:t>Object Provider</w:t>
      </w:r>
    </w:p>
    <w:p w:rsidR="00D16E36" w:rsidRPr="008025CD" w:rsidRDefault="00D16E36"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Là object thông tin về các cửa hàng bán sản phẩm trên website. Object Provider gồm các thông tin sau:</w:t>
      </w:r>
    </w:p>
    <w:p w:rsidR="00D06174" w:rsidRPr="008025CD" w:rsidRDefault="00D06174" w:rsidP="009A2D29">
      <w:pPr>
        <w:spacing w:line="360" w:lineRule="auto"/>
        <w:ind w:firstLine="0"/>
        <w:rPr>
          <w:rFonts w:asciiTheme="majorHAnsi" w:hAnsiTheme="majorHAnsi" w:cstheme="majorHAnsi"/>
          <w:sz w:val="26"/>
          <w:szCs w:val="26"/>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5"/>
        <w:gridCol w:w="2888"/>
        <w:gridCol w:w="1788"/>
        <w:gridCol w:w="2447"/>
        <w:gridCol w:w="1324"/>
      </w:tblGrid>
      <w:tr w:rsidR="00195AD2" w:rsidRPr="008025CD" w:rsidTr="00195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rsidR="00195AD2" w:rsidRPr="008025CD" w:rsidRDefault="00195AD2"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STT</w:t>
            </w:r>
          </w:p>
        </w:tc>
        <w:tc>
          <w:tcPr>
            <w:tcW w:w="2857" w:type="dxa"/>
          </w:tcPr>
          <w:p w:rsidR="00195AD2" w:rsidRPr="008025CD" w:rsidRDefault="00195AD2"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Tên</w:t>
            </w:r>
          </w:p>
        </w:tc>
        <w:tc>
          <w:tcPr>
            <w:tcW w:w="1798" w:type="dxa"/>
          </w:tcPr>
          <w:p w:rsidR="00195AD2" w:rsidRPr="008025CD" w:rsidRDefault="00195AD2"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Kiểu</w:t>
            </w:r>
          </w:p>
        </w:tc>
        <w:tc>
          <w:tcPr>
            <w:tcW w:w="2459" w:type="dxa"/>
          </w:tcPr>
          <w:p w:rsidR="00195AD2" w:rsidRPr="008025CD" w:rsidRDefault="00195AD2"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Diễn giải</w:t>
            </w:r>
          </w:p>
        </w:tc>
        <w:tc>
          <w:tcPr>
            <w:tcW w:w="1332" w:type="dxa"/>
          </w:tcPr>
          <w:p w:rsidR="00195AD2" w:rsidRPr="008025CD" w:rsidRDefault="00195AD2"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Chú ý</w:t>
            </w:r>
          </w:p>
        </w:tc>
      </w:tr>
      <w:tr w:rsidR="00195AD2" w:rsidRPr="008025CD" w:rsidTr="00195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195AD2" w:rsidRPr="008025CD" w:rsidRDefault="00195AD2"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w:t>
            </w:r>
          </w:p>
        </w:tc>
        <w:tc>
          <w:tcPr>
            <w:tcW w:w="2857" w:type="dxa"/>
            <w:tcBorders>
              <w:top w:val="none" w:sz="0" w:space="0" w:color="auto"/>
              <w:bottom w:val="none" w:sz="0" w:space="0" w:color="auto"/>
            </w:tcBorders>
          </w:tcPr>
          <w:p w:rsidR="00195AD2" w:rsidRPr="008025CD" w:rsidRDefault="00195AD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providerId</w:t>
            </w:r>
          </w:p>
        </w:tc>
        <w:tc>
          <w:tcPr>
            <w:tcW w:w="1798" w:type="dxa"/>
            <w:tcBorders>
              <w:top w:val="none" w:sz="0" w:space="0" w:color="auto"/>
              <w:bottom w:val="none" w:sz="0" w:space="0" w:color="auto"/>
            </w:tcBorders>
          </w:tcPr>
          <w:p w:rsidR="00195AD2" w:rsidRPr="008025CD" w:rsidRDefault="00195AD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String</w:t>
            </w:r>
          </w:p>
        </w:tc>
        <w:tc>
          <w:tcPr>
            <w:tcW w:w="2459" w:type="dxa"/>
            <w:tcBorders>
              <w:top w:val="none" w:sz="0" w:space="0" w:color="auto"/>
              <w:bottom w:val="none" w:sz="0" w:space="0" w:color="auto"/>
            </w:tcBorders>
          </w:tcPr>
          <w:p w:rsidR="00195AD2" w:rsidRPr="008025CD" w:rsidRDefault="00195AD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Mã số PhoneHistory</w:t>
            </w:r>
          </w:p>
        </w:tc>
        <w:tc>
          <w:tcPr>
            <w:tcW w:w="1332" w:type="dxa"/>
            <w:tcBorders>
              <w:top w:val="none" w:sz="0" w:space="0" w:color="auto"/>
              <w:bottom w:val="none" w:sz="0" w:space="0" w:color="auto"/>
              <w:right w:val="none" w:sz="0" w:space="0" w:color="auto"/>
            </w:tcBorders>
          </w:tcPr>
          <w:p w:rsidR="00195AD2" w:rsidRPr="008025CD" w:rsidRDefault="00195AD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Khóa chính</w:t>
            </w:r>
          </w:p>
        </w:tc>
      </w:tr>
      <w:tr w:rsidR="00195AD2" w:rsidRPr="008025CD" w:rsidTr="00195AD2">
        <w:tc>
          <w:tcPr>
            <w:cnfStyle w:val="001000000000" w:firstRow="0" w:lastRow="0" w:firstColumn="1" w:lastColumn="0" w:oddVBand="0" w:evenVBand="0" w:oddHBand="0" w:evenHBand="0" w:firstRowFirstColumn="0" w:firstRowLastColumn="0" w:lastRowFirstColumn="0" w:lastRowLastColumn="0"/>
            <w:tcW w:w="796" w:type="dxa"/>
          </w:tcPr>
          <w:p w:rsidR="00195AD2" w:rsidRPr="008025CD" w:rsidRDefault="00195AD2"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2</w:t>
            </w:r>
          </w:p>
        </w:tc>
        <w:tc>
          <w:tcPr>
            <w:tcW w:w="2857" w:type="dxa"/>
          </w:tcPr>
          <w:p w:rsidR="00195AD2" w:rsidRPr="008025CD" w:rsidRDefault="00195AD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providerPassword</w:t>
            </w:r>
          </w:p>
        </w:tc>
        <w:tc>
          <w:tcPr>
            <w:tcW w:w="1798" w:type="dxa"/>
          </w:tcPr>
          <w:p w:rsidR="00195AD2" w:rsidRPr="008025CD" w:rsidRDefault="00195AD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459" w:type="dxa"/>
          </w:tcPr>
          <w:p w:rsidR="00195AD2" w:rsidRPr="008025CD" w:rsidRDefault="00195AD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Mệnh giá Xu</w:t>
            </w:r>
          </w:p>
        </w:tc>
        <w:tc>
          <w:tcPr>
            <w:tcW w:w="1332" w:type="dxa"/>
          </w:tcPr>
          <w:p w:rsidR="00195AD2" w:rsidRPr="008025CD" w:rsidRDefault="00195AD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195AD2" w:rsidRPr="008025CD" w:rsidTr="00195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195AD2" w:rsidRPr="008025CD" w:rsidRDefault="00195AD2"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3</w:t>
            </w:r>
          </w:p>
        </w:tc>
        <w:tc>
          <w:tcPr>
            <w:tcW w:w="2857" w:type="dxa"/>
            <w:tcBorders>
              <w:top w:val="none" w:sz="0" w:space="0" w:color="auto"/>
              <w:bottom w:val="none" w:sz="0" w:space="0" w:color="auto"/>
            </w:tcBorders>
          </w:tcPr>
          <w:p w:rsidR="00195AD2" w:rsidRPr="008025CD" w:rsidRDefault="00195AD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providerName</w:t>
            </w:r>
          </w:p>
        </w:tc>
        <w:tc>
          <w:tcPr>
            <w:tcW w:w="1798" w:type="dxa"/>
            <w:tcBorders>
              <w:top w:val="none" w:sz="0" w:space="0" w:color="auto"/>
              <w:bottom w:val="none" w:sz="0" w:space="0" w:color="auto"/>
            </w:tcBorders>
          </w:tcPr>
          <w:p w:rsidR="00195AD2" w:rsidRPr="008025CD" w:rsidRDefault="00195AD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459" w:type="dxa"/>
            <w:tcBorders>
              <w:top w:val="none" w:sz="0" w:space="0" w:color="auto"/>
              <w:bottom w:val="none" w:sz="0" w:space="0" w:color="auto"/>
            </w:tcBorders>
          </w:tcPr>
          <w:p w:rsidR="00195AD2" w:rsidRPr="008025CD" w:rsidRDefault="00195AD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Thời gian nạp tiền</w:t>
            </w:r>
          </w:p>
        </w:tc>
        <w:tc>
          <w:tcPr>
            <w:tcW w:w="1332" w:type="dxa"/>
            <w:tcBorders>
              <w:top w:val="none" w:sz="0" w:space="0" w:color="auto"/>
              <w:bottom w:val="none" w:sz="0" w:space="0" w:color="auto"/>
              <w:right w:val="none" w:sz="0" w:space="0" w:color="auto"/>
            </w:tcBorders>
          </w:tcPr>
          <w:p w:rsidR="00195AD2" w:rsidRPr="008025CD" w:rsidRDefault="00195AD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195AD2" w:rsidRPr="008025CD" w:rsidTr="00195AD2">
        <w:tc>
          <w:tcPr>
            <w:cnfStyle w:val="001000000000" w:firstRow="0" w:lastRow="0" w:firstColumn="1" w:lastColumn="0" w:oddVBand="0" w:evenVBand="0" w:oddHBand="0" w:evenHBand="0" w:firstRowFirstColumn="0" w:firstRowLastColumn="0" w:lastRowFirstColumn="0" w:lastRowLastColumn="0"/>
            <w:tcW w:w="796" w:type="dxa"/>
          </w:tcPr>
          <w:p w:rsidR="00195AD2" w:rsidRPr="008025CD" w:rsidRDefault="00195AD2"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4</w:t>
            </w:r>
          </w:p>
        </w:tc>
        <w:tc>
          <w:tcPr>
            <w:tcW w:w="2857" w:type="dxa"/>
          </w:tcPr>
          <w:p w:rsidR="00195AD2" w:rsidRPr="008025CD" w:rsidRDefault="00195AD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providerGender</w:t>
            </w:r>
          </w:p>
        </w:tc>
        <w:tc>
          <w:tcPr>
            <w:tcW w:w="1798" w:type="dxa"/>
          </w:tcPr>
          <w:p w:rsidR="00195AD2" w:rsidRPr="008025CD" w:rsidRDefault="00195AD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String</w:t>
            </w:r>
          </w:p>
        </w:tc>
        <w:tc>
          <w:tcPr>
            <w:tcW w:w="2459" w:type="dxa"/>
          </w:tcPr>
          <w:p w:rsidR="00195AD2" w:rsidRPr="008025CD" w:rsidRDefault="00195AD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332" w:type="dxa"/>
          </w:tcPr>
          <w:p w:rsidR="00195AD2" w:rsidRPr="008025CD" w:rsidRDefault="00195AD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195AD2" w:rsidRPr="008025CD" w:rsidTr="00195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195AD2" w:rsidRPr="008025CD" w:rsidRDefault="00195AD2"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5</w:t>
            </w:r>
          </w:p>
        </w:tc>
        <w:tc>
          <w:tcPr>
            <w:tcW w:w="2857" w:type="dxa"/>
            <w:tcBorders>
              <w:top w:val="none" w:sz="0" w:space="0" w:color="auto"/>
              <w:bottom w:val="none" w:sz="0" w:space="0" w:color="auto"/>
            </w:tcBorders>
          </w:tcPr>
          <w:p w:rsidR="00195AD2" w:rsidRPr="008025CD" w:rsidRDefault="00195AD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providerBirth</w:t>
            </w:r>
          </w:p>
        </w:tc>
        <w:tc>
          <w:tcPr>
            <w:tcW w:w="1798" w:type="dxa"/>
            <w:tcBorders>
              <w:top w:val="none" w:sz="0" w:space="0" w:color="auto"/>
              <w:bottom w:val="none" w:sz="0" w:space="0" w:color="auto"/>
            </w:tcBorders>
          </w:tcPr>
          <w:p w:rsidR="00195AD2" w:rsidRPr="008025CD" w:rsidRDefault="005E37F7"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date</w:t>
            </w:r>
          </w:p>
        </w:tc>
        <w:tc>
          <w:tcPr>
            <w:tcW w:w="2459" w:type="dxa"/>
            <w:tcBorders>
              <w:top w:val="none" w:sz="0" w:space="0" w:color="auto"/>
              <w:bottom w:val="none" w:sz="0" w:space="0" w:color="auto"/>
            </w:tcBorders>
          </w:tcPr>
          <w:p w:rsidR="00195AD2" w:rsidRPr="008025CD" w:rsidRDefault="00195AD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332" w:type="dxa"/>
            <w:tcBorders>
              <w:top w:val="none" w:sz="0" w:space="0" w:color="auto"/>
              <w:bottom w:val="none" w:sz="0" w:space="0" w:color="auto"/>
              <w:right w:val="none" w:sz="0" w:space="0" w:color="auto"/>
            </w:tcBorders>
          </w:tcPr>
          <w:p w:rsidR="00195AD2" w:rsidRPr="008025CD" w:rsidRDefault="00195AD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195AD2" w:rsidRPr="008025CD" w:rsidTr="00195AD2">
        <w:tc>
          <w:tcPr>
            <w:cnfStyle w:val="001000000000" w:firstRow="0" w:lastRow="0" w:firstColumn="1" w:lastColumn="0" w:oddVBand="0" w:evenVBand="0" w:oddHBand="0" w:evenHBand="0" w:firstRowFirstColumn="0" w:firstRowLastColumn="0" w:lastRowFirstColumn="0" w:lastRowLastColumn="0"/>
            <w:tcW w:w="796" w:type="dxa"/>
          </w:tcPr>
          <w:p w:rsidR="00195AD2" w:rsidRPr="008025CD" w:rsidRDefault="00195AD2"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6</w:t>
            </w:r>
          </w:p>
        </w:tc>
        <w:tc>
          <w:tcPr>
            <w:tcW w:w="2857" w:type="dxa"/>
          </w:tcPr>
          <w:p w:rsidR="00195AD2" w:rsidRPr="008025CD" w:rsidRDefault="00195AD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providerEmail</w:t>
            </w:r>
          </w:p>
        </w:tc>
        <w:tc>
          <w:tcPr>
            <w:tcW w:w="1798" w:type="dxa"/>
          </w:tcPr>
          <w:p w:rsidR="00195AD2" w:rsidRPr="008025CD" w:rsidRDefault="00195AD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String</w:t>
            </w:r>
          </w:p>
        </w:tc>
        <w:tc>
          <w:tcPr>
            <w:tcW w:w="2459" w:type="dxa"/>
          </w:tcPr>
          <w:p w:rsidR="00195AD2" w:rsidRPr="008025CD" w:rsidRDefault="00195AD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332" w:type="dxa"/>
          </w:tcPr>
          <w:p w:rsidR="00195AD2" w:rsidRPr="008025CD" w:rsidRDefault="00195AD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195AD2" w:rsidRPr="008025CD" w:rsidTr="00195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195AD2" w:rsidRPr="008025CD" w:rsidRDefault="00195AD2"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7</w:t>
            </w:r>
          </w:p>
        </w:tc>
        <w:tc>
          <w:tcPr>
            <w:tcW w:w="2857" w:type="dxa"/>
            <w:tcBorders>
              <w:top w:val="none" w:sz="0" w:space="0" w:color="auto"/>
              <w:bottom w:val="none" w:sz="0" w:space="0" w:color="auto"/>
            </w:tcBorders>
          </w:tcPr>
          <w:p w:rsidR="00195AD2" w:rsidRPr="008025CD" w:rsidRDefault="00195AD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providerPhone</w:t>
            </w:r>
          </w:p>
        </w:tc>
        <w:tc>
          <w:tcPr>
            <w:tcW w:w="1798" w:type="dxa"/>
            <w:tcBorders>
              <w:top w:val="none" w:sz="0" w:space="0" w:color="auto"/>
              <w:bottom w:val="none" w:sz="0" w:space="0" w:color="auto"/>
            </w:tcBorders>
          </w:tcPr>
          <w:p w:rsidR="00195AD2" w:rsidRPr="008025CD" w:rsidRDefault="00195AD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String</w:t>
            </w:r>
          </w:p>
        </w:tc>
        <w:tc>
          <w:tcPr>
            <w:tcW w:w="2459" w:type="dxa"/>
            <w:tcBorders>
              <w:top w:val="none" w:sz="0" w:space="0" w:color="auto"/>
              <w:bottom w:val="none" w:sz="0" w:space="0" w:color="auto"/>
            </w:tcBorders>
          </w:tcPr>
          <w:p w:rsidR="00195AD2" w:rsidRPr="008025CD" w:rsidRDefault="00195AD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332" w:type="dxa"/>
            <w:tcBorders>
              <w:top w:val="none" w:sz="0" w:space="0" w:color="auto"/>
              <w:bottom w:val="none" w:sz="0" w:space="0" w:color="auto"/>
              <w:right w:val="none" w:sz="0" w:space="0" w:color="auto"/>
            </w:tcBorders>
          </w:tcPr>
          <w:p w:rsidR="00195AD2" w:rsidRPr="008025CD" w:rsidRDefault="00195AD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195AD2" w:rsidRPr="008025CD" w:rsidTr="00195AD2">
        <w:tc>
          <w:tcPr>
            <w:cnfStyle w:val="001000000000" w:firstRow="0" w:lastRow="0" w:firstColumn="1" w:lastColumn="0" w:oddVBand="0" w:evenVBand="0" w:oddHBand="0" w:evenHBand="0" w:firstRowFirstColumn="0" w:firstRowLastColumn="0" w:lastRowFirstColumn="0" w:lastRowLastColumn="0"/>
            <w:tcW w:w="796" w:type="dxa"/>
          </w:tcPr>
          <w:p w:rsidR="00195AD2" w:rsidRPr="008025CD" w:rsidRDefault="00195AD2"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8</w:t>
            </w:r>
          </w:p>
        </w:tc>
        <w:tc>
          <w:tcPr>
            <w:tcW w:w="2857" w:type="dxa"/>
          </w:tcPr>
          <w:p w:rsidR="00195AD2" w:rsidRPr="008025CD" w:rsidRDefault="00195AD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providerAddress</w:t>
            </w:r>
          </w:p>
        </w:tc>
        <w:tc>
          <w:tcPr>
            <w:tcW w:w="1798" w:type="dxa"/>
          </w:tcPr>
          <w:p w:rsidR="00195AD2" w:rsidRPr="008025CD" w:rsidRDefault="00195AD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Address</w:t>
            </w:r>
          </w:p>
        </w:tc>
        <w:tc>
          <w:tcPr>
            <w:tcW w:w="2459" w:type="dxa"/>
          </w:tcPr>
          <w:p w:rsidR="00195AD2" w:rsidRPr="008025CD" w:rsidRDefault="00195AD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332" w:type="dxa"/>
          </w:tcPr>
          <w:p w:rsidR="00195AD2" w:rsidRPr="008025CD" w:rsidRDefault="00195AD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195AD2" w:rsidRPr="008025CD" w:rsidTr="00195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195AD2" w:rsidRPr="008025CD" w:rsidRDefault="00195AD2"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9</w:t>
            </w:r>
          </w:p>
        </w:tc>
        <w:tc>
          <w:tcPr>
            <w:tcW w:w="2857" w:type="dxa"/>
            <w:tcBorders>
              <w:top w:val="none" w:sz="0" w:space="0" w:color="auto"/>
              <w:bottom w:val="none" w:sz="0" w:space="0" w:color="auto"/>
            </w:tcBorders>
          </w:tcPr>
          <w:p w:rsidR="00195AD2" w:rsidRPr="008025CD" w:rsidRDefault="00195AD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providerAccountPayment</w:t>
            </w:r>
          </w:p>
        </w:tc>
        <w:tc>
          <w:tcPr>
            <w:tcW w:w="1798" w:type="dxa"/>
            <w:tcBorders>
              <w:top w:val="none" w:sz="0" w:space="0" w:color="auto"/>
              <w:bottom w:val="none" w:sz="0" w:space="0" w:color="auto"/>
            </w:tcBorders>
          </w:tcPr>
          <w:p w:rsidR="00195AD2" w:rsidRPr="008025CD" w:rsidRDefault="00195AD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459" w:type="dxa"/>
            <w:tcBorders>
              <w:top w:val="none" w:sz="0" w:space="0" w:color="auto"/>
              <w:bottom w:val="none" w:sz="0" w:space="0" w:color="auto"/>
            </w:tcBorders>
          </w:tcPr>
          <w:p w:rsidR="00195AD2" w:rsidRPr="008025CD" w:rsidRDefault="00195AD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332" w:type="dxa"/>
            <w:tcBorders>
              <w:top w:val="none" w:sz="0" w:space="0" w:color="auto"/>
              <w:bottom w:val="none" w:sz="0" w:space="0" w:color="auto"/>
              <w:right w:val="none" w:sz="0" w:space="0" w:color="auto"/>
            </w:tcBorders>
          </w:tcPr>
          <w:p w:rsidR="00195AD2" w:rsidRPr="008025CD" w:rsidRDefault="00195AD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195AD2" w:rsidRPr="008025CD" w:rsidTr="00195AD2">
        <w:tc>
          <w:tcPr>
            <w:cnfStyle w:val="001000000000" w:firstRow="0" w:lastRow="0" w:firstColumn="1" w:lastColumn="0" w:oddVBand="0" w:evenVBand="0" w:oddHBand="0" w:evenHBand="0" w:firstRowFirstColumn="0" w:firstRowLastColumn="0" w:lastRowFirstColumn="0" w:lastRowLastColumn="0"/>
            <w:tcW w:w="796" w:type="dxa"/>
          </w:tcPr>
          <w:p w:rsidR="00195AD2" w:rsidRPr="008025CD" w:rsidRDefault="00195AD2"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10</w:t>
            </w:r>
          </w:p>
        </w:tc>
        <w:tc>
          <w:tcPr>
            <w:tcW w:w="2857" w:type="dxa"/>
          </w:tcPr>
          <w:p w:rsidR="00195AD2" w:rsidRPr="008025CD" w:rsidRDefault="00195AD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xuOnline</w:t>
            </w:r>
          </w:p>
        </w:tc>
        <w:tc>
          <w:tcPr>
            <w:tcW w:w="1798" w:type="dxa"/>
          </w:tcPr>
          <w:p w:rsidR="00195AD2" w:rsidRPr="008025CD" w:rsidRDefault="005E37F7"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long</w:t>
            </w:r>
          </w:p>
        </w:tc>
        <w:tc>
          <w:tcPr>
            <w:tcW w:w="2459" w:type="dxa"/>
          </w:tcPr>
          <w:p w:rsidR="00195AD2" w:rsidRPr="008025CD" w:rsidRDefault="00195AD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332" w:type="dxa"/>
          </w:tcPr>
          <w:p w:rsidR="00195AD2" w:rsidRPr="008025CD" w:rsidRDefault="00195AD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195AD2" w:rsidRPr="008025CD" w:rsidTr="00195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195AD2" w:rsidRPr="008025CD" w:rsidRDefault="00195AD2"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11</w:t>
            </w:r>
          </w:p>
        </w:tc>
        <w:tc>
          <w:tcPr>
            <w:tcW w:w="2857" w:type="dxa"/>
            <w:tcBorders>
              <w:top w:val="none" w:sz="0" w:space="0" w:color="auto"/>
              <w:bottom w:val="none" w:sz="0" w:space="0" w:color="auto"/>
            </w:tcBorders>
          </w:tcPr>
          <w:p w:rsidR="00195AD2" w:rsidRPr="008025CD" w:rsidRDefault="00195AD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authentication</w:t>
            </w:r>
          </w:p>
        </w:tc>
        <w:tc>
          <w:tcPr>
            <w:tcW w:w="1798" w:type="dxa"/>
            <w:tcBorders>
              <w:top w:val="none" w:sz="0" w:space="0" w:color="auto"/>
              <w:bottom w:val="none" w:sz="0" w:space="0" w:color="auto"/>
            </w:tcBorders>
          </w:tcPr>
          <w:p w:rsidR="00195AD2" w:rsidRPr="008025CD" w:rsidRDefault="00195AD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boolean</w:t>
            </w:r>
          </w:p>
        </w:tc>
        <w:tc>
          <w:tcPr>
            <w:tcW w:w="2459" w:type="dxa"/>
            <w:tcBorders>
              <w:top w:val="none" w:sz="0" w:space="0" w:color="auto"/>
              <w:bottom w:val="none" w:sz="0" w:space="0" w:color="auto"/>
            </w:tcBorders>
          </w:tcPr>
          <w:p w:rsidR="00195AD2" w:rsidRPr="008025CD" w:rsidRDefault="00195AD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332" w:type="dxa"/>
            <w:tcBorders>
              <w:top w:val="none" w:sz="0" w:space="0" w:color="auto"/>
              <w:bottom w:val="none" w:sz="0" w:space="0" w:color="auto"/>
              <w:right w:val="none" w:sz="0" w:space="0" w:color="auto"/>
            </w:tcBorders>
          </w:tcPr>
          <w:p w:rsidR="00195AD2" w:rsidRPr="008025CD" w:rsidRDefault="00195AD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195AD2" w:rsidRPr="008025CD" w:rsidTr="00195AD2">
        <w:tc>
          <w:tcPr>
            <w:cnfStyle w:val="001000000000" w:firstRow="0" w:lastRow="0" w:firstColumn="1" w:lastColumn="0" w:oddVBand="0" w:evenVBand="0" w:oddHBand="0" w:evenHBand="0" w:firstRowFirstColumn="0" w:firstRowLastColumn="0" w:lastRowFirstColumn="0" w:lastRowLastColumn="0"/>
            <w:tcW w:w="796" w:type="dxa"/>
          </w:tcPr>
          <w:p w:rsidR="00195AD2" w:rsidRPr="008025CD" w:rsidRDefault="00195AD2"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12</w:t>
            </w:r>
          </w:p>
        </w:tc>
        <w:tc>
          <w:tcPr>
            <w:tcW w:w="2857" w:type="dxa"/>
          </w:tcPr>
          <w:p w:rsidR="00195AD2" w:rsidRPr="008025CD" w:rsidRDefault="00195AD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loginDate</w:t>
            </w:r>
          </w:p>
        </w:tc>
        <w:tc>
          <w:tcPr>
            <w:tcW w:w="1798" w:type="dxa"/>
          </w:tcPr>
          <w:p w:rsidR="00195AD2" w:rsidRPr="008025CD" w:rsidRDefault="005E37F7"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date</w:t>
            </w:r>
          </w:p>
        </w:tc>
        <w:tc>
          <w:tcPr>
            <w:tcW w:w="2459" w:type="dxa"/>
          </w:tcPr>
          <w:p w:rsidR="00195AD2" w:rsidRPr="008025CD" w:rsidRDefault="00195AD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332" w:type="dxa"/>
          </w:tcPr>
          <w:p w:rsidR="00195AD2" w:rsidRPr="008025CD" w:rsidRDefault="00195AD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bl>
    <w:p w:rsidR="00195AD2" w:rsidRPr="008025CD" w:rsidRDefault="00195AD2" w:rsidP="009A2D29">
      <w:pPr>
        <w:spacing w:line="360" w:lineRule="auto"/>
        <w:ind w:firstLine="0"/>
        <w:rPr>
          <w:rFonts w:asciiTheme="majorHAnsi" w:hAnsiTheme="majorHAnsi" w:cstheme="majorHAnsi"/>
          <w:b/>
          <w:sz w:val="26"/>
          <w:szCs w:val="26"/>
          <w:lang w:val="en-US"/>
        </w:rPr>
      </w:pPr>
    </w:p>
    <w:p w:rsidR="00D06174" w:rsidRPr="008025CD" w:rsidRDefault="00D06174"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Bảng Provider</w:t>
      </w:r>
    </w:p>
    <w:p w:rsidR="00D06174" w:rsidRPr="008025CD" w:rsidRDefault="00D06174" w:rsidP="009A2D29">
      <w:pPr>
        <w:spacing w:line="360" w:lineRule="auto"/>
        <w:ind w:firstLine="0"/>
        <w:rPr>
          <w:rFonts w:asciiTheme="majorHAnsi" w:hAnsiTheme="majorHAnsi" w:cstheme="majorHAnsi"/>
          <w:sz w:val="26"/>
          <w:szCs w:val="26"/>
          <w:lang w:val="en-US"/>
        </w:rPr>
      </w:pPr>
    </w:p>
    <w:p w:rsidR="006B5A3D" w:rsidRPr="008025CD" w:rsidRDefault="006B5A3D"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lang w:val="en-US"/>
        </w:rPr>
        <w:t>Object DetailOrder</w:t>
      </w:r>
    </w:p>
    <w:p w:rsidR="006B5A3D" w:rsidRPr="008025CD" w:rsidRDefault="006B5A3D"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Là object thông tin về chi tiết hóa đơn đặt hàng. Object DetailOrder gồm các thông tin sau:</w:t>
      </w:r>
    </w:p>
    <w:p w:rsidR="00D06174" w:rsidRPr="008025CD" w:rsidRDefault="00D06174" w:rsidP="009A2D29">
      <w:pPr>
        <w:spacing w:line="360" w:lineRule="auto"/>
        <w:ind w:firstLine="0"/>
        <w:rPr>
          <w:rFonts w:asciiTheme="majorHAnsi" w:hAnsiTheme="majorHAnsi" w:cstheme="majorHAnsi"/>
          <w:sz w:val="26"/>
          <w:szCs w:val="26"/>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6"/>
        <w:gridCol w:w="2857"/>
        <w:gridCol w:w="1798"/>
        <w:gridCol w:w="2459"/>
        <w:gridCol w:w="1332"/>
      </w:tblGrid>
      <w:tr w:rsidR="00B9075D" w:rsidRPr="008025CD" w:rsidTr="005C0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rsidR="00B9075D" w:rsidRPr="008025CD" w:rsidRDefault="00B9075D"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STT</w:t>
            </w:r>
          </w:p>
        </w:tc>
        <w:tc>
          <w:tcPr>
            <w:tcW w:w="2857" w:type="dxa"/>
          </w:tcPr>
          <w:p w:rsidR="00B9075D" w:rsidRPr="008025CD" w:rsidRDefault="00B9075D"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Tên</w:t>
            </w:r>
          </w:p>
        </w:tc>
        <w:tc>
          <w:tcPr>
            <w:tcW w:w="1798" w:type="dxa"/>
          </w:tcPr>
          <w:p w:rsidR="00B9075D" w:rsidRPr="008025CD" w:rsidRDefault="00B9075D"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Kiểu</w:t>
            </w:r>
          </w:p>
        </w:tc>
        <w:tc>
          <w:tcPr>
            <w:tcW w:w="2459" w:type="dxa"/>
          </w:tcPr>
          <w:p w:rsidR="00B9075D" w:rsidRPr="008025CD" w:rsidRDefault="00B9075D"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Diễn giải</w:t>
            </w:r>
          </w:p>
        </w:tc>
        <w:tc>
          <w:tcPr>
            <w:tcW w:w="1332" w:type="dxa"/>
          </w:tcPr>
          <w:p w:rsidR="00B9075D" w:rsidRPr="008025CD" w:rsidRDefault="00B9075D"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Chú ý</w:t>
            </w:r>
          </w:p>
        </w:tc>
      </w:tr>
      <w:tr w:rsidR="00B9075D" w:rsidRPr="008025CD" w:rsidTr="005C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B9075D" w:rsidRPr="008025CD" w:rsidRDefault="00B9075D"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w:t>
            </w:r>
          </w:p>
        </w:tc>
        <w:tc>
          <w:tcPr>
            <w:tcW w:w="2857" w:type="dxa"/>
            <w:tcBorders>
              <w:top w:val="none" w:sz="0" w:space="0" w:color="auto"/>
              <w:bottom w:val="none" w:sz="0" w:space="0" w:color="auto"/>
            </w:tcBorders>
          </w:tcPr>
          <w:p w:rsidR="00B9075D" w:rsidRPr="008025CD" w:rsidRDefault="00B9075D"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id</w:t>
            </w:r>
          </w:p>
        </w:tc>
        <w:tc>
          <w:tcPr>
            <w:tcW w:w="1798" w:type="dxa"/>
            <w:tcBorders>
              <w:top w:val="none" w:sz="0" w:space="0" w:color="auto"/>
              <w:bottom w:val="none" w:sz="0" w:space="0" w:color="auto"/>
            </w:tcBorders>
          </w:tcPr>
          <w:p w:rsidR="00B9075D" w:rsidRPr="008025CD" w:rsidRDefault="004A1D6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Long</w:t>
            </w:r>
          </w:p>
        </w:tc>
        <w:tc>
          <w:tcPr>
            <w:tcW w:w="2459" w:type="dxa"/>
            <w:tcBorders>
              <w:top w:val="none" w:sz="0" w:space="0" w:color="auto"/>
              <w:bottom w:val="none" w:sz="0" w:space="0" w:color="auto"/>
            </w:tcBorders>
          </w:tcPr>
          <w:p w:rsidR="00B9075D" w:rsidRPr="008025CD" w:rsidRDefault="00B9075D"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Mã số PhoneHistory</w:t>
            </w:r>
          </w:p>
        </w:tc>
        <w:tc>
          <w:tcPr>
            <w:tcW w:w="1332" w:type="dxa"/>
            <w:tcBorders>
              <w:top w:val="none" w:sz="0" w:space="0" w:color="auto"/>
              <w:bottom w:val="none" w:sz="0" w:space="0" w:color="auto"/>
              <w:right w:val="none" w:sz="0" w:space="0" w:color="auto"/>
            </w:tcBorders>
          </w:tcPr>
          <w:p w:rsidR="00B9075D" w:rsidRPr="008025CD" w:rsidRDefault="00B9075D"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Khóa chính</w:t>
            </w:r>
          </w:p>
        </w:tc>
      </w:tr>
      <w:tr w:rsidR="00B9075D" w:rsidRPr="008025CD" w:rsidTr="005C0E6D">
        <w:tc>
          <w:tcPr>
            <w:cnfStyle w:val="001000000000" w:firstRow="0" w:lastRow="0" w:firstColumn="1" w:lastColumn="0" w:oddVBand="0" w:evenVBand="0" w:oddHBand="0" w:evenHBand="0" w:firstRowFirstColumn="0" w:firstRowLastColumn="0" w:lastRowFirstColumn="0" w:lastRowLastColumn="0"/>
            <w:tcW w:w="796" w:type="dxa"/>
          </w:tcPr>
          <w:p w:rsidR="00B9075D" w:rsidRPr="008025CD" w:rsidRDefault="00B9075D"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2</w:t>
            </w:r>
          </w:p>
        </w:tc>
        <w:tc>
          <w:tcPr>
            <w:tcW w:w="2857" w:type="dxa"/>
          </w:tcPr>
          <w:p w:rsidR="00B9075D" w:rsidRPr="008025CD" w:rsidRDefault="00B9075D"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idProduct</w:t>
            </w:r>
          </w:p>
        </w:tc>
        <w:tc>
          <w:tcPr>
            <w:tcW w:w="1798" w:type="dxa"/>
          </w:tcPr>
          <w:p w:rsidR="00B9075D" w:rsidRPr="008025CD" w:rsidRDefault="004A1D6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Liong</w:t>
            </w:r>
          </w:p>
        </w:tc>
        <w:tc>
          <w:tcPr>
            <w:tcW w:w="2459" w:type="dxa"/>
          </w:tcPr>
          <w:p w:rsidR="00B9075D" w:rsidRPr="008025CD" w:rsidRDefault="00B9075D"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Mệnh giá Xu</w:t>
            </w:r>
          </w:p>
        </w:tc>
        <w:tc>
          <w:tcPr>
            <w:tcW w:w="1332" w:type="dxa"/>
          </w:tcPr>
          <w:p w:rsidR="00B9075D" w:rsidRPr="008025CD" w:rsidRDefault="00B9075D"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B9075D" w:rsidRPr="008025CD" w:rsidTr="005C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B9075D" w:rsidRPr="008025CD" w:rsidRDefault="00B9075D"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3</w:t>
            </w:r>
          </w:p>
        </w:tc>
        <w:tc>
          <w:tcPr>
            <w:tcW w:w="2857" w:type="dxa"/>
            <w:tcBorders>
              <w:top w:val="none" w:sz="0" w:space="0" w:color="auto"/>
              <w:bottom w:val="none" w:sz="0" w:space="0" w:color="auto"/>
            </w:tcBorders>
          </w:tcPr>
          <w:p w:rsidR="00B9075D" w:rsidRPr="008025CD" w:rsidRDefault="00B9075D"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name</w:t>
            </w:r>
          </w:p>
        </w:tc>
        <w:tc>
          <w:tcPr>
            <w:tcW w:w="1798" w:type="dxa"/>
            <w:tcBorders>
              <w:top w:val="none" w:sz="0" w:space="0" w:color="auto"/>
              <w:bottom w:val="none" w:sz="0" w:space="0" w:color="auto"/>
            </w:tcBorders>
          </w:tcPr>
          <w:p w:rsidR="00B9075D" w:rsidRPr="008025CD" w:rsidRDefault="00B9075D"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459" w:type="dxa"/>
            <w:tcBorders>
              <w:top w:val="none" w:sz="0" w:space="0" w:color="auto"/>
              <w:bottom w:val="none" w:sz="0" w:space="0" w:color="auto"/>
            </w:tcBorders>
          </w:tcPr>
          <w:p w:rsidR="00B9075D" w:rsidRPr="008025CD" w:rsidRDefault="00B9075D"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Thời gian nạp tiền</w:t>
            </w:r>
          </w:p>
        </w:tc>
        <w:tc>
          <w:tcPr>
            <w:tcW w:w="1332" w:type="dxa"/>
            <w:tcBorders>
              <w:top w:val="none" w:sz="0" w:space="0" w:color="auto"/>
              <w:bottom w:val="none" w:sz="0" w:space="0" w:color="auto"/>
              <w:right w:val="none" w:sz="0" w:space="0" w:color="auto"/>
            </w:tcBorders>
          </w:tcPr>
          <w:p w:rsidR="00B9075D" w:rsidRPr="008025CD" w:rsidRDefault="00B9075D"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B9075D" w:rsidRPr="008025CD" w:rsidTr="005C0E6D">
        <w:tc>
          <w:tcPr>
            <w:cnfStyle w:val="001000000000" w:firstRow="0" w:lastRow="0" w:firstColumn="1" w:lastColumn="0" w:oddVBand="0" w:evenVBand="0" w:oddHBand="0" w:evenHBand="0" w:firstRowFirstColumn="0" w:firstRowLastColumn="0" w:lastRowFirstColumn="0" w:lastRowLastColumn="0"/>
            <w:tcW w:w="796" w:type="dxa"/>
          </w:tcPr>
          <w:p w:rsidR="00B9075D" w:rsidRPr="008025CD" w:rsidRDefault="00B9075D"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4</w:t>
            </w:r>
          </w:p>
        </w:tc>
        <w:tc>
          <w:tcPr>
            <w:tcW w:w="2857" w:type="dxa"/>
          </w:tcPr>
          <w:p w:rsidR="00B9075D" w:rsidRPr="008025CD" w:rsidRDefault="00B9075D"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number</w:t>
            </w:r>
          </w:p>
        </w:tc>
        <w:tc>
          <w:tcPr>
            <w:tcW w:w="1798" w:type="dxa"/>
          </w:tcPr>
          <w:p w:rsidR="00B9075D" w:rsidRPr="008025CD" w:rsidRDefault="004A1D6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Integer</w:t>
            </w:r>
          </w:p>
        </w:tc>
        <w:tc>
          <w:tcPr>
            <w:tcW w:w="2459" w:type="dxa"/>
          </w:tcPr>
          <w:p w:rsidR="00B9075D" w:rsidRPr="008025CD" w:rsidRDefault="00B9075D"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332" w:type="dxa"/>
          </w:tcPr>
          <w:p w:rsidR="00B9075D" w:rsidRPr="008025CD" w:rsidRDefault="00B9075D"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B9075D" w:rsidRPr="008025CD" w:rsidTr="005C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B9075D" w:rsidRPr="008025CD" w:rsidRDefault="00B9075D"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5</w:t>
            </w:r>
          </w:p>
        </w:tc>
        <w:tc>
          <w:tcPr>
            <w:tcW w:w="2857" w:type="dxa"/>
            <w:tcBorders>
              <w:top w:val="none" w:sz="0" w:space="0" w:color="auto"/>
              <w:bottom w:val="none" w:sz="0" w:space="0" w:color="auto"/>
            </w:tcBorders>
          </w:tcPr>
          <w:p w:rsidR="00B9075D" w:rsidRPr="008025CD" w:rsidRDefault="00B9075D"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subPrice</w:t>
            </w:r>
          </w:p>
        </w:tc>
        <w:tc>
          <w:tcPr>
            <w:tcW w:w="1798" w:type="dxa"/>
            <w:tcBorders>
              <w:top w:val="none" w:sz="0" w:space="0" w:color="auto"/>
              <w:bottom w:val="none" w:sz="0" w:space="0" w:color="auto"/>
            </w:tcBorders>
          </w:tcPr>
          <w:p w:rsidR="00B9075D" w:rsidRPr="008025CD" w:rsidRDefault="004A1D6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long</w:t>
            </w:r>
          </w:p>
        </w:tc>
        <w:tc>
          <w:tcPr>
            <w:tcW w:w="2459" w:type="dxa"/>
            <w:tcBorders>
              <w:top w:val="none" w:sz="0" w:space="0" w:color="auto"/>
              <w:bottom w:val="none" w:sz="0" w:space="0" w:color="auto"/>
            </w:tcBorders>
          </w:tcPr>
          <w:p w:rsidR="00B9075D" w:rsidRPr="008025CD" w:rsidRDefault="00B9075D"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332" w:type="dxa"/>
            <w:tcBorders>
              <w:top w:val="none" w:sz="0" w:space="0" w:color="auto"/>
              <w:bottom w:val="none" w:sz="0" w:space="0" w:color="auto"/>
              <w:right w:val="none" w:sz="0" w:space="0" w:color="auto"/>
            </w:tcBorders>
          </w:tcPr>
          <w:p w:rsidR="00B9075D" w:rsidRPr="008025CD" w:rsidRDefault="00B9075D"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B9075D" w:rsidRPr="008025CD" w:rsidTr="005C0E6D">
        <w:tc>
          <w:tcPr>
            <w:cnfStyle w:val="001000000000" w:firstRow="0" w:lastRow="0" w:firstColumn="1" w:lastColumn="0" w:oddVBand="0" w:evenVBand="0" w:oddHBand="0" w:evenHBand="0" w:firstRowFirstColumn="0" w:firstRowLastColumn="0" w:lastRowFirstColumn="0" w:lastRowLastColumn="0"/>
            <w:tcW w:w="796" w:type="dxa"/>
          </w:tcPr>
          <w:p w:rsidR="00B9075D" w:rsidRPr="008025CD" w:rsidRDefault="00B9075D"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6</w:t>
            </w:r>
          </w:p>
        </w:tc>
        <w:tc>
          <w:tcPr>
            <w:tcW w:w="2857" w:type="dxa"/>
          </w:tcPr>
          <w:p w:rsidR="00B9075D" w:rsidRPr="008025CD" w:rsidRDefault="00B9075D"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orderId</w:t>
            </w:r>
          </w:p>
        </w:tc>
        <w:tc>
          <w:tcPr>
            <w:tcW w:w="1798" w:type="dxa"/>
          </w:tcPr>
          <w:p w:rsidR="00B9075D" w:rsidRPr="008025CD" w:rsidRDefault="004A1D6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long</w:t>
            </w:r>
          </w:p>
        </w:tc>
        <w:tc>
          <w:tcPr>
            <w:tcW w:w="2459" w:type="dxa"/>
          </w:tcPr>
          <w:p w:rsidR="00B9075D" w:rsidRPr="008025CD" w:rsidRDefault="00B9075D"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332" w:type="dxa"/>
          </w:tcPr>
          <w:p w:rsidR="00B9075D" w:rsidRPr="008025CD" w:rsidRDefault="00B9075D"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bl>
    <w:p w:rsidR="00E42F12" w:rsidRPr="008025CD" w:rsidRDefault="00E42F12" w:rsidP="009A2D29">
      <w:pPr>
        <w:spacing w:line="360" w:lineRule="auto"/>
        <w:ind w:firstLine="0"/>
        <w:rPr>
          <w:rFonts w:asciiTheme="majorHAnsi" w:hAnsiTheme="majorHAnsi" w:cstheme="majorHAnsi"/>
          <w:sz w:val="26"/>
          <w:szCs w:val="26"/>
          <w:lang w:val="en-US"/>
        </w:rPr>
      </w:pPr>
    </w:p>
    <w:p w:rsidR="006B5A3D" w:rsidRPr="008025CD" w:rsidRDefault="00E42F12"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Bảng DetailOrder</w:t>
      </w:r>
    </w:p>
    <w:p w:rsidR="00195AD2" w:rsidRPr="008025CD" w:rsidRDefault="00195AD2" w:rsidP="009A2D29">
      <w:pPr>
        <w:spacing w:line="360" w:lineRule="auto"/>
        <w:ind w:firstLine="0"/>
        <w:rPr>
          <w:rFonts w:asciiTheme="majorHAnsi" w:hAnsiTheme="majorHAnsi" w:cstheme="majorHAnsi"/>
          <w:b/>
          <w:sz w:val="26"/>
          <w:szCs w:val="26"/>
          <w:lang w:val="en-US"/>
        </w:rPr>
      </w:pPr>
    </w:p>
    <w:p w:rsidR="0017588E" w:rsidRPr="008025CD" w:rsidRDefault="0017588E"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lang w:val="en-US"/>
        </w:rPr>
        <w:t>Object OrderBill</w:t>
      </w:r>
    </w:p>
    <w:p w:rsidR="0017588E" w:rsidRPr="008025CD" w:rsidRDefault="0017588E"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Là object thông tin về hóa đơn đặt hàng trên website. Object OrderBill gồm các thông tin sau:</w:t>
      </w:r>
    </w:p>
    <w:p w:rsidR="00E42F12" w:rsidRPr="008025CD" w:rsidRDefault="00E42F12" w:rsidP="009A2D29">
      <w:pPr>
        <w:spacing w:line="360" w:lineRule="auto"/>
        <w:ind w:firstLine="0"/>
        <w:rPr>
          <w:rFonts w:asciiTheme="majorHAnsi" w:hAnsiTheme="majorHAnsi" w:cstheme="majorHAnsi"/>
          <w:sz w:val="26"/>
          <w:szCs w:val="26"/>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6"/>
        <w:gridCol w:w="2857"/>
        <w:gridCol w:w="1798"/>
        <w:gridCol w:w="2459"/>
        <w:gridCol w:w="1332"/>
      </w:tblGrid>
      <w:tr w:rsidR="007612A8" w:rsidRPr="008025CD" w:rsidTr="005C0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rsidR="007612A8" w:rsidRPr="008025CD" w:rsidRDefault="007612A8"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STT</w:t>
            </w:r>
          </w:p>
        </w:tc>
        <w:tc>
          <w:tcPr>
            <w:tcW w:w="2857" w:type="dxa"/>
          </w:tcPr>
          <w:p w:rsidR="007612A8" w:rsidRPr="008025CD" w:rsidRDefault="007612A8"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Tên</w:t>
            </w:r>
          </w:p>
        </w:tc>
        <w:tc>
          <w:tcPr>
            <w:tcW w:w="1798" w:type="dxa"/>
          </w:tcPr>
          <w:p w:rsidR="007612A8" w:rsidRPr="008025CD" w:rsidRDefault="007612A8"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Kiểu</w:t>
            </w:r>
          </w:p>
        </w:tc>
        <w:tc>
          <w:tcPr>
            <w:tcW w:w="2459" w:type="dxa"/>
          </w:tcPr>
          <w:p w:rsidR="007612A8" w:rsidRPr="008025CD" w:rsidRDefault="007612A8"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Diễn giải</w:t>
            </w:r>
          </w:p>
        </w:tc>
        <w:tc>
          <w:tcPr>
            <w:tcW w:w="1332" w:type="dxa"/>
          </w:tcPr>
          <w:p w:rsidR="007612A8" w:rsidRPr="008025CD" w:rsidRDefault="007612A8"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Chú ý</w:t>
            </w:r>
          </w:p>
        </w:tc>
      </w:tr>
      <w:tr w:rsidR="007612A8" w:rsidRPr="008025CD" w:rsidTr="005C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7612A8" w:rsidRPr="008025CD" w:rsidRDefault="007612A8"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w:t>
            </w:r>
          </w:p>
        </w:tc>
        <w:tc>
          <w:tcPr>
            <w:tcW w:w="2857" w:type="dxa"/>
            <w:tcBorders>
              <w:top w:val="none" w:sz="0" w:space="0" w:color="auto"/>
              <w:bottom w:val="none" w:sz="0" w:space="0" w:color="auto"/>
            </w:tcBorders>
          </w:tcPr>
          <w:p w:rsidR="007612A8" w:rsidRPr="008025CD" w:rsidRDefault="007612A8"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id</w:t>
            </w:r>
          </w:p>
        </w:tc>
        <w:tc>
          <w:tcPr>
            <w:tcW w:w="1798" w:type="dxa"/>
            <w:tcBorders>
              <w:top w:val="none" w:sz="0" w:space="0" w:color="auto"/>
              <w:bottom w:val="none" w:sz="0" w:space="0" w:color="auto"/>
            </w:tcBorders>
          </w:tcPr>
          <w:p w:rsidR="007612A8" w:rsidRPr="008025CD" w:rsidRDefault="007612A8"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Long</w:t>
            </w:r>
          </w:p>
        </w:tc>
        <w:tc>
          <w:tcPr>
            <w:tcW w:w="2459" w:type="dxa"/>
            <w:tcBorders>
              <w:top w:val="none" w:sz="0" w:space="0" w:color="auto"/>
              <w:bottom w:val="none" w:sz="0" w:space="0" w:color="auto"/>
            </w:tcBorders>
          </w:tcPr>
          <w:p w:rsidR="007612A8" w:rsidRPr="008025CD" w:rsidRDefault="007612A8"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Mã số PhoneHistory</w:t>
            </w:r>
          </w:p>
        </w:tc>
        <w:tc>
          <w:tcPr>
            <w:tcW w:w="1332" w:type="dxa"/>
            <w:tcBorders>
              <w:top w:val="none" w:sz="0" w:space="0" w:color="auto"/>
              <w:bottom w:val="none" w:sz="0" w:space="0" w:color="auto"/>
              <w:right w:val="none" w:sz="0" w:space="0" w:color="auto"/>
            </w:tcBorders>
          </w:tcPr>
          <w:p w:rsidR="007612A8" w:rsidRPr="008025CD" w:rsidRDefault="007612A8"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Khóa chính</w:t>
            </w:r>
          </w:p>
        </w:tc>
      </w:tr>
      <w:tr w:rsidR="007612A8" w:rsidRPr="008025CD" w:rsidTr="005C0E6D">
        <w:tc>
          <w:tcPr>
            <w:cnfStyle w:val="001000000000" w:firstRow="0" w:lastRow="0" w:firstColumn="1" w:lastColumn="0" w:oddVBand="0" w:evenVBand="0" w:oddHBand="0" w:evenHBand="0" w:firstRowFirstColumn="0" w:firstRowLastColumn="0" w:lastRowFirstColumn="0" w:lastRowLastColumn="0"/>
            <w:tcW w:w="796" w:type="dxa"/>
          </w:tcPr>
          <w:p w:rsidR="007612A8" w:rsidRPr="008025CD" w:rsidRDefault="007612A8"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2</w:t>
            </w:r>
          </w:p>
        </w:tc>
        <w:tc>
          <w:tcPr>
            <w:tcW w:w="2857" w:type="dxa"/>
          </w:tcPr>
          <w:p w:rsidR="007612A8" w:rsidRPr="008025CD" w:rsidRDefault="007612A8"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idProduct</w:t>
            </w:r>
          </w:p>
        </w:tc>
        <w:tc>
          <w:tcPr>
            <w:tcW w:w="1798" w:type="dxa"/>
          </w:tcPr>
          <w:p w:rsidR="007612A8" w:rsidRPr="008025CD" w:rsidRDefault="007612A8"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Long</w:t>
            </w:r>
          </w:p>
        </w:tc>
        <w:tc>
          <w:tcPr>
            <w:tcW w:w="2459" w:type="dxa"/>
          </w:tcPr>
          <w:p w:rsidR="007612A8" w:rsidRPr="008025CD" w:rsidRDefault="007612A8"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Mệnh giá Xu</w:t>
            </w:r>
          </w:p>
        </w:tc>
        <w:tc>
          <w:tcPr>
            <w:tcW w:w="1332" w:type="dxa"/>
          </w:tcPr>
          <w:p w:rsidR="007612A8" w:rsidRPr="008025CD" w:rsidRDefault="007612A8"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7612A8" w:rsidRPr="008025CD" w:rsidTr="005C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7612A8" w:rsidRPr="008025CD" w:rsidRDefault="007612A8"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3</w:t>
            </w:r>
          </w:p>
        </w:tc>
        <w:tc>
          <w:tcPr>
            <w:tcW w:w="2857" w:type="dxa"/>
            <w:tcBorders>
              <w:top w:val="none" w:sz="0" w:space="0" w:color="auto"/>
              <w:bottom w:val="none" w:sz="0" w:space="0" w:color="auto"/>
            </w:tcBorders>
          </w:tcPr>
          <w:p w:rsidR="007612A8" w:rsidRPr="008025CD" w:rsidRDefault="007612A8"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address</w:t>
            </w:r>
          </w:p>
        </w:tc>
        <w:tc>
          <w:tcPr>
            <w:tcW w:w="1798" w:type="dxa"/>
            <w:tcBorders>
              <w:top w:val="none" w:sz="0" w:space="0" w:color="auto"/>
              <w:bottom w:val="none" w:sz="0" w:space="0" w:color="auto"/>
            </w:tcBorders>
          </w:tcPr>
          <w:p w:rsidR="007612A8" w:rsidRPr="008025CD" w:rsidRDefault="007612A8"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Address</w:t>
            </w:r>
          </w:p>
        </w:tc>
        <w:tc>
          <w:tcPr>
            <w:tcW w:w="2459" w:type="dxa"/>
            <w:tcBorders>
              <w:top w:val="none" w:sz="0" w:space="0" w:color="auto"/>
              <w:bottom w:val="none" w:sz="0" w:space="0" w:color="auto"/>
            </w:tcBorders>
          </w:tcPr>
          <w:p w:rsidR="007612A8" w:rsidRPr="008025CD" w:rsidRDefault="007612A8"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Thời gian nạp tiền</w:t>
            </w:r>
          </w:p>
        </w:tc>
        <w:tc>
          <w:tcPr>
            <w:tcW w:w="1332" w:type="dxa"/>
            <w:tcBorders>
              <w:top w:val="none" w:sz="0" w:space="0" w:color="auto"/>
              <w:bottom w:val="none" w:sz="0" w:space="0" w:color="auto"/>
              <w:right w:val="none" w:sz="0" w:space="0" w:color="auto"/>
            </w:tcBorders>
          </w:tcPr>
          <w:p w:rsidR="007612A8" w:rsidRPr="008025CD" w:rsidRDefault="007612A8"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7612A8" w:rsidRPr="008025CD" w:rsidTr="005C0E6D">
        <w:tc>
          <w:tcPr>
            <w:cnfStyle w:val="001000000000" w:firstRow="0" w:lastRow="0" w:firstColumn="1" w:lastColumn="0" w:oddVBand="0" w:evenVBand="0" w:oddHBand="0" w:evenHBand="0" w:firstRowFirstColumn="0" w:firstRowLastColumn="0" w:lastRowFirstColumn="0" w:lastRowLastColumn="0"/>
            <w:tcW w:w="796" w:type="dxa"/>
          </w:tcPr>
          <w:p w:rsidR="007612A8" w:rsidRPr="008025CD" w:rsidRDefault="007612A8"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4</w:t>
            </w:r>
          </w:p>
        </w:tc>
        <w:tc>
          <w:tcPr>
            <w:tcW w:w="2857" w:type="dxa"/>
          </w:tcPr>
          <w:p w:rsidR="007612A8" w:rsidRPr="008025CD" w:rsidRDefault="00F14488"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email</w:t>
            </w:r>
          </w:p>
        </w:tc>
        <w:tc>
          <w:tcPr>
            <w:tcW w:w="1798" w:type="dxa"/>
          </w:tcPr>
          <w:p w:rsidR="007612A8" w:rsidRPr="008025CD" w:rsidRDefault="00F14488"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459" w:type="dxa"/>
          </w:tcPr>
          <w:p w:rsidR="007612A8" w:rsidRPr="008025CD" w:rsidRDefault="007612A8"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332" w:type="dxa"/>
          </w:tcPr>
          <w:p w:rsidR="007612A8" w:rsidRPr="008025CD" w:rsidRDefault="007612A8"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7612A8" w:rsidRPr="008025CD" w:rsidTr="005C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7612A8" w:rsidRPr="008025CD" w:rsidRDefault="007612A8"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5</w:t>
            </w:r>
          </w:p>
        </w:tc>
        <w:tc>
          <w:tcPr>
            <w:tcW w:w="2857" w:type="dxa"/>
            <w:tcBorders>
              <w:top w:val="none" w:sz="0" w:space="0" w:color="auto"/>
              <w:bottom w:val="none" w:sz="0" w:space="0" w:color="auto"/>
            </w:tcBorders>
          </w:tcPr>
          <w:p w:rsidR="007612A8" w:rsidRPr="008025CD" w:rsidRDefault="00F14488"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phone</w:t>
            </w:r>
          </w:p>
        </w:tc>
        <w:tc>
          <w:tcPr>
            <w:tcW w:w="1798" w:type="dxa"/>
            <w:tcBorders>
              <w:top w:val="none" w:sz="0" w:space="0" w:color="auto"/>
              <w:bottom w:val="none" w:sz="0" w:space="0" w:color="auto"/>
            </w:tcBorders>
          </w:tcPr>
          <w:p w:rsidR="007612A8" w:rsidRPr="008025CD" w:rsidRDefault="00F14488"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459" w:type="dxa"/>
            <w:tcBorders>
              <w:top w:val="none" w:sz="0" w:space="0" w:color="auto"/>
              <w:bottom w:val="none" w:sz="0" w:space="0" w:color="auto"/>
            </w:tcBorders>
          </w:tcPr>
          <w:p w:rsidR="007612A8" w:rsidRPr="008025CD" w:rsidRDefault="007612A8"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332" w:type="dxa"/>
            <w:tcBorders>
              <w:top w:val="none" w:sz="0" w:space="0" w:color="auto"/>
              <w:bottom w:val="none" w:sz="0" w:space="0" w:color="auto"/>
              <w:right w:val="none" w:sz="0" w:space="0" w:color="auto"/>
            </w:tcBorders>
          </w:tcPr>
          <w:p w:rsidR="007612A8" w:rsidRPr="008025CD" w:rsidRDefault="007612A8"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7612A8" w:rsidRPr="008025CD" w:rsidTr="005C0E6D">
        <w:tc>
          <w:tcPr>
            <w:cnfStyle w:val="001000000000" w:firstRow="0" w:lastRow="0" w:firstColumn="1" w:lastColumn="0" w:oddVBand="0" w:evenVBand="0" w:oddHBand="0" w:evenHBand="0" w:firstRowFirstColumn="0" w:firstRowLastColumn="0" w:lastRowFirstColumn="0" w:lastRowLastColumn="0"/>
            <w:tcW w:w="796" w:type="dxa"/>
          </w:tcPr>
          <w:p w:rsidR="007612A8" w:rsidRPr="008025CD" w:rsidRDefault="007612A8"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6</w:t>
            </w:r>
          </w:p>
        </w:tc>
        <w:tc>
          <w:tcPr>
            <w:tcW w:w="2857" w:type="dxa"/>
          </w:tcPr>
          <w:p w:rsidR="007612A8" w:rsidRPr="008025CD" w:rsidRDefault="00F14488"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status</w:t>
            </w:r>
          </w:p>
        </w:tc>
        <w:tc>
          <w:tcPr>
            <w:tcW w:w="1798" w:type="dxa"/>
          </w:tcPr>
          <w:p w:rsidR="007612A8" w:rsidRPr="008025CD" w:rsidRDefault="00F14488"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Integer</w:t>
            </w:r>
          </w:p>
        </w:tc>
        <w:tc>
          <w:tcPr>
            <w:tcW w:w="2459" w:type="dxa"/>
          </w:tcPr>
          <w:p w:rsidR="007612A8" w:rsidRPr="008025CD" w:rsidRDefault="007612A8"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332" w:type="dxa"/>
          </w:tcPr>
          <w:p w:rsidR="007612A8" w:rsidRPr="008025CD" w:rsidRDefault="007612A8"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F14488" w:rsidRPr="008025CD" w:rsidTr="00254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F14488" w:rsidRPr="008025CD" w:rsidRDefault="0038761C"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lastRenderedPageBreak/>
              <w:t>7</w:t>
            </w:r>
          </w:p>
        </w:tc>
        <w:tc>
          <w:tcPr>
            <w:tcW w:w="2857" w:type="dxa"/>
            <w:tcBorders>
              <w:top w:val="none" w:sz="0" w:space="0" w:color="auto"/>
              <w:bottom w:val="none" w:sz="0" w:space="0" w:color="auto"/>
            </w:tcBorders>
          </w:tcPr>
          <w:p w:rsidR="00F14488" w:rsidRPr="008025CD" w:rsidRDefault="00F14488"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dateOrder</w:t>
            </w:r>
          </w:p>
        </w:tc>
        <w:tc>
          <w:tcPr>
            <w:tcW w:w="1798" w:type="dxa"/>
            <w:tcBorders>
              <w:top w:val="none" w:sz="0" w:space="0" w:color="auto"/>
              <w:bottom w:val="none" w:sz="0" w:space="0" w:color="auto"/>
            </w:tcBorders>
          </w:tcPr>
          <w:p w:rsidR="00F14488" w:rsidRPr="008025CD" w:rsidRDefault="00F14488"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date</w:t>
            </w:r>
          </w:p>
        </w:tc>
        <w:tc>
          <w:tcPr>
            <w:tcW w:w="2459" w:type="dxa"/>
            <w:tcBorders>
              <w:top w:val="none" w:sz="0" w:space="0" w:color="auto"/>
              <w:bottom w:val="none" w:sz="0" w:space="0" w:color="auto"/>
            </w:tcBorders>
          </w:tcPr>
          <w:p w:rsidR="00F14488" w:rsidRPr="008025CD" w:rsidRDefault="00F14488"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332" w:type="dxa"/>
            <w:tcBorders>
              <w:top w:val="none" w:sz="0" w:space="0" w:color="auto"/>
              <w:bottom w:val="none" w:sz="0" w:space="0" w:color="auto"/>
              <w:right w:val="none" w:sz="0" w:space="0" w:color="auto"/>
            </w:tcBorders>
          </w:tcPr>
          <w:p w:rsidR="00F14488" w:rsidRPr="008025CD" w:rsidRDefault="00F14488"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1A7D01" w:rsidRPr="008025CD" w:rsidTr="005C0E6D">
        <w:tc>
          <w:tcPr>
            <w:cnfStyle w:val="001000000000" w:firstRow="0" w:lastRow="0" w:firstColumn="1" w:lastColumn="0" w:oddVBand="0" w:evenVBand="0" w:oddHBand="0" w:evenHBand="0" w:firstRowFirstColumn="0" w:firstRowLastColumn="0" w:lastRowFirstColumn="0" w:lastRowLastColumn="0"/>
            <w:tcW w:w="796" w:type="dxa"/>
          </w:tcPr>
          <w:p w:rsidR="001A7D01" w:rsidRPr="008025CD" w:rsidRDefault="0038761C"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8</w:t>
            </w:r>
          </w:p>
        </w:tc>
        <w:tc>
          <w:tcPr>
            <w:tcW w:w="2857" w:type="dxa"/>
          </w:tcPr>
          <w:p w:rsidR="001A7D01" w:rsidRPr="008025CD" w:rsidRDefault="001A7D01"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dateShip</w:t>
            </w:r>
          </w:p>
        </w:tc>
        <w:tc>
          <w:tcPr>
            <w:tcW w:w="1798" w:type="dxa"/>
          </w:tcPr>
          <w:p w:rsidR="001A7D01" w:rsidRPr="008025CD" w:rsidRDefault="001A7D01"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date</w:t>
            </w:r>
          </w:p>
        </w:tc>
        <w:tc>
          <w:tcPr>
            <w:tcW w:w="2459" w:type="dxa"/>
          </w:tcPr>
          <w:p w:rsidR="001A7D01" w:rsidRPr="008025CD" w:rsidRDefault="001A7D01"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332" w:type="dxa"/>
          </w:tcPr>
          <w:p w:rsidR="001A7D01" w:rsidRPr="008025CD" w:rsidRDefault="001A7D01"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254772" w:rsidRPr="008025CD" w:rsidTr="00254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254772" w:rsidRPr="008025CD" w:rsidRDefault="0038761C"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9</w:t>
            </w:r>
          </w:p>
        </w:tc>
        <w:tc>
          <w:tcPr>
            <w:tcW w:w="2857" w:type="dxa"/>
            <w:tcBorders>
              <w:top w:val="none" w:sz="0" w:space="0" w:color="auto"/>
              <w:bottom w:val="none" w:sz="0" w:space="0" w:color="auto"/>
            </w:tcBorders>
          </w:tcPr>
          <w:p w:rsidR="00254772" w:rsidRPr="008025CD" w:rsidRDefault="0025477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sumPrice</w:t>
            </w:r>
          </w:p>
        </w:tc>
        <w:tc>
          <w:tcPr>
            <w:tcW w:w="1798" w:type="dxa"/>
            <w:tcBorders>
              <w:top w:val="none" w:sz="0" w:space="0" w:color="auto"/>
              <w:bottom w:val="none" w:sz="0" w:space="0" w:color="auto"/>
            </w:tcBorders>
          </w:tcPr>
          <w:p w:rsidR="00254772" w:rsidRPr="008025CD" w:rsidRDefault="0025477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long</w:t>
            </w:r>
          </w:p>
        </w:tc>
        <w:tc>
          <w:tcPr>
            <w:tcW w:w="2459" w:type="dxa"/>
            <w:tcBorders>
              <w:top w:val="none" w:sz="0" w:space="0" w:color="auto"/>
              <w:bottom w:val="none" w:sz="0" w:space="0" w:color="auto"/>
            </w:tcBorders>
          </w:tcPr>
          <w:p w:rsidR="00254772" w:rsidRPr="008025CD" w:rsidRDefault="0025477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332" w:type="dxa"/>
            <w:tcBorders>
              <w:top w:val="none" w:sz="0" w:space="0" w:color="auto"/>
              <w:bottom w:val="none" w:sz="0" w:space="0" w:color="auto"/>
              <w:right w:val="none" w:sz="0" w:space="0" w:color="auto"/>
            </w:tcBorders>
          </w:tcPr>
          <w:p w:rsidR="00254772" w:rsidRPr="008025CD" w:rsidRDefault="00254772"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254772" w:rsidRPr="008025CD" w:rsidTr="005C0E6D">
        <w:tc>
          <w:tcPr>
            <w:cnfStyle w:val="001000000000" w:firstRow="0" w:lastRow="0" w:firstColumn="1" w:lastColumn="0" w:oddVBand="0" w:evenVBand="0" w:oddHBand="0" w:evenHBand="0" w:firstRowFirstColumn="0" w:firstRowLastColumn="0" w:lastRowFirstColumn="0" w:lastRowLastColumn="0"/>
            <w:tcW w:w="796" w:type="dxa"/>
          </w:tcPr>
          <w:p w:rsidR="00254772" w:rsidRPr="008025CD" w:rsidRDefault="0038761C"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10</w:t>
            </w:r>
          </w:p>
        </w:tc>
        <w:tc>
          <w:tcPr>
            <w:tcW w:w="2857" w:type="dxa"/>
          </w:tcPr>
          <w:p w:rsidR="00254772" w:rsidRPr="008025CD" w:rsidRDefault="0025477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idEmployee</w:t>
            </w:r>
          </w:p>
        </w:tc>
        <w:tc>
          <w:tcPr>
            <w:tcW w:w="1798" w:type="dxa"/>
          </w:tcPr>
          <w:p w:rsidR="00254772" w:rsidRPr="008025CD" w:rsidRDefault="0025477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459" w:type="dxa"/>
          </w:tcPr>
          <w:p w:rsidR="00254772" w:rsidRPr="008025CD" w:rsidRDefault="0025477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332" w:type="dxa"/>
          </w:tcPr>
          <w:p w:rsidR="00254772" w:rsidRPr="008025CD" w:rsidRDefault="00254772"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bl>
    <w:p w:rsidR="007612A8" w:rsidRPr="008025CD" w:rsidRDefault="007612A8" w:rsidP="009A2D29">
      <w:pPr>
        <w:spacing w:line="360" w:lineRule="auto"/>
        <w:ind w:firstLine="0"/>
        <w:rPr>
          <w:rFonts w:asciiTheme="majorHAnsi" w:hAnsiTheme="majorHAnsi" w:cstheme="majorHAnsi"/>
          <w:sz w:val="26"/>
          <w:szCs w:val="26"/>
          <w:lang w:val="en-US"/>
        </w:rPr>
      </w:pPr>
    </w:p>
    <w:p w:rsidR="00A24074" w:rsidRPr="008025CD" w:rsidRDefault="00A24074"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Bảng OrderBill</w:t>
      </w:r>
    </w:p>
    <w:p w:rsidR="00A24074" w:rsidRPr="008025CD" w:rsidRDefault="00A24074" w:rsidP="009A2D29">
      <w:pPr>
        <w:spacing w:line="360" w:lineRule="auto"/>
        <w:ind w:firstLine="0"/>
        <w:rPr>
          <w:rFonts w:asciiTheme="majorHAnsi" w:hAnsiTheme="majorHAnsi" w:cstheme="majorHAnsi"/>
          <w:sz w:val="26"/>
          <w:szCs w:val="26"/>
          <w:lang w:val="en-US"/>
        </w:rPr>
      </w:pPr>
    </w:p>
    <w:p w:rsidR="00C42DC1" w:rsidRPr="008025CD" w:rsidRDefault="00C42DC1"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lang w:val="en-US"/>
        </w:rPr>
        <w:t>Object</w:t>
      </w:r>
      <w:r w:rsidR="00C53DFD" w:rsidRPr="008025CD">
        <w:rPr>
          <w:rFonts w:asciiTheme="majorHAnsi" w:hAnsiTheme="majorHAnsi" w:cstheme="majorHAnsi"/>
          <w:b/>
          <w:sz w:val="26"/>
          <w:szCs w:val="26"/>
          <w:lang w:val="en-US"/>
        </w:rPr>
        <w:t>Food</w:t>
      </w:r>
    </w:p>
    <w:p w:rsidR="00C53DFD" w:rsidRPr="008025CD" w:rsidRDefault="00C53DFD"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Là object thông tin về chi tiết mặt hàng bán trên website. Object Food gồm các thông tin sau:</w:t>
      </w:r>
    </w:p>
    <w:p w:rsidR="00A24074" w:rsidRPr="008025CD" w:rsidRDefault="00A24074" w:rsidP="009A2D29">
      <w:pPr>
        <w:spacing w:line="360" w:lineRule="auto"/>
        <w:ind w:firstLine="0"/>
        <w:rPr>
          <w:rFonts w:asciiTheme="majorHAnsi" w:hAnsiTheme="majorHAnsi" w:cstheme="majorHAnsi"/>
          <w:sz w:val="26"/>
          <w:szCs w:val="26"/>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6"/>
        <w:gridCol w:w="2857"/>
        <w:gridCol w:w="1798"/>
        <w:gridCol w:w="2459"/>
        <w:gridCol w:w="1332"/>
      </w:tblGrid>
      <w:tr w:rsidR="007A7840" w:rsidRPr="008025CD" w:rsidTr="005C0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rsidR="007A7840" w:rsidRPr="008025CD" w:rsidRDefault="007A7840"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STT</w:t>
            </w:r>
          </w:p>
        </w:tc>
        <w:tc>
          <w:tcPr>
            <w:tcW w:w="2857" w:type="dxa"/>
          </w:tcPr>
          <w:p w:rsidR="007A7840" w:rsidRPr="008025CD" w:rsidRDefault="007A7840"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Tên</w:t>
            </w:r>
          </w:p>
        </w:tc>
        <w:tc>
          <w:tcPr>
            <w:tcW w:w="1798" w:type="dxa"/>
          </w:tcPr>
          <w:p w:rsidR="007A7840" w:rsidRPr="008025CD" w:rsidRDefault="007A7840"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Kiểu</w:t>
            </w:r>
          </w:p>
        </w:tc>
        <w:tc>
          <w:tcPr>
            <w:tcW w:w="2459" w:type="dxa"/>
          </w:tcPr>
          <w:p w:rsidR="007A7840" w:rsidRPr="008025CD" w:rsidRDefault="007A7840"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Diễn giải</w:t>
            </w:r>
          </w:p>
        </w:tc>
        <w:tc>
          <w:tcPr>
            <w:tcW w:w="1332" w:type="dxa"/>
          </w:tcPr>
          <w:p w:rsidR="007A7840" w:rsidRPr="008025CD" w:rsidRDefault="007A7840"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Chú ý</w:t>
            </w:r>
          </w:p>
        </w:tc>
      </w:tr>
      <w:tr w:rsidR="007A7840" w:rsidRPr="008025CD" w:rsidTr="005C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7A7840" w:rsidRPr="008025CD" w:rsidRDefault="007A7840"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w:t>
            </w:r>
          </w:p>
        </w:tc>
        <w:tc>
          <w:tcPr>
            <w:tcW w:w="2857" w:type="dxa"/>
            <w:tcBorders>
              <w:top w:val="none" w:sz="0" w:space="0" w:color="auto"/>
              <w:bottom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foodId</w:t>
            </w:r>
          </w:p>
        </w:tc>
        <w:tc>
          <w:tcPr>
            <w:tcW w:w="1798" w:type="dxa"/>
            <w:tcBorders>
              <w:top w:val="none" w:sz="0" w:space="0" w:color="auto"/>
              <w:bottom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Long</w:t>
            </w:r>
          </w:p>
        </w:tc>
        <w:tc>
          <w:tcPr>
            <w:tcW w:w="2459" w:type="dxa"/>
            <w:tcBorders>
              <w:top w:val="none" w:sz="0" w:space="0" w:color="auto"/>
              <w:bottom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Mã số PhoneHistory</w:t>
            </w:r>
          </w:p>
        </w:tc>
        <w:tc>
          <w:tcPr>
            <w:tcW w:w="1332" w:type="dxa"/>
            <w:tcBorders>
              <w:top w:val="none" w:sz="0" w:space="0" w:color="auto"/>
              <w:bottom w:val="none" w:sz="0" w:space="0" w:color="auto"/>
              <w:right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Khóa chính</w:t>
            </w:r>
          </w:p>
        </w:tc>
      </w:tr>
      <w:tr w:rsidR="007A7840" w:rsidRPr="008025CD" w:rsidTr="005C0E6D">
        <w:tc>
          <w:tcPr>
            <w:cnfStyle w:val="001000000000" w:firstRow="0" w:lastRow="0" w:firstColumn="1" w:lastColumn="0" w:oddVBand="0" w:evenVBand="0" w:oddHBand="0" w:evenHBand="0" w:firstRowFirstColumn="0" w:firstRowLastColumn="0" w:lastRowFirstColumn="0" w:lastRowLastColumn="0"/>
            <w:tcW w:w="796" w:type="dxa"/>
          </w:tcPr>
          <w:p w:rsidR="007A7840" w:rsidRPr="008025CD" w:rsidRDefault="007A7840"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2</w:t>
            </w:r>
          </w:p>
        </w:tc>
        <w:tc>
          <w:tcPr>
            <w:tcW w:w="2857" w:type="dxa"/>
          </w:tcPr>
          <w:p w:rsidR="007A7840" w:rsidRPr="008025CD" w:rsidRDefault="007A784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foodName</w:t>
            </w:r>
          </w:p>
        </w:tc>
        <w:tc>
          <w:tcPr>
            <w:tcW w:w="1798" w:type="dxa"/>
          </w:tcPr>
          <w:p w:rsidR="007A7840" w:rsidRPr="008025CD" w:rsidRDefault="00404701"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459" w:type="dxa"/>
          </w:tcPr>
          <w:p w:rsidR="007A7840" w:rsidRPr="008025CD" w:rsidRDefault="007A784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Mệnh giá Xu</w:t>
            </w:r>
          </w:p>
        </w:tc>
        <w:tc>
          <w:tcPr>
            <w:tcW w:w="1332" w:type="dxa"/>
          </w:tcPr>
          <w:p w:rsidR="007A7840" w:rsidRPr="008025CD" w:rsidRDefault="007A784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7A7840" w:rsidRPr="008025CD" w:rsidTr="005C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7A7840" w:rsidRPr="008025CD" w:rsidRDefault="007A7840"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3</w:t>
            </w:r>
          </w:p>
        </w:tc>
        <w:tc>
          <w:tcPr>
            <w:tcW w:w="2857" w:type="dxa"/>
            <w:tcBorders>
              <w:top w:val="none" w:sz="0" w:space="0" w:color="auto"/>
              <w:bottom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foodPriceLevelId</w:t>
            </w:r>
          </w:p>
        </w:tc>
        <w:tc>
          <w:tcPr>
            <w:tcW w:w="1798" w:type="dxa"/>
            <w:tcBorders>
              <w:top w:val="none" w:sz="0" w:space="0" w:color="auto"/>
              <w:bottom w:val="none" w:sz="0" w:space="0" w:color="auto"/>
            </w:tcBorders>
          </w:tcPr>
          <w:p w:rsidR="007A7840" w:rsidRPr="008025CD" w:rsidRDefault="00404701"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459" w:type="dxa"/>
            <w:tcBorders>
              <w:top w:val="none" w:sz="0" w:space="0" w:color="auto"/>
              <w:bottom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Thời gian nạp tiền</w:t>
            </w:r>
          </w:p>
        </w:tc>
        <w:tc>
          <w:tcPr>
            <w:tcW w:w="1332" w:type="dxa"/>
            <w:tcBorders>
              <w:top w:val="none" w:sz="0" w:space="0" w:color="auto"/>
              <w:bottom w:val="none" w:sz="0" w:space="0" w:color="auto"/>
              <w:right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7A7840" w:rsidRPr="008025CD" w:rsidTr="005C0E6D">
        <w:tc>
          <w:tcPr>
            <w:cnfStyle w:val="001000000000" w:firstRow="0" w:lastRow="0" w:firstColumn="1" w:lastColumn="0" w:oddVBand="0" w:evenVBand="0" w:oddHBand="0" w:evenHBand="0" w:firstRowFirstColumn="0" w:firstRowLastColumn="0" w:lastRowFirstColumn="0" w:lastRowLastColumn="0"/>
            <w:tcW w:w="796" w:type="dxa"/>
          </w:tcPr>
          <w:p w:rsidR="007A7840" w:rsidRPr="008025CD" w:rsidRDefault="007A7840"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4</w:t>
            </w:r>
          </w:p>
        </w:tc>
        <w:tc>
          <w:tcPr>
            <w:tcW w:w="2857" w:type="dxa"/>
          </w:tcPr>
          <w:p w:rsidR="007A7840" w:rsidRPr="008025CD" w:rsidRDefault="007A784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productAttributeId</w:t>
            </w:r>
          </w:p>
        </w:tc>
        <w:tc>
          <w:tcPr>
            <w:tcW w:w="1798" w:type="dxa"/>
          </w:tcPr>
          <w:p w:rsidR="007A7840" w:rsidRPr="008025CD" w:rsidRDefault="007A784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459" w:type="dxa"/>
          </w:tcPr>
          <w:p w:rsidR="007A7840" w:rsidRPr="008025CD" w:rsidRDefault="007A784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332" w:type="dxa"/>
          </w:tcPr>
          <w:p w:rsidR="007A7840" w:rsidRPr="008025CD" w:rsidRDefault="007A784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7A7840" w:rsidRPr="008025CD" w:rsidTr="005C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7A7840" w:rsidRPr="008025CD" w:rsidRDefault="007A7840"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5</w:t>
            </w:r>
          </w:p>
        </w:tc>
        <w:tc>
          <w:tcPr>
            <w:tcW w:w="2857" w:type="dxa"/>
            <w:tcBorders>
              <w:top w:val="none" w:sz="0" w:space="0" w:color="auto"/>
              <w:bottom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foodStatusId</w:t>
            </w:r>
          </w:p>
        </w:tc>
        <w:tc>
          <w:tcPr>
            <w:tcW w:w="1798" w:type="dxa"/>
            <w:tcBorders>
              <w:top w:val="none" w:sz="0" w:space="0" w:color="auto"/>
              <w:bottom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459" w:type="dxa"/>
            <w:tcBorders>
              <w:top w:val="none" w:sz="0" w:space="0" w:color="auto"/>
              <w:bottom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332" w:type="dxa"/>
            <w:tcBorders>
              <w:top w:val="none" w:sz="0" w:space="0" w:color="auto"/>
              <w:bottom w:val="none" w:sz="0" w:space="0" w:color="auto"/>
              <w:right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7A7840" w:rsidRPr="008025CD" w:rsidTr="005C0E6D">
        <w:tc>
          <w:tcPr>
            <w:cnfStyle w:val="001000000000" w:firstRow="0" w:lastRow="0" w:firstColumn="1" w:lastColumn="0" w:oddVBand="0" w:evenVBand="0" w:oddHBand="0" w:evenHBand="0" w:firstRowFirstColumn="0" w:firstRowLastColumn="0" w:lastRowFirstColumn="0" w:lastRowLastColumn="0"/>
            <w:tcW w:w="796" w:type="dxa"/>
          </w:tcPr>
          <w:p w:rsidR="007A7840" w:rsidRPr="008025CD" w:rsidRDefault="007A7840"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6</w:t>
            </w:r>
          </w:p>
        </w:tc>
        <w:tc>
          <w:tcPr>
            <w:tcW w:w="2857" w:type="dxa"/>
          </w:tcPr>
          <w:p w:rsidR="007A7840" w:rsidRPr="008025CD" w:rsidRDefault="007A784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foodTypeId</w:t>
            </w:r>
          </w:p>
        </w:tc>
        <w:tc>
          <w:tcPr>
            <w:tcW w:w="1798" w:type="dxa"/>
          </w:tcPr>
          <w:p w:rsidR="007A7840" w:rsidRPr="008025CD" w:rsidRDefault="00404701"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459" w:type="dxa"/>
          </w:tcPr>
          <w:p w:rsidR="007A7840" w:rsidRPr="008025CD" w:rsidRDefault="007A784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332" w:type="dxa"/>
          </w:tcPr>
          <w:p w:rsidR="007A7840" w:rsidRPr="008025CD" w:rsidRDefault="007A784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7A7840" w:rsidRPr="008025CD" w:rsidTr="005C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7A7840" w:rsidRPr="008025CD" w:rsidRDefault="007A7840"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7</w:t>
            </w:r>
          </w:p>
        </w:tc>
        <w:tc>
          <w:tcPr>
            <w:tcW w:w="2857" w:type="dxa"/>
            <w:tcBorders>
              <w:top w:val="none" w:sz="0" w:space="0" w:color="auto"/>
              <w:bottom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startDate</w:t>
            </w:r>
          </w:p>
        </w:tc>
        <w:tc>
          <w:tcPr>
            <w:tcW w:w="1798" w:type="dxa"/>
            <w:tcBorders>
              <w:top w:val="none" w:sz="0" w:space="0" w:color="auto"/>
              <w:bottom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date</w:t>
            </w:r>
          </w:p>
        </w:tc>
        <w:tc>
          <w:tcPr>
            <w:tcW w:w="2459" w:type="dxa"/>
            <w:tcBorders>
              <w:top w:val="none" w:sz="0" w:space="0" w:color="auto"/>
              <w:bottom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332" w:type="dxa"/>
            <w:tcBorders>
              <w:top w:val="none" w:sz="0" w:space="0" w:color="auto"/>
              <w:bottom w:val="none" w:sz="0" w:space="0" w:color="auto"/>
              <w:right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7A7840" w:rsidRPr="008025CD" w:rsidTr="005C0E6D">
        <w:tc>
          <w:tcPr>
            <w:cnfStyle w:val="001000000000" w:firstRow="0" w:lastRow="0" w:firstColumn="1" w:lastColumn="0" w:oddVBand="0" w:evenVBand="0" w:oddHBand="0" w:evenHBand="0" w:firstRowFirstColumn="0" w:firstRowLastColumn="0" w:lastRowFirstColumn="0" w:lastRowLastColumn="0"/>
            <w:tcW w:w="796" w:type="dxa"/>
          </w:tcPr>
          <w:p w:rsidR="007A7840" w:rsidRPr="008025CD" w:rsidRDefault="007A7840"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8</w:t>
            </w:r>
          </w:p>
        </w:tc>
        <w:tc>
          <w:tcPr>
            <w:tcW w:w="2857" w:type="dxa"/>
          </w:tcPr>
          <w:p w:rsidR="007A7840" w:rsidRPr="008025CD" w:rsidRDefault="007A784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expDate</w:t>
            </w:r>
          </w:p>
        </w:tc>
        <w:tc>
          <w:tcPr>
            <w:tcW w:w="1798" w:type="dxa"/>
          </w:tcPr>
          <w:p w:rsidR="007A7840" w:rsidRPr="008025CD" w:rsidRDefault="00404701"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Date</w:t>
            </w:r>
          </w:p>
        </w:tc>
        <w:tc>
          <w:tcPr>
            <w:tcW w:w="2459" w:type="dxa"/>
          </w:tcPr>
          <w:p w:rsidR="007A7840" w:rsidRPr="008025CD" w:rsidRDefault="007A784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332" w:type="dxa"/>
          </w:tcPr>
          <w:p w:rsidR="007A7840" w:rsidRPr="008025CD" w:rsidRDefault="007A784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7A7840" w:rsidRPr="008025CD" w:rsidTr="005C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7A7840" w:rsidRPr="008025CD" w:rsidRDefault="007A7840"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9</w:t>
            </w:r>
          </w:p>
        </w:tc>
        <w:tc>
          <w:tcPr>
            <w:tcW w:w="2857" w:type="dxa"/>
            <w:tcBorders>
              <w:top w:val="none" w:sz="0" w:space="0" w:color="auto"/>
              <w:bottom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number</w:t>
            </w:r>
          </w:p>
        </w:tc>
        <w:tc>
          <w:tcPr>
            <w:tcW w:w="1798" w:type="dxa"/>
            <w:tcBorders>
              <w:top w:val="none" w:sz="0" w:space="0" w:color="auto"/>
              <w:bottom w:val="none" w:sz="0" w:space="0" w:color="auto"/>
            </w:tcBorders>
          </w:tcPr>
          <w:p w:rsidR="007A7840" w:rsidRPr="008025CD" w:rsidRDefault="00404701"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Integer</w:t>
            </w:r>
          </w:p>
        </w:tc>
        <w:tc>
          <w:tcPr>
            <w:tcW w:w="2459" w:type="dxa"/>
            <w:tcBorders>
              <w:top w:val="none" w:sz="0" w:space="0" w:color="auto"/>
              <w:bottom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332" w:type="dxa"/>
            <w:tcBorders>
              <w:top w:val="none" w:sz="0" w:space="0" w:color="auto"/>
              <w:bottom w:val="none" w:sz="0" w:space="0" w:color="auto"/>
              <w:right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7A7840" w:rsidRPr="008025CD" w:rsidTr="005C0E6D">
        <w:tc>
          <w:tcPr>
            <w:cnfStyle w:val="001000000000" w:firstRow="0" w:lastRow="0" w:firstColumn="1" w:lastColumn="0" w:oddVBand="0" w:evenVBand="0" w:oddHBand="0" w:evenHBand="0" w:firstRowFirstColumn="0" w:firstRowLastColumn="0" w:lastRowFirstColumn="0" w:lastRowLastColumn="0"/>
            <w:tcW w:w="796" w:type="dxa"/>
          </w:tcPr>
          <w:p w:rsidR="007A7840" w:rsidRPr="008025CD" w:rsidRDefault="007A7840"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10</w:t>
            </w:r>
          </w:p>
        </w:tc>
        <w:tc>
          <w:tcPr>
            <w:tcW w:w="2857" w:type="dxa"/>
          </w:tcPr>
          <w:p w:rsidR="007A7840" w:rsidRPr="008025CD" w:rsidRDefault="007A784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numberOrder</w:t>
            </w:r>
          </w:p>
        </w:tc>
        <w:tc>
          <w:tcPr>
            <w:tcW w:w="1798" w:type="dxa"/>
          </w:tcPr>
          <w:p w:rsidR="007A7840" w:rsidRPr="008025CD" w:rsidRDefault="00404701"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Integer</w:t>
            </w:r>
          </w:p>
        </w:tc>
        <w:tc>
          <w:tcPr>
            <w:tcW w:w="2459" w:type="dxa"/>
          </w:tcPr>
          <w:p w:rsidR="007A7840" w:rsidRPr="008025CD" w:rsidRDefault="007A784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332" w:type="dxa"/>
          </w:tcPr>
          <w:p w:rsidR="007A7840" w:rsidRPr="008025CD" w:rsidRDefault="007A784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7A7840" w:rsidRPr="008025CD" w:rsidTr="00A57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7A7840" w:rsidRPr="008025CD" w:rsidRDefault="00A5713B"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11</w:t>
            </w:r>
          </w:p>
        </w:tc>
        <w:tc>
          <w:tcPr>
            <w:tcW w:w="2857" w:type="dxa"/>
            <w:tcBorders>
              <w:top w:val="none" w:sz="0" w:space="0" w:color="auto"/>
              <w:bottom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detail</w:t>
            </w:r>
          </w:p>
        </w:tc>
        <w:tc>
          <w:tcPr>
            <w:tcW w:w="1798" w:type="dxa"/>
            <w:tcBorders>
              <w:top w:val="none" w:sz="0" w:space="0" w:color="auto"/>
              <w:bottom w:val="none" w:sz="0" w:space="0" w:color="auto"/>
            </w:tcBorders>
          </w:tcPr>
          <w:p w:rsidR="007A7840" w:rsidRPr="008025CD" w:rsidRDefault="00404701"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String</w:t>
            </w:r>
          </w:p>
        </w:tc>
        <w:tc>
          <w:tcPr>
            <w:tcW w:w="2459" w:type="dxa"/>
            <w:tcBorders>
              <w:top w:val="none" w:sz="0" w:space="0" w:color="auto"/>
              <w:bottom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332" w:type="dxa"/>
            <w:tcBorders>
              <w:top w:val="none" w:sz="0" w:space="0" w:color="auto"/>
              <w:bottom w:val="none" w:sz="0" w:space="0" w:color="auto"/>
              <w:right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7A7840" w:rsidRPr="008025CD" w:rsidTr="005C0E6D">
        <w:tc>
          <w:tcPr>
            <w:cnfStyle w:val="001000000000" w:firstRow="0" w:lastRow="0" w:firstColumn="1" w:lastColumn="0" w:oddVBand="0" w:evenVBand="0" w:oddHBand="0" w:evenHBand="0" w:firstRowFirstColumn="0" w:firstRowLastColumn="0" w:lastRowFirstColumn="0" w:lastRowLastColumn="0"/>
            <w:tcW w:w="796" w:type="dxa"/>
          </w:tcPr>
          <w:p w:rsidR="007A7840" w:rsidRPr="008025CD" w:rsidRDefault="00A5713B"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12</w:t>
            </w:r>
          </w:p>
        </w:tc>
        <w:tc>
          <w:tcPr>
            <w:tcW w:w="2857" w:type="dxa"/>
          </w:tcPr>
          <w:p w:rsidR="007A7840" w:rsidRPr="008025CD" w:rsidRDefault="007A784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cooking</w:t>
            </w:r>
          </w:p>
        </w:tc>
        <w:tc>
          <w:tcPr>
            <w:tcW w:w="1798" w:type="dxa"/>
          </w:tcPr>
          <w:p w:rsidR="007A7840" w:rsidRPr="008025CD" w:rsidRDefault="00404701"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String</w:t>
            </w:r>
          </w:p>
        </w:tc>
        <w:tc>
          <w:tcPr>
            <w:tcW w:w="2459" w:type="dxa"/>
          </w:tcPr>
          <w:p w:rsidR="007A7840" w:rsidRPr="008025CD" w:rsidRDefault="007A784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332" w:type="dxa"/>
          </w:tcPr>
          <w:p w:rsidR="007A7840" w:rsidRPr="008025CD" w:rsidRDefault="007A784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7A7840" w:rsidRPr="008025CD" w:rsidTr="00A57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7A7840" w:rsidRPr="008025CD" w:rsidRDefault="00A5713B"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13</w:t>
            </w:r>
          </w:p>
        </w:tc>
        <w:tc>
          <w:tcPr>
            <w:tcW w:w="2857" w:type="dxa"/>
            <w:tcBorders>
              <w:top w:val="none" w:sz="0" w:space="0" w:color="auto"/>
              <w:bottom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calo</w:t>
            </w:r>
          </w:p>
        </w:tc>
        <w:tc>
          <w:tcPr>
            <w:tcW w:w="1798" w:type="dxa"/>
            <w:tcBorders>
              <w:top w:val="none" w:sz="0" w:space="0" w:color="auto"/>
              <w:bottom w:val="none" w:sz="0" w:space="0" w:color="auto"/>
            </w:tcBorders>
          </w:tcPr>
          <w:p w:rsidR="007A7840" w:rsidRPr="008025CD" w:rsidRDefault="00404701"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String</w:t>
            </w:r>
          </w:p>
        </w:tc>
        <w:tc>
          <w:tcPr>
            <w:tcW w:w="2459" w:type="dxa"/>
            <w:tcBorders>
              <w:top w:val="none" w:sz="0" w:space="0" w:color="auto"/>
              <w:bottom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332" w:type="dxa"/>
            <w:tcBorders>
              <w:top w:val="none" w:sz="0" w:space="0" w:color="auto"/>
              <w:bottom w:val="none" w:sz="0" w:space="0" w:color="auto"/>
              <w:right w:val="none" w:sz="0" w:space="0" w:color="auto"/>
            </w:tcBorders>
          </w:tcPr>
          <w:p w:rsidR="007A7840" w:rsidRPr="008025CD" w:rsidRDefault="007A7840"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7A7840" w:rsidRPr="008025CD" w:rsidTr="005C0E6D">
        <w:tc>
          <w:tcPr>
            <w:cnfStyle w:val="001000000000" w:firstRow="0" w:lastRow="0" w:firstColumn="1" w:lastColumn="0" w:oddVBand="0" w:evenVBand="0" w:oddHBand="0" w:evenHBand="0" w:firstRowFirstColumn="0" w:firstRowLastColumn="0" w:lastRowFirstColumn="0" w:lastRowLastColumn="0"/>
            <w:tcW w:w="796" w:type="dxa"/>
          </w:tcPr>
          <w:p w:rsidR="007A7840" w:rsidRPr="008025CD" w:rsidRDefault="00A5713B"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14</w:t>
            </w:r>
          </w:p>
        </w:tc>
        <w:tc>
          <w:tcPr>
            <w:tcW w:w="2857" w:type="dxa"/>
          </w:tcPr>
          <w:p w:rsidR="007A7840" w:rsidRPr="008025CD" w:rsidRDefault="007A784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price</w:t>
            </w:r>
          </w:p>
        </w:tc>
        <w:tc>
          <w:tcPr>
            <w:tcW w:w="1798" w:type="dxa"/>
          </w:tcPr>
          <w:p w:rsidR="007A7840" w:rsidRPr="008025CD" w:rsidRDefault="00404701"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Long</w:t>
            </w:r>
          </w:p>
        </w:tc>
        <w:tc>
          <w:tcPr>
            <w:tcW w:w="2459" w:type="dxa"/>
          </w:tcPr>
          <w:p w:rsidR="007A7840" w:rsidRPr="008025CD" w:rsidRDefault="007A784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332" w:type="dxa"/>
          </w:tcPr>
          <w:p w:rsidR="007A7840" w:rsidRPr="008025CD" w:rsidRDefault="007A7840"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C04A8B" w:rsidRPr="008025CD" w:rsidTr="00A57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C04A8B" w:rsidRPr="008025CD" w:rsidRDefault="00A5713B"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15</w:t>
            </w:r>
          </w:p>
        </w:tc>
        <w:tc>
          <w:tcPr>
            <w:tcW w:w="2857" w:type="dxa"/>
            <w:tcBorders>
              <w:top w:val="none" w:sz="0" w:space="0" w:color="auto"/>
              <w:bottom w:val="none" w:sz="0" w:space="0" w:color="auto"/>
            </w:tcBorders>
          </w:tcPr>
          <w:p w:rsidR="00C04A8B" w:rsidRPr="008025CD" w:rsidRDefault="00C04A8B"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pricePromotion</w:t>
            </w:r>
          </w:p>
        </w:tc>
        <w:tc>
          <w:tcPr>
            <w:tcW w:w="1798" w:type="dxa"/>
            <w:tcBorders>
              <w:top w:val="none" w:sz="0" w:space="0" w:color="auto"/>
              <w:bottom w:val="none" w:sz="0" w:space="0" w:color="auto"/>
            </w:tcBorders>
          </w:tcPr>
          <w:p w:rsidR="00C04A8B" w:rsidRPr="008025CD" w:rsidRDefault="00404701"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Long</w:t>
            </w:r>
          </w:p>
        </w:tc>
        <w:tc>
          <w:tcPr>
            <w:tcW w:w="2459" w:type="dxa"/>
            <w:tcBorders>
              <w:top w:val="none" w:sz="0" w:space="0" w:color="auto"/>
              <w:bottom w:val="none" w:sz="0" w:space="0" w:color="auto"/>
            </w:tcBorders>
          </w:tcPr>
          <w:p w:rsidR="00C04A8B" w:rsidRPr="008025CD" w:rsidRDefault="00C04A8B"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332" w:type="dxa"/>
            <w:tcBorders>
              <w:top w:val="none" w:sz="0" w:space="0" w:color="auto"/>
              <w:bottom w:val="none" w:sz="0" w:space="0" w:color="auto"/>
              <w:right w:val="none" w:sz="0" w:space="0" w:color="auto"/>
            </w:tcBorders>
          </w:tcPr>
          <w:p w:rsidR="00C04A8B" w:rsidRPr="008025CD" w:rsidRDefault="00C04A8B"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C04A8B" w:rsidRPr="008025CD" w:rsidTr="005C0E6D">
        <w:tc>
          <w:tcPr>
            <w:cnfStyle w:val="001000000000" w:firstRow="0" w:lastRow="0" w:firstColumn="1" w:lastColumn="0" w:oddVBand="0" w:evenVBand="0" w:oddHBand="0" w:evenHBand="0" w:firstRowFirstColumn="0" w:firstRowLastColumn="0" w:lastRowFirstColumn="0" w:lastRowLastColumn="0"/>
            <w:tcW w:w="796" w:type="dxa"/>
          </w:tcPr>
          <w:p w:rsidR="00C04A8B" w:rsidRPr="008025CD" w:rsidRDefault="00A5713B"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16</w:t>
            </w:r>
          </w:p>
        </w:tc>
        <w:tc>
          <w:tcPr>
            <w:tcW w:w="2857" w:type="dxa"/>
          </w:tcPr>
          <w:p w:rsidR="00C04A8B" w:rsidRPr="008025CD" w:rsidRDefault="00C04A8B"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providerID</w:t>
            </w:r>
          </w:p>
        </w:tc>
        <w:tc>
          <w:tcPr>
            <w:tcW w:w="1798" w:type="dxa"/>
          </w:tcPr>
          <w:p w:rsidR="00C04A8B" w:rsidRPr="008025CD" w:rsidRDefault="00895CB7"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String</w:t>
            </w:r>
          </w:p>
        </w:tc>
        <w:tc>
          <w:tcPr>
            <w:tcW w:w="2459" w:type="dxa"/>
          </w:tcPr>
          <w:p w:rsidR="00C04A8B" w:rsidRPr="008025CD" w:rsidRDefault="00C04A8B"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332" w:type="dxa"/>
          </w:tcPr>
          <w:p w:rsidR="00C04A8B" w:rsidRPr="008025CD" w:rsidRDefault="00C04A8B"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895CB7" w:rsidRPr="008025CD" w:rsidTr="00A57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895CB7" w:rsidRPr="008025CD" w:rsidRDefault="00A5713B"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17</w:t>
            </w:r>
          </w:p>
        </w:tc>
        <w:tc>
          <w:tcPr>
            <w:tcW w:w="2857" w:type="dxa"/>
            <w:tcBorders>
              <w:top w:val="none" w:sz="0" w:space="0" w:color="auto"/>
              <w:bottom w:val="none" w:sz="0" w:space="0" w:color="auto"/>
            </w:tcBorders>
          </w:tcPr>
          <w:p w:rsidR="00895CB7" w:rsidRPr="008025CD" w:rsidRDefault="00895CB7" w:rsidP="009A2D29">
            <w:pPr>
              <w:tabs>
                <w:tab w:val="center" w:pos="1320"/>
              </w:tabs>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url</w:t>
            </w:r>
            <w:r w:rsidRPr="008025CD">
              <w:rPr>
                <w:rFonts w:asciiTheme="majorHAnsi" w:hAnsiTheme="majorHAnsi" w:cstheme="majorHAnsi"/>
                <w:sz w:val="26"/>
                <w:szCs w:val="26"/>
              </w:rPr>
              <w:tab/>
            </w:r>
          </w:p>
        </w:tc>
        <w:tc>
          <w:tcPr>
            <w:tcW w:w="1798" w:type="dxa"/>
            <w:tcBorders>
              <w:top w:val="none" w:sz="0" w:space="0" w:color="auto"/>
              <w:bottom w:val="none" w:sz="0" w:space="0" w:color="auto"/>
            </w:tcBorders>
          </w:tcPr>
          <w:p w:rsidR="00895CB7" w:rsidRPr="008025CD" w:rsidRDefault="00895CB7"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String</w:t>
            </w:r>
          </w:p>
        </w:tc>
        <w:tc>
          <w:tcPr>
            <w:tcW w:w="2459" w:type="dxa"/>
            <w:tcBorders>
              <w:top w:val="none" w:sz="0" w:space="0" w:color="auto"/>
              <w:bottom w:val="none" w:sz="0" w:space="0" w:color="auto"/>
            </w:tcBorders>
          </w:tcPr>
          <w:p w:rsidR="00895CB7" w:rsidRPr="008025CD" w:rsidRDefault="00895CB7"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332" w:type="dxa"/>
            <w:tcBorders>
              <w:top w:val="none" w:sz="0" w:space="0" w:color="auto"/>
              <w:bottom w:val="none" w:sz="0" w:space="0" w:color="auto"/>
              <w:right w:val="none" w:sz="0" w:space="0" w:color="auto"/>
            </w:tcBorders>
          </w:tcPr>
          <w:p w:rsidR="00895CB7" w:rsidRPr="008025CD" w:rsidRDefault="00895CB7"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895CB7" w:rsidRPr="008025CD" w:rsidTr="005C0E6D">
        <w:tc>
          <w:tcPr>
            <w:cnfStyle w:val="001000000000" w:firstRow="0" w:lastRow="0" w:firstColumn="1" w:lastColumn="0" w:oddVBand="0" w:evenVBand="0" w:oddHBand="0" w:evenHBand="0" w:firstRowFirstColumn="0" w:firstRowLastColumn="0" w:lastRowFirstColumn="0" w:lastRowLastColumn="0"/>
            <w:tcW w:w="796" w:type="dxa"/>
          </w:tcPr>
          <w:p w:rsidR="00895CB7" w:rsidRPr="008025CD" w:rsidRDefault="00A5713B"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lastRenderedPageBreak/>
              <w:t>18</w:t>
            </w:r>
          </w:p>
        </w:tc>
        <w:tc>
          <w:tcPr>
            <w:tcW w:w="2857" w:type="dxa"/>
          </w:tcPr>
          <w:p w:rsidR="00895CB7" w:rsidRPr="008025CD" w:rsidRDefault="00895CB7" w:rsidP="009A2D29">
            <w:pPr>
              <w:tabs>
                <w:tab w:val="center" w:pos="1320"/>
              </w:tabs>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reviewer</w:t>
            </w:r>
          </w:p>
        </w:tc>
        <w:tc>
          <w:tcPr>
            <w:tcW w:w="1798" w:type="dxa"/>
          </w:tcPr>
          <w:p w:rsidR="00895CB7" w:rsidRPr="008025CD" w:rsidRDefault="00895CB7"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Integer</w:t>
            </w:r>
          </w:p>
        </w:tc>
        <w:tc>
          <w:tcPr>
            <w:tcW w:w="2459" w:type="dxa"/>
          </w:tcPr>
          <w:p w:rsidR="00895CB7" w:rsidRPr="008025CD" w:rsidRDefault="00895CB7"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332" w:type="dxa"/>
          </w:tcPr>
          <w:p w:rsidR="00895CB7" w:rsidRPr="008025CD" w:rsidRDefault="00895CB7"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895CB7" w:rsidRPr="008025CD" w:rsidTr="00A57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895CB7" w:rsidRPr="008025CD" w:rsidRDefault="00A5713B"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19</w:t>
            </w:r>
          </w:p>
        </w:tc>
        <w:tc>
          <w:tcPr>
            <w:tcW w:w="2857" w:type="dxa"/>
            <w:tcBorders>
              <w:top w:val="none" w:sz="0" w:space="0" w:color="auto"/>
              <w:bottom w:val="none" w:sz="0" w:space="0" w:color="auto"/>
            </w:tcBorders>
          </w:tcPr>
          <w:p w:rsidR="00895CB7" w:rsidRPr="008025CD" w:rsidRDefault="00895CB7" w:rsidP="009A2D29">
            <w:pPr>
              <w:tabs>
                <w:tab w:val="center" w:pos="1320"/>
              </w:tabs>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uploadDate</w:t>
            </w:r>
          </w:p>
        </w:tc>
        <w:tc>
          <w:tcPr>
            <w:tcW w:w="1798" w:type="dxa"/>
            <w:tcBorders>
              <w:top w:val="none" w:sz="0" w:space="0" w:color="auto"/>
              <w:bottom w:val="none" w:sz="0" w:space="0" w:color="auto"/>
            </w:tcBorders>
          </w:tcPr>
          <w:p w:rsidR="00895CB7" w:rsidRPr="008025CD" w:rsidRDefault="00895CB7"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Integer</w:t>
            </w:r>
          </w:p>
        </w:tc>
        <w:tc>
          <w:tcPr>
            <w:tcW w:w="2459" w:type="dxa"/>
            <w:tcBorders>
              <w:top w:val="none" w:sz="0" w:space="0" w:color="auto"/>
              <w:bottom w:val="none" w:sz="0" w:space="0" w:color="auto"/>
            </w:tcBorders>
          </w:tcPr>
          <w:p w:rsidR="00895CB7" w:rsidRPr="008025CD" w:rsidRDefault="00895CB7"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332" w:type="dxa"/>
            <w:tcBorders>
              <w:top w:val="none" w:sz="0" w:space="0" w:color="auto"/>
              <w:bottom w:val="none" w:sz="0" w:space="0" w:color="auto"/>
              <w:right w:val="none" w:sz="0" w:space="0" w:color="auto"/>
            </w:tcBorders>
          </w:tcPr>
          <w:p w:rsidR="00895CB7" w:rsidRPr="008025CD" w:rsidRDefault="00895CB7"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r w:rsidR="00895CB7" w:rsidRPr="008025CD" w:rsidTr="005C0E6D">
        <w:tc>
          <w:tcPr>
            <w:cnfStyle w:val="001000000000" w:firstRow="0" w:lastRow="0" w:firstColumn="1" w:lastColumn="0" w:oddVBand="0" w:evenVBand="0" w:oddHBand="0" w:evenHBand="0" w:firstRowFirstColumn="0" w:firstRowLastColumn="0" w:lastRowFirstColumn="0" w:lastRowLastColumn="0"/>
            <w:tcW w:w="796" w:type="dxa"/>
          </w:tcPr>
          <w:p w:rsidR="00895CB7" w:rsidRPr="008025CD" w:rsidRDefault="00A5713B"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20</w:t>
            </w:r>
          </w:p>
        </w:tc>
        <w:tc>
          <w:tcPr>
            <w:tcW w:w="2857" w:type="dxa"/>
          </w:tcPr>
          <w:p w:rsidR="00895CB7" w:rsidRPr="008025CD" w:rsidRDefault="00895CB7" w:rsidP="009A2D29">
            <w:pPr>
              <w:tabs>
                <w:tab w:val="center" w:pos="1320"/>
              </w:tabs>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isDisplay</w:t>
            </w:r>
          </w:p>
        </w:tc>
        <w:tc>
          <w:tcPr>
            <w:tcW w:w="1798" w:type="dxa"/>
          </w:tcPr>
          <w:p w:rsidR="00895CB7" w:rsidRPr="008025CD" w:rsidRDefault="00895CB7"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Integer</w:t>
            </w:r>
          </w:p>
        </w:tc>
        <w:tc>
          <w:tcPr>
            <w:tcW w:w="2459" w:type="dxa"/>
          </w:tcPr>
          <w:p w:rsidR="00895CB7" w:rsidRPr="008025CD" w:rsidRDefault="00895CB7"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332" w:type="dxa"/>
          </w:tcPr>
          <w:p w:rsidR="00895CB7" w:rsidRPr="008025CD" w:rsidRDefault="00895CB7"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bl>
    <w:p w:rsidR="007A7840" w:rsidRPr="008025CD" w:rsidRDefault="007A7840" w:rsidP="009A2D29">
      <w:pPr>
        <w:spacing w:line="360" w:lineRule="auto"/>
        <w:ind w:firstLine="0"/>
        <w:rPr>
          <w:rFonts w:asciiTheme="majorHAnsi" w:hAnsiTheme="majorHAnsi" w:cstheme="majorHAnsi"/>
          <w:b/>
          <w:sz w:val="26"/>
          <w:szCs w:val="26"/>
          <w:lang w:val="en-US"/>
        </w:rPr>
      </w:pPr>
    </w:p>
    <w:p w:rsidR="0017588E" w:rsidRPr="008025CD" w:rsidRDefault="00A24074"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Bảng Food</w:t>
      </w:r>
    </w:p>
    <w:p w:rsidR="00A24074" w:rsidRPr="008025CD" w:rsidRDefault="00A24074" w:rsidP="009A2D29">
      <w:pPr>
        <w:spacing w:line="360" w:lineRule="auto"/>
        <w:ind w:firstLine="0"/>
        <w:rPr>
          <w:rFonts w:asciiTheme="majorHAnsi" w:hAnsiTheme="majorHAnsi" w:cstheme="majorHAnsi"/>
          <w:sz w:val="26"/>
          <w:szCs w:val="26"/>
          <w:lang w:val="en-US"/>
        </w:rPr>
      </w:pPr>
    </w:p>
    <w:p w:rsidR="00A24074" w:rsidRPr="008025CD" w:rsidRDefault="00A24074"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lang w:val="en-US"/>
        </w:rPr>
        <w:t>Object</w:t>
      </w:r>
      <w:r w:rsidR="00924E89" w:rsidRPr="008025CD">
        <w:rPr>
          <w:rFonts w:asciiTheme="majorHAnsi" w:hAnsiTheme="majorHAnsi" w:cstheme="majorHAnsi"/>
          <w:b/>
          <w:sz w:val="26"/>
          <w:szCs w:val="26"/>
        </w:rPr>
        <w:t>FoodAttribute</w:t>
      </w:r>
    </w:p>
    <w:p w:rsidR="00A24074" w:rsidRPr="008025CD" w:rsidRDefault="00924E89"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Là object phân loại hàng hóa bán trên website, phân loại </w:t>
      </w:r>
      <w:proofErr w:type="gramStart"/>
      <w:r w:rsidRPr="008025CD">
        <w:rPr>
          <w:rFonts w:asciiTheme="majorHAnsi" w:hAnsiTheme="majorHAnsi" w:cstheme="majorHAnsi"/>
          <w:sz w:val="26"/>
          <w:szCs w:val="26"/>
          <w:lang w:val="en-US"/>
        </w:rPr>
        <w:t>theo</w:t>
      </w:r>
      <w:proofErr w:type="gramEnd"/>
      <w:r w:rsidRPr="008025CD">
        <w:rPr>
          <w:rFonts w:asciiTheme="majorHAnsi" w:hAnsiTheme="majorHAnsi" w:cstheme="majorHAnsi"/>
          <w:sz w:val="26"/>
          <w:szCs w:val="26"/>
          <w:lang w:val="en-US"/>
        </w:rPr>
        <w:t xml:space="preserve"> món ăn hoặc hình thức cửa hàng. Object </w:t>
      </w:r>
      <w:r w:rsidRPr="008025CD">
        <w:rPr>
          <w:rFonts w:asciiTheme="majorHAnsi" w:hAnsiTheme="majorHAnsi" w:cstheme="majorHAnsi"/>
          <w:sz w:val="26"/>
          <w:szCs w:val="26"/>
        </w:rPr>
        <w:t>FoodAttribute</w:t>
      </w:r>
      <w:r w:rsidRPr="008025CD">
        <w:rPr>
          <w:rFonts w:asciiTheme="majorHAnsi" w:hAnsiTheme="majorHAnsi" w:cstheme="majorHAnsi"/>
          <w:sz w:val="26"/>
          <w:szCs w:val="26"/>
          <w:lang w:val="en-US"/>
        </w:rPr>
        <w:t xml:space="preserve"> bao gồm thông tin sau:</w:t>
      </w:r>
    </w:p>
    <w:p w:rsidR="00A5713B" w:rsidRPr="008025CD" w:rsidRDefault="00A5713B" w:rsidP="009A2D29">
      <w:pPr>
        <w:spacing w:line="360" w:lineRule="auto"/>
        <w:ind w:firstLine="0"/>
        <w:rPr>
          <w:rFonts w:asciiTheme="majorHAnsi" w:hAnsiTheme="majorHAnsi" w:cstheme="majorHAnsi"/>
          <w:sz w:val="26"/>
          <w:szCs w:val="26"/>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6"/>
        <w:gridCol w:w="2857"/>
        <w:gridCol w:w="1798"/>
        <w:gridCol w:w="2459"/>
        <w:gridCol w:w="1332"/>
      </w:tblGrid>
      <w:tr w:rsidR="00924E89" w:rsidRPr="008025CD" w:rsidTr="005C0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rsidR="00924E89" w:rsidRPr="008025CD" w:rsidRDefault="00924E89"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STT</w:t>
            </w:r>
          </w:p>
        </w:tc>
        <w:tc>
          <w:tcPr>
            <w:tcW w:w="2857" w:type="dxa"/>
          </w:tcPr>
          <w:p w:rsidR="00924E89" w:rsidRPr="008025CD" w:rsidRDefault="00924E89"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Tên</w:t>
            </w:r>
          </w:p>
        </w:tc>
        <w:tc>
          <w:tcPr>
            <w:tcW w:w="1798" w:type="dxa"/>
          </w:tcPr>
          <w:p w:rsidR="00924E89" w:rsidRPr="008025CD" w:rsidRDefault="00924E89"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Kiểu</w:t>
            </w:r>
          </w:p>
        </w:tc>
        <w:tc>
          <w:tcPr>
            <w:tcW w:w="2459" w:type="dxa"/>
          </w:tcPr>
          <w:p w:rsidR="00924E89" w:rsidRPr="008025CD" w:rsidRDefault="00924E89"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Diễn giải</w:t>
            </w:r>
          </w:p>
        </w:tc>
        <w:tc>
          <w:tcPr>
            <w:tcW w:w="1332" w:type="dxa"/>
          </w:tcPr>
          <w:p w:rsidR="00924E89" w:rsidRPr="008025CD" w:rsidRDefault="00924E89"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Chú ý</w:t>
            </w:r>
          </w:p>
        </w:tc>
      </w:tr>
      <w:tr w:rsidR="00924E89" w:rsidRPr="008025CD" w:rsidTr="005C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924E89" w:rsidRPr="008025CD" w:rsidRDefault="00924E89"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w:t>
            </w:r>
          </w:p>
        </w:tc>
        <w:tc>
          <w:tcPr>
            <w:tcW w:w="2857" w:type="dxa"/>
            <w:tcBorders>
              <w:top w:val="none" w:sz="0" w:space="0" w:color="auto"/>
              <w:bottom w:val="none" w:sz="0" w:space="0" w:color="auto"/>
            </w:tcBorders>
          </w:tcPr>
          <w:p w:rsidR="00924E89" w:rsidRPr="008025CD" w:rsidRDefault="00924E89"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productAttributeId</w:t>
            </w:r>
          </w:p>
        </w:tc>
        <w:tc>
          <w:tcPr>
            <w:tcW w:w="1798" w:type="dxa"/>
            <w:tcBorders>
              <w:top w:val="none" w:sz="0" w:space="0" w:color="auto"/>
              <w:bottom w:val="none" w:sz="0" w:space="0" w:color="auto"/>
            </w:tcBorders>
          </w:tcPr>
          <w:p w:rsidR="00924E89" w:rsidRPr="008025CD" w:rsidRDefault="00924E89"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459" w:type="dxa"/>
            <w:tcBorders>
              <w:top w:val="none" w:sz="0" w:space="0" w:color="auto"/>
              <w:bottom w:val="none" w:sz="0" w:space="0" w:color="auto"/>
            </w:tcBorders>
          </w:tcPr>
          <w:p w:rsidR="00924E89" w:rsidRPr="008025CD" w:rsidRDefault="00924E89"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Mã số PhoneHistory</w:t>
            </w:r>
          </w:p>
        </w:tc>
        <w:tc>
          <w:tcPr>
            <w:tcW w:w="1332" w:type="dxa"/>
            <w:tcBorders>
              <w:top w:val="none" w:sz="0" w:space="0" w:color="auto"/>
              <w:bottom w:val="none" w:sz="0" w:space="0" w:color="auto"/>
              <w:right w:val="none" w:sz="0" w:space="0" w:color="auto"/>
            </w:tcBorders>
          </w:tcPr>
          <w:p w:rsidR="00924E89" w:rsidRPr="008025CD" w:rsidRDefault="00924E89"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Khóa chính</w:t>
            </w:r>
          </w:p>
        </w:tc>
      </w:tr>
      <w:tr w:rsidR="00924E89" w:rsidRPr="008025CD" w:rsidTr="005C0E6D">
        <w:tc>
          <w:tcPr>
            <w:cnfStyle w:val="001000000000" w:firstRow="0" w:lastRow="0" w:firstColumn="1" w:lastColumn="0" w:oddVBand="0" w:evenVBand="0" w:oddHBand="0" w:evenHBand="0" w:firstRowFirstColumn="0" w:firstRowLastColumn="0" w:lastRowFirstColumn="0" w:lastRowLastColumn="0"/>
            <w:tcW w:w="796" w:type="dxa"/>
          </w:tcPr>
          <w:p w:rsidR="00924E89" w:rsidRPr="008025CD" w:rsidRDefault="00924E89"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2</w:t>
            </w:r>
          </w:p>
        </w:tc>
        <w:tc>
          <w:tcPr>
            <w:tcW w:w="2857" w:type="dxa"/>
          </w:tcPr>
          <w:p w:rsidR="00924E89" w:rsidRPr="008025CD" w:rsidRDefault="00924E89"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productAttributeName</w:t>
            </w:r>
          </w:p>
        </w:tc>
        <w:tc>
          <w:tcPr>
            <w:tcW w:w="1798" w:type="dxa"/>
          </w:tcPr>
          <w:p w:rsidR="00924E89" w:rsidRPr="008025CD" w:rsidRDefault="00924E89"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459" w:type="dxa"/>
          </w:tcPr>
          <w:p w:rsidR="00924E89" w:rsidRPr="008025CD" w:rsidRDefault="00924E89"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Mệnh giá Xu</w:t>
            </w:r>
          </w:p>
        </w:tc>
        <w:tc>
          <w:tcPr>
            <w:tcW w:w="1332" w:type="dxa"/>
          </w:tcPr>
          <w:p w:rsidR="00924E89" w:rsidRPr="008025CD" w:rsidRDefault="00924E89"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bl>
    <w:p w:rsidR="00924E89" w:rsidRPr="008025CD" w:rsidRDefault="00924E89" w:rsidP="009A2D29">
      <w:pPr>
        <w:spacing w:line="360" w:lineRule="auto"/>
        <w:ind w:firstLine="0"/>
        <w:rPr>
          <w:rFonts w:asciiTheme="majorHAnsi" w:hAnsiTheme="majorHAnsi" w:cstheme="majorHAnsi"/>
          <w:sz w:val="26"/>
          <w:szCs w:val="26"/>
          <w:lang w:val="en-US"/>
        </w:rPr>
      </w:pPr>
    </w:p>
    <w:p w:rsidR="00A24074" w:rsidRPr="008025CD" w:rsidRDefault="00633223"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Bảng </w:t>
      </w:r>
      <w:r w:rsidRPr="008025CD">
        <w:rPr>
          <w:rFonts w:asciiTheme="majorHAnsi" w:hAnsiTheme="majorHAnsi" w:cstheme="majorHAnsi"/>
          <w:sz w:val="26"/>
          <w:szCs w:val="26"/>
        </w:rPr>
        <w:t>FoodAttribute</w:t>
      </w:r>
    </w:p>
    <w:p w:rsidR="00B344B1" w:rsidRPr="008025CD" w:rsidRDefault="00B344B1" w:rsidP="009A2D29">
      <w:pPr>
        <w:spacing w:line="360" w:lineRule="auto"/>
        <w:ind w:firstLine="0"/>
        <w:rPr>
          <w:rFonts w:asciiTheme="majorHAnsi" w:hAnsiTheme="majorHAnsi" w:cstheme="majorHAnsi"/>
          <w:sz w:val="26"/>
          <w:szCs w:val="26"/>
          <w:lang w:val="en-US"/>
        </w:rPr>
      </w:pPr>
    </w:p>
    <w:p w:rsidR="00B344B1" w:rsidRPr="008025CD" w:rsidRDefault="00B344B1"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lang w:val="en-US"/>
        </w:rPr>
        <w:t xml:space="preserve">Object </w:t>
      </w:r>
      <w:r w:rsidRPr="008025CD">
        <w:rPr>
          <w:rFonts w:asciiTheme="majorHAnsi" w:hAnsiTheme="majorHAnsi" w:cstheme="majorHAnsi"/>
          <w:b/>
          <w:sz w:val="26"/>
          <w:szCs w:val="26"/>
        </w:rPr>
        <w:t xml:space="preserve">FoodPriceLevel  </w:t>
      </w:r>
    </w:p>
    <w:p w:rsidR="00A24074" w:rsidRPr="008025CD" w:rsidRDefault="00B344B1"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Là object thông tin về các giá tiền khi bán và các kiểu định khoảng giá. Object </w:t>
      </w:r>
      <w:r w:rsidRPr="008025CD">
        <w:rPr>
          <w:rFonts w:asciiTheme="majorHAnsi" w:hAnsiTheme="majorHAnsi" w:cstheme="majorHAnsi"/>
          <w:sz w:val="26"/>
          <w:szCs w:val="26"/>
        </w:rPr>
        <w:t xml:space="preserve">FoodPriceLevel </w:t>
      </w:r>
      <w:r w:rsidRPr="008025CD">
        <w:rPr>
          <w:rFonts w:asciiTheme="majorHAnsi" w:hAnsiTheme="majorHAnsi" w:cstheme="majorHAnsi"/>
          <w:sz w:val="26"/>
          <w:szCs w:val="26"/>
          <w:lang w:val="en-US"/>
        </w:rPr>
        <w:t>gồm các thông sau:</w:t>
      </w:r>
    </w:p>
    <w:p w:rsidR="00B344B1" w:rsidRPr="008025CD" w:rsidRDefault="00B344B1" w:rsidP="009A2D29">
      <w:pPr>
        <w:spacing w:line="360" w:lineRule="auto"/>
        <w:ind w:firstLine="0"/>
        <w:rPr>
          <w:rFonts w:asciiTheme="majorHAnsi" w:hAnsiTheme="majorHAnsi" w:cstheme="majorHAnsi"/>
          <w:sz w:val="26"/>
          <w:szCs w:val="26"/>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6"/>
        <w:gridCol w:w="2857"/>
        <w:gridCol w:w="1798"/>
        <w:gridCol w:w="2459"/>
        <w:gridCol w:w="1332"/>
      </w:tblGrid>
      <w:tr w:rsidR="00B344B1" w:rsidRPr="008025CD" w:rsidTr="005C0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rsidR="00B344B1" w:rsidRPr="008025CD" w:rsidRDefault="00B344B1"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STT</w:t>
            </w:r>
          </w:p>
        </w:tc>
        <w:tc>
          <w:tcPr>
            <w:tcW w:w="2857" w:type="dxa"/>
          </w:tcPr>
          <w:p w:rsidR="00B344B1" w:rsidRPr="008025CD" w:rsidRDefault="00B344B1"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Tên</w:t>
            </w:r>
          </w:p>
        </w:tc>
        <w:tc>
          <w:tcPr>
            <w:tcW w:w="1798" w:type="dxa"/>
          </w:tcPr>
          <w:p w:rsidR="00B344B1" w:rsidRPr="008025CD" w:rsidRDefault="00B344B1"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Kiểu</w:t>
            </w:r>
          </w:p>
        </w:tc>
        <w:tc>
          <w:tcPr>
            <w:tcW w:w="2459" w:type="dxa"/>
          </w:tcPr>
          <w:p w:rsidR="00B344B1" w:rsidRPr="008025CD" w:rsidRDefault="00B344B1"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Diễn giải</w:t>
            </w:r>
          </w:p>
        </w:tc>
        <w:tc>
          <w:tcPr>
            <w:tcW w:w="1332" w:type="dxa"/>
          </w:tcPr>
          <w:p w:rsidR="00B344B1" w:rsidRPr="008025CD" w:rsidRDefault="00B344B1"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Chú ý</w:t>
            </w:r>
          </w:p>
        </w:tc>
      </w:tr>
      <w:tr w:rsidR="00B344B1" w:rsidRPr="008025CD" w:rsidTr="005C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B344B1" w:rsidRPr="008025CD" w:rsidRDefault="00B344B1"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w:t>
            </w:r>
          </w:p>
        </w:tc>
        <w:tc>
          <w:tcPr>
            <w:tcW w:w="2857" w:type="dxa"/>
            <w:tcBorders>
              <w:top w:val="none" w:sz="0" w:space="0" w:color="auto"/>
              <w:bottom w:val="none" w:sz="0" w:space="0" w:color="auto"/>
            </w:tcBorders>
          </w:tcPr>
          <w:p w:rsidR="00B344B1" w:rsidRPr="008025CD" w:rsidRDefault="00B344B1"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foodPriceLevelId</w:t>
            </w:r>
          </w:p>
        </w:tc>
        <w:tc>
          <w:tcPr>
            <w:tcW w:w="1798" w:type="dxa"/>
            <w:tcBorders>
              <w:top w:val="none" w:sz="0" w:space="0" w:color="auto"/>
              <w:bottom w:val="none" w:sz="0" w:space="0" w:color="auto"/>
            </w:tcBorders>
          </w:tcPr>
          <w:p w:rsidR="00B344B1" w:rsidRPr="008025CD" w:rsidRDefault="00B344B1"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459" w:type="dxa"/>
            <w:tcBorders>
              <w:top w:val="none" w:sz="0" w:space="0" w:color="auto"/>
              <w:bottom w:val="none" w:sz="0" w:space="0" w:color="auto"/>
            </w:tcBorders>
          </w:tcPr>
          <w:p w:rsidR="00B344B1" w:rsidRPr="008025CD" w:rsidRDefault="00B344B1"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Mã số PhoneHistory</w:t>
            </w:r>
          </w:p>
        </w:tc>
        <w:tc>
          <w:tcPr>
            <w:tcW w:w="1332" w:type="dxa"/>
            <w:tcBorders>
              <w:top w:val="none" w:sz="0" w:space="0" w:color="auto"/>
              <w:bottom w:val="none" w:sz="0" w:space="0" w:color="auto"/>
              <w:right w:val="none" w:sz="0" w:space="0" w:color="auto"/>
            </w:tcBorders>
          </w:tcPr>
          <w:p w:rsidR="00B344B1" w:rsidRPr="008025CD" w:rsidRDefault="00B344B1"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Khóa chính</w:t>
            </w:r>
          </w:p>
        </w:tc>
      </w:tr>
      <w:tr w:rsidR="00B344B1" w:rsidRPr="008025CD" w:rsidTr="005C0E6D">
        <w:tc>
          <w:tcPr>
            <w:cnfStyle w:val="001000000000" w:firstRow="0" w:lastRow="0" w:firstColumn="1" w:lastColumn="0" w:oddVBand="0" w:evenVBand="0" w:oddHBand="0" w:evenHBand="0" w:firstRowFirstColumn="0" w:firstRowLastColumn="0" w:lastRowFirstColumn="0" w:lastRowLastColumn="0"/>
            <w:tcW w:w="796" w:type="dxa"/>
          </w:tcPr>
          <w:p w:rsidR="00B344B1" w:rsidRPr="008025CD" w:rsidRDefault="00B344B1"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2</w:t>
            </w:r>
          </w:p>
        </w:tc>
        <w:tc>
          <w:tcPr>
            <w:tcW w:w="2857" w:type="dxa"/>
          </w:tcPr>
          <w:p w:rsidR="00B344B1" w:rsidRPr="008025CD" w:rsidRDefault="00B344B1"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startPrice</w:t>
            </w:r>
          </w:p>
        </w:tc>
        <w:tc>
          <w:tcPr>
            <w:tcW w:w="1798" w:type="dxa"/>
          </w:tcPr>
          <w:p w:rsidR="00B344B1" w:rsidRPr="008025CD" w:rsidRDefault="00B344B1"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Long</w:t>
            </w:r>
          </w:p>
        </w:tc>
        <w:tc>
          <w:tcPr>
            <w:tcW w:w="2459" w:type="dxa"/>
          </w:tcPr>
          <w:p w:rsidR="00B344B1" w:rsidRPr="008025CD" w:rsidRDefault="00B344B1"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Mệnh giá Xu</w:t>
            </w:r>
          </w:p>
        </w:tc>
        <w:tc>
          <w:tcPr>
            <w:tcW w:w="1332" w:type="dxa"/>
          </w:tcPr>
          <w:p w:rsidR="00B344B1" w:rsidRPr="008025CD" w:rsidRDefault="00B344B1"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B344B1" w:rsidRPr="008025CD" w:rsidTr="00A57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B344B1" w:rsidRPr="008025CD" w:rsidRDefault="00A5713B"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3</w:t>
            </w:r>
          </w:p>
        </w:tc>
        <w:tc>
          <w:tcPr>
            <w:tcW w:w="2857" w:type="dxa"/>
            <w:tcBorders>
              <w:top w:val="none" w:sz="0" w:space="0" w:color="auto"/>
              <w:bottom w:val="none" w:sz="0" w:space="0" w:color="auto"/>
            </w:tcBorders>
          </w:tcPr>
          <w:p w:rsidR="00B344B1" w:rsidRPr="008025CD" w:rsidRDefault="00B344B1"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8025CD">
              <w:rPr>
                <w:rFonts w:asciiTheme="majorHAnsi" w:hAnsiTheme="majorHAnsi" w:cstheme="majorHAnsi"/>
                <w:sz w:val="26"/>
                <w:szCs w:val="26"/>
              </w:rPr>
              <w:t>endPrice</w:t>
            </w:r>
          </w:p>
        </w:tc>
        <w:tc>
          <w:tcPr>
            <w:tcW w:w="1798" w:type="dxa"/>
            <w:tcBorders>
              <w:top w:val="none" w:sz="0" w:space="0" w:color="auto"/>
              <w:bottom w:val="none" w:sz="0" w:space="0" w:color="auto"/>
            </w:tcBorders>
          </w:tcPr>
          <w:p w:rsidR="00B344B1" w:rsidRPr="008025CD" w:rsidRDefault="00B344B1"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long</w:t>
            </w:r>
          </w:p>
        </w:tc>
        <w:tc>
          <w:tcPr>
            <w:tcW w:w="2459" w:type="dxa"/>
            <w:tcBorders>
              <w:top w:val="none" w:sz="0" w:space="0" w:color="auto"/>
              <w:bottom w:val="none" w:sz="0" w:space="0" w:color="auto"/>
            </w:tcBorders>
          </w:tcPr>
          <w:p w:rsidR="00B344B1" w:rsidRPr="008025CD" w:rsidRDefault="00B344B1"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c>
          <w:tcPr>
            <w:tcW w:w="1332" w:type="dxa"/>
            <w:tcBorders>
              <w:top w:val="none" w:sz="0" w:space="0" w:color="auto"/>
              <w:bottom w:val="none" w:sz="0" w:space="0" w:color="auto"/>
              <w:right w:val="none" w:sz="0" w:space="0" w:color="auto"/>
            </w:tcBorders>
          </w:tcPr>
          <w:p w:rsidR="00B344B1" w:rsidRPr="008025CD" w:rsidRDefault="00B344B1"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p>
        </w:tc>
      </w:tr>
    </w:tbl>
    <w:p w:rsidR="00B344B1" w:rsidRPr="008025CD" w:rsidRDefault="00B344B1" w:rsidP="009A2D29">
      <w:pPr>
        <w:spacing w:line="360" w:lineRule="auto"/>
        <w:ind w:firstLine="0"/>
        <w:rPr>
          <w:rFonts w:asciiTheme="majorHAnsi" w:hAnsiTheme="majorHAnsi" w:cstheme="majorHAnsi"/>
          <w:sz w:val="26"/>
          <w:szCs w:val="26"/>
          <w:lang w:val="en-US"/>
        </w:rPr>
      </w:pPr>
    </w:p>
    <w:p w:rsidR="00B344B1" w:rsidRPr="008025CD" w:rsidRDefault="00B344B1"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Bảng </w:t>
      </w:r>
      <w:r w:rsidRPr="008025CD">
        <w:rPr>
          <w:rFonts w:asciiTheme="majorHAnsi" w:hAnsiTheme="majorHAnsi" w:cstheme="majorHAnsi"/>
          <w:sz w:val="26"/>
          <w:szCs w:val="26"/>
        </w:rPr>
        <w:t>FoodPriceLevel</w:t>
      </w:r>
    </w:p>
    <w:p w:rsidR="00C53C07" w:rsidRPr="008025CD" w:rsidRDefault="00C53C07" w:rsidP="009A2D29">
      <w:pPr>
        <w:spacing w:line="360" w:lineRule="auto"/>
        <w:ind w:firstLine="0"/>
        <w:rPr>
          <w:rFonts w:asciiTheme="majorHAnsi" w:hAnsiTheme="majorHAnsi" w:cstheme="majorHAnsi"/>
          <w:sz w:val="26"/>
          <w:szCs w:val="26"/>
          <w:lang w:val="en-US"/>
        </w:rPr>
      </w:pPr>
    </w:p>
    <w:p w:rsidR="00C53C07" w:rsidRPr="008025CD" w:rsidRDefault="00C53C07"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lang w:val="en-US"/>
        </w:rPr>
        <w:t xml:space="preserve">Object </w:t>
      </w:r>
      <w:r w:rsidRPr="008025CD">
        <w:rPr>
          <w:rFonts w:asciiTheme="majorHAnsi" w:hAnsiTheme="majorHAnsi" w:cstheme="majorHAnsi"/>
          <w:b/>
          <w:sz w:val="26"/>
          <w:szCs w:val="26"/>
        </w:rPr>
        <w:t>FoodStatus</w:t>
      </w:r>
    </w:p>
    <w:p w:rsidR="00C53C07" w:rsidRPr="008025CD" w:rsidRDefault="00C53C07"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lastRenderedPageBreak/>
        <w:t xml:space="preserve">Là object thông tin về trạng thái món hàng đang bán. Object </w:t>
      </w:r>
      <w:r w:rsidRPr="008025CD">
        <w:rPr>
          <w:rFonts w:asciiTheme="majorHAnsi" w:hAnsiTheme="majorHAnsi" w:cstheme="majorHAnsi"/>
          <w:sz w:val="26"/>
          <w:szCs w:val="26"/>
        </w:rPr>
        <w:t>FoodStatus</w:t>
      </w:r>
      <w:r w:rsidRPr="008025CD">
        <w:rPr>
          <w:rFonts w:asciiTheme="majorHAnsi" w:hAnsiTheme="majorHAnsi" w:cstheme="majorHAnsi"/>
          <w:sz w:val="26"/>
          <w:szCs w:val="26"/>
          <w:lang w:val="en-US"/>
        </w:rPr>
        <w:t xml:space="preserve"> gồm các thông sau:</w:t>
      </w:r>
    </w:p>
    <w:p w:rsidR="00C53C07" w:rsidRPr="008025CD" w:rsidRDefault="00C53C07" w:rsidP="009A2D29">
      <w:pPr>
        <w:spacing w:line="360" w:lineRule="auto"/>
        <w:ind w:firstLine="0"/>
        <w:rPr>
          <w:rFonts w:asciiTheme="majorHAnsi" w:hAnsiTheme="majorHAnsi" w:cstheme="majorHAnsi"/>
          <w:sz w:val="26"/>
          <w:szCs w:val="26"/>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6"/>
        <w:gridCol w:w="2857"/>
        <w:gridCol w:w="1798"/>
        <w:gridCol w:w="2459"/>
        <w:gridCol w:w="1332"/>
      </w:tblGrid>
      <w:tr w:rsidR="00C53C07" w:rsidRPr="008025CD" w:rsidTr="005C0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rsidR="00C53C07" w:rsidRPr="008025CD" w:rsidRDefault="00C53C07"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STT</w:t>
            </w:r>
          </w:p>
        </w:tc>
        <w:tc>
          <w:tcPr>
            <w:tcW w:w="2857" w:type="dxa"/>
          </w:tcPr>
          <w:p w:rsidR="00C53C07" w:rsidRPr="008025CD" w:rsidRDefault="00C53C07"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Tên</w:t>
            </w:r>
          </w:p>
        </w:tc>
        <w:tc>
          <w:tcPr>
            <w:tcW w:w="1798" w:type="dxa"/>
          </w:tcPr>
          <w:p w:rsidR="00C53C07" w:rsidRPr="008025CD" w:rsidRDefault="00C53C07"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Kiểu</w:t>
            </w:r>
          </w:p>
        </w:tc>
        <w:tc>
          <w:tcPr>
            <w:tcW w:w="2459" w:type="dxa"/>
          </w:tcPr>
          <w:p w:rsidR="00C53C07" w:rsidRPr="008025CD" w:rsidRDefault="00C53C07"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Diễn giải</w:t>
            </w:r>
          </w:p>
        </w:tc>
        <w:tc>
          <w:tcPr>
            <w:tcW w:w="1332" w:type="dxa"/>
          </w:tcPr>
          <w:p w:rsidR="00C53C07" w:rsidRPr="008025CD" w:rsidRDefault="00C53C07"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Chú ý</w:t>
            </w:r>
          </w:p>
        </w:tc>
      </w:tr>
      <w:tr w:rsidR="00C53C07" w:rsidRPr="008025CD" w:rsidTr="005C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C53C07" w:rsidRPr="008025CD" w:rsidRDefault="00C53C07"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w:t>
            </w:r>
          </w:p>
        </w:tc>
        <w:tc>
          <w:tcPr>
            <w:tcW w:w="2857" w:type="dxa"/>
            <w:tcBorders>
              <w:top w:val="none" w:sz="0" w:space="0" w:color="auto"/>
              <w:bottom w:val="none" w:sz="0" w:space="0" w:color="auto"/>
            </w:tcBorders>
          </w:tcPr>
          <w:p w:rsidR="00C53C07" w:rsidRPr="008025CD" w:rsidRDefault="00C53C07"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foodStatusId</w:t>
            </w:r>
          </w:p>
        </w:tc>
        <w:tc>
          <w:tcPr>
            <w:tcW w:w="1798" w:type="dxa"/>
            <w:tcBorders>
              <w:top w:val="none" w:sz="0" w:space="0" w:color="auto"/>
              <w:bottom w:val="none" w:sz="0" w:space="0" w:color="auto"/>
            </w:tcBorders>
          </w:tcPr>
          <w:p w:rsidR="00C53C07" w:rsidRPr="008025CD" w:rsidRDefault="00C53C07"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459" w:type="dxa"/>
            <w:tcBorders>
              <w:top w:val="none" w:sz="0" w:space="0" w:color="auto"/>
              <w:bottom w:val="none" w:sz="0" w:space="0" w:color="auto"/>
            </w:tcBorders>
          </w:tcPr>
          <w:p w:rsidR="00C53C07" w:rsidRPr="008025CD" w:rsidRDefault="00C53C07"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Mã số PhoneHistory</w:t>
            </w:r>
          </w:p>
        </w:tc>
        <w:tc>
          <w:tcPr>
            <w:tcW w:w="1332" w:type="dxa"/>
            <w:tcBorders>
              <w:top w:val="none" w:sz="0" w:space="0" w:color="auto"/>
              <w:bottom w:val="none" w:sz="0" w:space="0" w:color="auto"/>
              <w:right w:val="none" w:sz="0" w:space="0" w:color="auto"/>
            </w:tcBorders>
          </w:tcPr>
          <w:p w:rsidR="00C53C07" w:rsidRPr="008025CD" w:rsidRDefault="00C53C07"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Khóa chính</w:t>
            </w:r>
          </w:p>
        </w:tc>
      </w:tr>
      <w:tr w:rsidR="00C53C07" w:rsidRPr="008025CD" w:rsidTr="005C0E6D">
        <w:tc>
          <w:tcPr>
            <w:cnfStyle w:val="001000000000" w:firstRow="0" w:lastRow="0" w:firstColumn="1" w:lastColumn="0" w:oddVBand="0" w:evenVBand="0" w:oddHBand="0" w:evenHBand="0" w:firstRowFirstColumn="0" w:firstRowLastColumn="0" w:lastRowFirstColumn="0" w:lastRowLastColumn="0"/>
            <w:tcW w:w="796" w:type="dxa"/>
          </w:tcPr>
          <w:p w:rsidR="00C53C07" w:rsidRPr="008025CD" w:rsidRDefault="00C53C07"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2</w:t>
            </w:r>
          </w:p>
        </w:tc>
        <w:tc>
          <w:tcPr>
            <w:tcW w:w="2857" w:type="dxa"/>
          </w:tcPr>
          <w:p w:rsidR="00C53C07" w:rsidRPr="008025CD" w:rsidRDefault="00C53C07"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foodStatusName</w:t>
            </w:r>
          </w:p>
        </w:tc>
        <w:tc>
          <w:tcPr>
            <w:tcW w:w="1798" w:type="dxa"/>
          </w:tcPr>
          <w:p w:rsidR="00C53C07" w:rsidRPr="008025CD" w:rsidRDefault="00C53C07"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459" w:type="dxa"/>
          </w:tcPr>
          <w:p w:rsidR="00C53C07" w:rsidRPr="008025CD" w:rsidRDefault="00C53C07"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Mệnh giá Xu</w:t>
            </w:r>
          </w:p>
        </w:tc>
        <w:tc>
          <w:tcPr>
            <w:tcW w:w="1332" w:type="dxa"/>
          </w:tcPr>
          <w:p w:rsidR="00C53C07" w:rsidRPr="008025CD" w:rsidRDefault="00C53C07"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bl>
    <w:p w:rsidR="00C53C07" w:rsidRPr="008025CD" w:rsidRDefault="00C53C07" w:rsidP="009A2D29">
      <w:pPr>
        <w:spacing w:line="360" w:lineRule="auto"/>
        <w:ind w:firstLine="0"/>
        <w:rPr>
          <w:rFonts w:asciiTheme="majorHAnsi" w:hAnsiTheme="majorHAnsi" w:cstheme="majorHAnsi"/>
          <w:sz w:val="26"/>
          <w:szCs w:val="26"/>
          <w:lang w:val="en-US"/>
        </w:rPr>
      </w:pPr>
    </w:p>
    <w:p w:rsidR="00A24074" w:rsidRPr="008025CD" w:rsidRDefault="00C53C07"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Bảng </w:t>
      </w:r>
      <w:r w:rsidRPr="008025CD">
        <w:rPr>
          <w:rFonts w:asciiTheme="majorHAnsi" w:hAnsiTheme="majorHAnsi" w:cstheme="majorHAnsi"/>
          <w:sz w:val="26"/>
          <w:szCs w:val="26"/>
        </w:rPr>
        <w:t>FoodStatus</w:t>
      </w:r>
    </w:p>
    <w:p w:rsidR="00C53C07" w:rsidRPr="008025CD" w:rsidRDefault="00C53C07" w:rsidP="009A2D29">
      <w:pPr>
        <w:spacing w:line="360" w:lineRule="auto"/>
        <w:ind w:firstLine="0"/>
        <w:rPr>
          <w:rFonts w:asciiTheme="majorHAnsi" w:hAnsiTheme="majorHAnsi" w:cstheme="majorHAnsi"/>
          <w:sz w:val="26"/>
          <w:szCs w:val="26"/>
          <w:lang w:val="en-US"/>
        </w:rPr>
      </w:pPr>
    </w:p>
    <w:p w:rsidR="00C53C07" w:rsidRPr="008025CD" w:rsidRDefault="00C53C07"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lang w:val="en-US"/>
        </w:rPr>
        <w:t xml:space="preserve">Object </w:t>
      </w:r>
      <w:r w:rsidRPr="008025CD">
        <w:rPr>
          <w:rFonts w:asciiTheme="majorHAnsi" w:hAnsiTheme="majorHAnsi" w:cstheme="majorHAnsi"/>
          <w:b/>
          <w:sz w:val="26"/>
          <w:szCs w:val="26"/>
        </w:rPr>
        <w:t>FoodType</w:t>
      </w:r>
    </w:p>
    <w:p w:rsidR="00C53C07" w:rsidRPr="008025CD" w:rsidRDefault="00C53C07"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Là object thông tin về các loại thực phẩm bán trên website. Object </w:t>
      </w:r>
      <w:r w:rsidRPr="008025CD">
        <w:rPr>
          <w:rFonts w:asciiTheme="majorHAnsi" w:hAnsiTheme="majorHAnsi" w:cstheme="majorHAnsi"/>
          <w:sz w:val="26"/>
          <w:szCs w:val="26"/>
        </w:rPr>
        <w:t>FoodType</w:t>
      </w:r>
      <w:r w:rsidRPr="008025CD">
        <w:rPr>
          <w:rFonts w:asciiTheme="majorHAnsi" w:hAnsiTheme="majorHAnsi" w:cstheme="majorHAnsi"/>
          <w:sz w:val="26"/>
          <w:szCs w:val="26"/>
          <w:lang w:val="en-US"/>
        </w:rPr>
        <w:t xml:space="preserve"> gồm các thông sau:</w:t>
      </w:r>
    </w:p>
    <w:p w:rsidR="00C53C07" w:rsidRPr="008025CD" w:rsidRDefault="00C53C07" w:rsidP="009A2D29">
      <w:pPr>
        <w:spacing w:line="360" w:lineRule="auto"/>
        <w:ind w:firstLine="0"/>
        <w:rPr>
          <w:rFonts w:asciiTheme="majorHAnsi" w:hAnsiTheme="majorHAnsi" w:cstheme="majorHAnsi"/>
          <w:sz w:val="26"/>
          <w:szCs w:val="26"/>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6"/>
        <w:gridCol w:w="2857"/>
        <w:gridCol w:w="1798"/>
        <w:gridCol w:w="2459"/>
        <w:gridCol w:w="1332"/>
      </w:tblGrid>
      <w:tr w:rsidR="00C53C07" w:rsidRPr="008025CD" w:rsidTr="005C0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rsidR="00C53C07" w:rsidRPr="008025CD" w:rsidRDefault="00C53C07"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STT</w:t>
            </w:r>
          </w:p>
        </w:tc>
        <w:tc>
          <w:tcPr>
            <w:tcW w:w="2857" w:type="dxa"/>
          </w:tcPr>
          <w:p w:rsidR="00C53C07" w:rsidRPr="008025CD" w:rsidRDefault="00C53C07"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Tên</w:t>
            </w:r>
          </w:p>
        </w:tc>
        <w:tc>
          <w:tcPr>
            <w:tcW w:w="1798" w:type="dxa"/>
          </w:tcPr>
          <w:p w:rsidR="00C53C07" w:rsidRPr="008025CD" w:rsidRDefault="00C53C07"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Kiểu</w:t>
            </w:r>
          </w:p>
        </w:tc>
        <w:tc>
          <w:tcPr>
            <w:tcW w:w="2459" w:type="dxa"/>
          </w:tcPr>
          <w:p w:rsidR="00C53C07" w:rsidRPr="008025CD" w:rsidRDefault="00C53C07"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Diễn giải</w:t>
            </w:r>
          </w:p>
        </w:tc>
        <w:tc>
          <w:tcPr>
            <w:tcW w:w="1332" w:type="dxa"/>
          </w:tcPr>
          <w:p w:rsidR="00C53C07" w:rsidRPr="008025CD" w:rsidRDefault="00C53C07" w:rsidP="009A2D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Chú ý</w:t>
            </w:r>
          </w:p>
        </w:tc>
      </w:tr>
      <w:tr w:rsidR="00C53C07" w:rsidRPr="008025CD" w:rsidTr="005C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none" w:sz="0" w:space="0" w:color="auto"/>
              <w:left w:val="none" w:sz="0" w:space="0" w:color="auto"/>
              <w:bottom w:val="none" w:sz="0" w:space="0" w:color="auto"/>
            </w:tcBorders>
          </w:tcPr>
          <w:p w:rsidR="00C53C07" w:rsidRPr="008025CD" w:rsidRDefault="00C53C07"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1</w:t>
            </w:r>
          </w:p>
        </w:tc>
        <w:tc>
          <w:tcPr>
            <w:tcW w:w="2857" w:type="dxa"/>
            <w:tcBorders>
              <w:top w:val="none" w:sz="0" w:space="0" w:color="auto"/>
              <w:bottom w:val="none" w:sz="0" w:space="0" w:color="auto"/>
            </w:tcBorders>
          </w:tcPr>
          <w:p w:rsidR="00C53C07" w:rsidRPr="008025CD" w:rsidRDefault="00C53C07"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productTypeId</w:t>
            </w:r>
          </w:p>
        </w:tc>
        <w:tc>
          <w:tcPr>
            <w:tcW w:w="1798" w:type="dxa"/>
            <w:tcBorders>
              <w:top w:val="none" w:sz="0" w:space="0" w:color="auto"/>
              <w:bottom w:val="none" w:sz="0" w:space="0" w:color="auto"/>
            </w:tcBorders>
          </w:tcPr>
          <w:p w:rsidR="00C53C07" w:rsidRPr="008025CD" w:rsidRDefault="00C53C07"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459" w:type="dxa"/>
            <w:tcBorders>
              <w:top w:val="none" w:sz="0" w:space="0" w:color="auto"/>
              <w:bottom w:val="none" w:sz="0" w:space="0" w:color="auto"/>
            </w:tcBorders>
          </w:tcPr>
          <w:p w:rsidR="00C53C07" w:rsidRPr="008025CD" w:rsidRDefault="00C53C07"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Mã số PhoneHistory</w:t>
            </w:r>
          </w:p>
        </w:tc>
        <w:tc>
          <w:tcPr>
            <w:tcW w:w="1332" w:type="dxa"/>
            <w:tcBorders>
              <w:top w:val="none" w:sz="0" w:space="0" w:color="auto"/>
              <w:bottom w:val="none" w:sz="0" w:space="0" w:color="auto"/>
              <w:right w:val="none" w:sz="0" w:space="0" w:color="auto"/>
            </w:tcBorders>
          </w:tcPr>
          <w:p w:rsidR="00C53C07" w:rsidRPr="008025CD" w:rsidRDefault="00C53C07" w:rsidP="009A2D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Khóa chính</w:t>
            </w:r>
          </w:p>
        </w:tc>
      </w:tr>
      <w:tr w:rsidR="00C53C07" w:rsidRPr="008025CD" w:rsidTr="005C0E6D">
        <w:tc>
          <w:tcPr>
            <w:cnfStyle w:val="001000000000" w:firstRow="0" w:lastRow="0" w:firstColumn="1" w:lastColumn="0" w:oddVBand="0" w:evenVBand="0" w:oddHBand="0" w:evenHBand="0" w:firstRowFirstColumn="0" w:firstRowLastColumn="0" w:lastRowFirstColumn="0" w:lastRowLastColumn="0"/>
            <w:tcW w:w="796" w:type="dxa"/>
          </w:tcPr>
          <w:p w:rsidR="00C53C07" w:rsidRPr="008025CD" w:rsidRDefault="00C53C07"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2</w:t>
            </w:r>
          </w:p>
        </w:tc>
        <w:tc>
          <w:tcPr>
            <w:tcW w:w="2857" w:type="dxa"/>
          </w:tcPr>
          <w:p w:rsidR="00C53C07" w:rsidRPr="008025CD" w:rsidRDefault="00C53C07"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rPr>
              <w:t>productTypeName</w:t>
            </w:r>
          </w:p>
        </w:tc>
        <w:tc>
          <w:tcPr>
            <w:tcW w:w="1798" w:type="dxa"/>
          </w:tcPr>
          <w:p w:rsidR="00C53C07" w:rsidRPr="008025CD" w:rsidRDefault="00C53C07"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String</w:t>
            </w:r>
          </w:p>
        </w:tc>
        <w:tc>
          <w:tcPr>
            <w:tcW w:w="2459" w:type="dxa"/>
          </w:tcPr>
          <w:p w:rsidR="00C53C07" w:rsidRPr="008025CD" w:rsidRDefault="00C53C07"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8025CD">
              <w:rPr>
                <w:rFonts w:asciiTheme="majorHAnsi" w:hAnsiTheme="majorHAnsi" w:cstheme="majorHAnsi"/>
                <w:sz w:val="26"/>
                <w:szCs w:val="26"/>
                <w:lang w:val="en-US"/>
              </w:rPr>
              <w:t>Mệnh giá Xu</w:t>
            </w:r>
          </w:p>
        </w:tc>
        <w:tc>
          <w:tcPr>
            <w:tcW w:w="1332" w:type="dxa"/>
          </w:tcPr>
          <w:p w:rsidR="00C53C07" w:rsidRPr="008025CD" w:rsidRDefault="00C53C07" w:rsidP="009A2D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bl>
    <w:p w:rsidR="00C53C07" w:rsidRPr="008025CD" w:rsidRDefault="00C53C07" w:rsidP="009A2D29">
      <w:pPr>
        <w:spacing w:line="360" w:lineRule="auto"/>
        <w:ind w:firstLine="0"/>
        <w:rPr>
          <w:rFonts w:asciiTheme="majorHAnsi" w:hAnsiTheme="majorHAnsi" w:cstheme="majorHAnsi"/>
          <w:sz w:val="26"/>
          <w:szCs w:val="26"/>
          <w:lang w:val="en-US"/>
        </w:rPr>
      </w:pPr>
    </w:p>
    <w:p w:rsidR="00C53C07" w:rsidRPr="008025CD" w:rsidRDefault="00C53C07"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lang w:val="en-US"/>
        </w:rPr>
        <w:t xml:space="preserve">Bảng </w:t>
      </w:r>
      <w:r w:rsidRPr="008025CD">
        <w:rPr>
          <w:rFonts w:asciiTheme="majorHAnsi" w:hAnsiTheme="majorHAnsi" w:cstheme="majorHAnsi"/>
          <w:sz w:val="26"/>
          <w:szCs w:val="26"/>
        </w:rPr>
        <w:t>FoodType</w:t>
      </w:r>
    </w:p>
    <w:p w:rsidR="006F352C" w:rsidRPr="008025CD" w:rsidRDefault="006F352C" w:rsidP="009A2D29">
      <w:pPr>
        <w:spacing w:line="360" w:lineRule="auto"/>
        <w:rPr>
          <w:rFonts w:asciiTheme="majorHAnsi" w:hAnsiTheme="majorHAnsi" w:cstheme="majorHAnsi"/>
          <w:b/>
          <w:sz w:val="26"/>
          <w:szCs w:val="26"/>
          <w:lang w:val="en-US"/>
        </w:rPr>
      </w:pPr>
    </w:p>
    <w:p w:rsidR="006F352C" w:rsidRPr="008025CD" w:rsidRDefault="006F352C" w:rsidP="009A2D29">
      <w:pPr>
        <w:spacing w:line="360" w:lineRule="auto"/>
        <w:rPr>
          <w:rFonts w:asciiTheme="majorHAnsi" w:hAnsiTheme="majorHAnsi" w:cstheme="majorHAnsi"/>
          <w:b/>
          <w:sz w:val="26"/>
          <w:szCs w:val="26"/>
          <w:lang w:val="en-US"/>
        </w:rPr>
      </w:pPr>
    </w:p>
    <w:p w:rsidR="006F352C" w:rsidRPr="008025CD" w:rsidRDefault="006F352C" w:rsidP="009A2D29">
      <w:pPr>
        <w:spacing w:line="360" w:lineRule="auto"/>
        <w:rPr>
          <w:rFonts w:asciiTheme="majorHAnsi" w:hAnsiTheme="majorHAnsi" w:cstheme="majorHAnsi"/>
          <w:b/>
          <w:sz w:val="26"/>
          <w:szCs w:val="26"/>
          <w:lang w:val="en-US"/>
        </w:rPr>
      </w:pPr>
    </w:p>
    <w:p w:rsidR="006F352C" w:rsidRPr="008025CD" w:rsidRDefault="006F352C" w:rsidP="009A2D29">
      <w:pPr>
        <w:spacing w:line="360" w:lineRule="auto"/>
        <w:rPr>
          <w:rFonts w:asciiTheme="majorHAnsi" w:hAnsiTheme="majorHAnsi" w:cstheme="majorHAnsi"/>
          <w:b/>
          <w:sz w:val="26"/>
          <w:szCs w:val="26"/>
          <w:lang w:val="en-US"/>
        </w:rPr>
      </w:pPr>
    </w:p>
    <w:p w:rsidR="006F352C" w:rsidRPr="008025CD" w:rsidRDefault="006F352C" w:rsidP="009A2D29">
      <w:pPr>
        <w:spacing w:line="360" w:lineRule="auto"/>
        <w:rPr>
          <w:rFonts w:asciiTheme="majorHAnsi" w:hAnsiTheme="majorHAnsi" w:cstheme="majorHAnsi"/>
          <w:b/>
          <w:sz w:val="26"/>
          <w:szCs w:val="26"/>
          <w:lang w:val="en-US"/>
        </w:rPr>
      </w:pPr>
    </w:p>
    <w:p w:rsidR="006F352C" w:rsidRPr="008025CD" w:rsidRDefault="006F352C" w:rsidP="009A2D29">
      <w:pPr>
        <w:spacing w:line="360" w:lineRule="auto"/>
        <w:rPr>
          <w:rFonts w:asciiTheme="majorHAnsi" w:hAnsiTheme="majorHAnsi" w:cstheme="majorHAnsi"/>
          <w:b/>
          <w:sz w:val="26"/>
          <w:szCs w:val="26"/>
          <w:lang w:val="en-US"/>
        </w:rPr>
      </w:pPr>
    </w:p>
    <w:p w:rsidR="006F352C" w:rsidRPr="008025CD" w:rsidRDefault="006F352C" w:rsidP="009A2D29">
      <w:pPr>
        <w:spacing w:line="360" w:lineRule="auto"/>
        <w:rPr>
          <w:rFonts w:asciiTheme="majorHAnsi" w:hAnsiTheme="majorHAnsi" w:cstheme="majorHAnsi"/>
          <w:b/>
          <w:sz w:val="26"/>
          <w:szCs w:val="26"/>
          <w:lang w:val="en-US"/>
        </w:rPr>
      </w:pPr>
    </w:p>
    <w:p w:rsidR="006F352C" w:rsidRPr="008025CD" w:rsidRDefault="006F352C" w:rsidP="009A2D29">
      <w:pPr>
        <w:spacing w:line="360" w:lineRule="auto"/>
        <w:rPr>
          <w:rFonts w:asciiTheme="majorHAnsi" w:hAnsiTheme="majorHAnsi" w:cstheme="majorHAnsi"/>
          <w:b/>
          <w:sz w:val="26"/>
          <w:szCs w:val="26"/>
          <w:lang w:val="en-US"/>
        </w:rPr>
      </w:pPr>
    </w:p>
    <w:p w:rsidR="006F352C" w:rsidRPr="008025CD" w:rsidRDefault="006F352C" w:rsidP="009A2D29">
      <w:pPr>
        <w:spacing w:line="360" w:lineRule="auto"/>
        <w:rPr>
          <w:rFonts w:asciiTheme="majorHAnsi" w:hAnsiTheme="majorHAnsi" w:cstheme="majorHAnsi"/>
          <w:b/>
          <w:sz w:val="26"/>
          <w:szCs w:val="26"/>
          <w:lang w:val="en-US"/>
        </w:rPr>
      </w:pPr>
    </w:p>
    <w:p w:rsidR="006F352C" w:rsidRPr="008025CD" w:rsidRDefault="006F352C" w:rsidP="009A2D29">
      <w:pPr>
        <w:spacing w:line="360" w:lineRule="auto"/>
        <w:rPr>
          <w:rFonts w:asciiTheme="majorHAnsi" w:hAnsiTheme="majorHAnsi" w:cstheme="majorHAnsi"/>
          <w:b/>
          <w:sz w:val="26"/>
          <w:szCs w:val="26"/>
          <w:lang w:val="en-US"/>
        </w:rPr>
      </w:pPr>
    </w:p>
    <w:p w:rsidR="006F352C" w:rsidRPr="008025CD" w:rsidRDefault="006F352C" w:rsidP="00B25F80">
      <w:pPr>
        <w:spacing w:line="360" w:lineRule="auto"/>
        <w:ind w:firstLine="0"/>
        <w:rPr>
          <w:rFonts w:asciiTheme="majorHAnsi" w:hAnsiTheme="majorHAnsi" w:cstheme="majorHAnsi"/>
          <w:b/>
          <w:sz w:val="26"/>
          <w:szCs w:val="26"/>
          <w:lang w:val="en-US"/>
        </w:rPr>
      </w:pPr>
    </w:p>
    <w:p w:rsidR="00E372DD" w:rsidRPr="008025CD" w:rsidRDefault="00E372DD" w:rsidP="009A2D29">
      <w:pPr>
        <w:spacing w:line="360" w:lineRule="auto"/>
        <w:rPr>
          <w:rFonts w:asciiTheme="majorHAnsi" w:hAnsiTheme="majorHAnsi" w:cstheme="majorHAnsi"/>
          <w:b/>
          <w:sz w:val="26"/>
          <w:szCs w:val="26"/>
          <w:lang w:val="en-US"/>
        </w:rPr>
      </w:pPr>
      <w:r w:rsidRPr="008025CD">
        <w:rPr>
          <w:rFonts w:asciiTheme="majorHAnsi" w:hAnsiTheme="majorHAnsi" w:cstheme="majorHAnsi"/>
          <w:b/>
          <w:sz w:val="26"/>
          <w:szCs w:val="26"/>
          <w:lang w:val="en-US"/>
        </w:rPr>
        <w:lastRenderedPageBreak/>
        <w:t>Phụ lục A</w:t>
      </w:r>
    </w:p>
    <w:p w:rsidR="00E372DD" w:rsidRPr="008025CD" w:rsidRDefault="00E372DD" w:rsidP="009A2D29">
      <w:pPr>
        <w:spacing w:line="360" w:lineRule="auto"/>
        <w:rPr>
          <w:rFonts w:asciiTheme="majorHAnsi" w:hAnsiTheme="majorHAnsi" w:cstheme="majorHAnsi"/>
          <w:b/>
          <w:sz w:val="26"/>
          <w:szCs w:val="26"/>
          <w:lang w:val="en-US"/>
        </w:rPr>
      </w:pPr>
      <w:r w:rsidRPr="008025CD">
        <w:rPr>
          <w:rFonts w:asciiTheme="majorHAnsi" w:hAnsiTheme="majorHAnsi" w:cstheme="majorHAnsi"/>
          <w:b/>
          <w:sz w:val="26"/>
          <w:szCs w:val="26"/>
          <w:lang w:val="en-US"/>
        </w:rPr>
        <w:t>ĐĂNG KÝ GOOGLE APP ENGINE</w:t>
      </w:r>
    </w:p>
    <w:p w:rsidR="00E372DD" w:rsidRPr="008025CD" w:rsidRDefault="00E372DD"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 xml:space="preserve">Để có thể sử dụng các dịch vụ do GAE cung cấp, chúng ta cần đăng ký một tài khoản Google, hoặc chúng ta có thể sử dụng tài khoản Google ( hay Gmail, hoặc các ứng dụng khác…). Sau khi đã có tài khoản, vào trang </w:t>
      </w:r>
      <w:hyperlink r:id="rId54" w:history="1">
        <w:r w:rsidRPr="008025CD">
          <w:rPr>
            <w:rStyle w:val="Hyperlink"/>
            <w:rFonts w:asciiTheme="majorHAnsi" w:hAnsiTheme="majorHAnsi" w:cstheme="majorHAnsi"/>
            <w:sz w:val="26"/>
            <w:szCs w:val="26"/>
          </w:rPr>
          <w:t>http://appengine.google.com</w:t>
        </w:r>
      </w:hyperlink>
      <w:r w:rsidRPr="008025CD">
        <w:rPr>
          <w:rFonts w:asciiTheme="majorHAnsi" w:hAnsiTheme="majorHAnsi" w:cstheme="majorHAnsi"/>
          <w:sz w:val="26"/>
          <w:szCs w:val="26"/>
        </w:rPr>
        <w:t xml:space="preserve"> để đăng nhập.</w:t>
      </w:r>
    </w:p>
    <w:p w:rsidR="00E372DD" w:rsidRPr="008025CD" w:rsidRDefault="00E372DD" w:rsidP="009A2D29">
      <w:pPr>
        <w:spacing w:line="360" w:lineRule="auto"/>
        <w:rPr>
          <w:rFonts w:asciiTheme="majorHAnsi" w:hAnsiTheme="majorHAnsi" w:cstheme="majorHAnsi"/>
          <w:sz w:val="26"/>
          <w:szCs w:val="26"/>
        </w:rPr>
      </w:pPr>
    </w:p>
    <w:p w:rsidR="00E372DD" w:rsidRPr="008025CD" w:rsidRDefault="00E372DD" w:rsidP="009A2D29">
      <w:pPr>
        <w:pStyle w:val="HINH0"/>
        <w:ind w:left="0"/>
        <w:jc w:val="left"/>
        <w:rPr>
          <w:rFonts w:asciiTheme="majorHAnsi" w:hAnsiTheme="majorHAnsi" w:cstheme="majorHAnsi"/>
        </w:rPr>
      </w:pPr>
      <w:r w:rsidRPr="008025CD">
        <w:rPr>
          <w:rFonts w:asciiTheme="majorHAnsi" w:hAnsiTheme="majorHAnsi" w:cstheme="majorHAnsi"/>
          <w:noProof/>
          <w:lang w:val="en-US" w:eastAsia="en-US"/>
        </w:rPr>
        <w:drawing>
          <wp:inline distT="0" distB="0" distL="0" distR="0" wp14:anchorId="2ADB1BB9" wp14:editId="32C35502">
            <wp:extent cx="5684520" cy="3441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84520" cy="3441700"/>
                    </a:xfrm>
                    <a:prstGeom prst="rect">
                      <a:avLst/>
                    </a:prstGeom>
                    <a:solidFill>
                      <a:srgbClr val="FFFFFF"/>
                    </a:solidFill>
                    <a:ln>
                      <a:noFill/>
                    </a:ln>
                  </pic:spPr>
                </pic:pic>
              </a:graphicData>
            </a:graphic>
          </wp:inline>
        </w:drawing>
      </w:r>
    </w:p>
    <w:p w:rsidR="00E372DD" w:rsidRPr="008025CD" w:rsidRDefault="00E372DD" w:rsidP="009A2D29">
      <w:pPr>
        <w:pStyle w:val="Hinh"/>
        <w:jc w:val="left"/>
        <w:rPr>
          <w:rFonts w:asciiTheme="majorHAnsi" w:hAnsiTheme="majorHAnsi" w:cstheme="majorHAnsi"/>
        </w:rPr>
      </w:pPr>
      <w:bookmarkStart w:id="24" w:name="_Toc300824127"/>
      <w:bookmarkStart w:id="25" w:name="_Toc301641277"/>
      <w:r w:rsidRPr="008025CD">
        <w:rPr>
          <w:rFonts w:asciiTheme="majorHAnsi" w:hAnsiTheme="majorHAnsi" w:cstheme="majorHAnsi"/>
        </w:rPr>
        <w:t>Hình A1: Màn hình đăng nhập hệ thống GAE</w:t>
      </w:r>
      <w:bookmarkEnd w:id="24"/>
      <w:bookmarkEnd w:id="25"/>
    </w:p>
    <w:p w:rsidR="00E372DD" w:rsidRPr="008025CD" w:rsidRDefault="00E372DD" w:rsidP="009A2D29">
      <w:pPr>
        <w:spacing w:line="360" w:lineRule="auto"/>
        <w:rPr>
          <w:rFonts w:asciiTheme="majorHAnsi" w:hAnsiTheme="majorHAnsi" w:cstheme="majorHAnsi"/>
          <w:sz w:val="26"/>
          <w:szCs w:val="26"/>
        </w:rPr>
      </w:pPr>
    </w:p>
    <w:p w:rsidR="00E372DD" w:rsidRPr="008025CD" w:rsidRDefault="00E372DD"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 xml:space="preserve">Với lần đầu tiên đăng nhập vào hệ thống App Engine của Google, chúng ta sẽ được yêu cầu tạo ứng dụng đầu tiên. </w:t>
      </w:r>
    </w:p>
    <w:p w:rsidR="00E372DD" w:rsidRPr="008025CD" w:rsidRDefault="00E372DD" w:rsidP="009A2D29">
      <w:pPr>
        <w:pStyle w:val="HINH0"/>
        <w:ind w:left="0"/>
        <w:jc w:val="left"/>
        <w:rPr>
          <w:rFonts w:asciiTheme="majorHAnsi" w:hAnsiTheme="majorHAnsi" w:cstheme="majorHAnsi"/>
        </w:rPr>
      </w:pPr>
      <w:r w:rsidRPr="008025CD">
        <w:rPr>
          <w:rFonts w:asciiTheme="majorHAnsi" w:hAnsiTheme="majorHAnsi" w:cstheme="majorHAnsi"/>
          <w:noProof/>
          <w:lang w:val="en-US" w:eastAsia="en-US"/>
        </w:rPr>
        <w:lastRenderedPageBreak/>
        <w:drawing>
          <wp:inline distT="0" distB="0" distL="0" distR="0" wp14:anchorId="0AA10E8A" wp14:editId="5FB76B52">
            <wp:extent cx="5727700" cy="2829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2829560"/>
                    </a:xfrm>
                    <a:prstGeom prst="rect">
                      <a:avLst/>
                    </a:prstGeom>
                    <a:solidFill>
                      <a:srgbClr val="FFFFFF"/>
                    </a:solidFill>
                    <a:ln>
                      <a:noFill/>
                    </a:ln>
                  </pic:spPr>
                </pic:pic>
              </a:graphicData>
            </a:graphic>
          </wp:inline>
        </w:drawing>
      </w:r>
    </w:p>
    <w:p w:rsidR="00E372DD" w:rsidRPr="008025CD" w:rsidRDefault="00E372DD" w:rsidP="009A2D29">
      <w:pPr>
        <w:pStyle w:val="Hinh"/>
        <w:jc w:val="left"/>
        <w:rPr>
          <w:rFonts w:asciiTheme="majorHAnsi" w:hAnsiTheme="majorHAnsi" w:cstheme="majorHAnsi"/>
        </w:rPr>
      </w:pPr>
      <w:bookmarkStart w:id="26" w:name="_Toc300824128"/>
      <w:bookmarkStart w:id="27" w:name="_Toc301641278"/>
      <w:r w:rsidRPr="008025CD">
        <w:rPr>
          <w:rFonts w:asciiTheme="majorHAnsi" w:hAnsiTheme="majorHAnsi" w:cstheme="majorHAnsi"/>
        </w:rPr>
        <w:t>Hình A2: Màn hình chào mừng lần đầu tiên tạo ứng dụng GAE.</w:t>
      </w:r>
      <w:bookmarkEnd w:id="26"/>
      <w:bookmarkEnd w:id="27"/>
    </w:p>
    <w:p w:rsidR="00E372DD" w:rsidRPr="008025CD" w:rsidRDefault="00E372DD" w:rsidP="009A2D29">
      <w:pPr>
        <w:pStyle w:val="HINH0"/>
        <w:jc w:val="left"/>
        <w:rPr>
          <w:rFonts w:asciiTheme="majorHAnsi" w:hAnsiTheme="majorHAnsi" w:cstheme="majorHAnsi"/>
        </w:rPr>
      </w:pPr>
    </w:p>
    <w:p w:rsidR="00E372DD" w:rsidRPr="008025CD" w:rsidRDefault="00E372DD"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Nhấn vào nút Create Application. Chuyển sang trang xác thực tài khoản.</w:t>
      </w:r>
    </w:p>
    <w:p w:rsidR="00E372DD" w:rsidRPr="008025CD" w:rsidRDefault="00E372DD"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Chọn Country and Carrier là Other (Not Listed).</w:t>
      </w:r>
    </w:p>
    <w:p w:rsidR="00E372DD" w:rsidRPr="008025CD" w:rsidRDefault="00E372DD"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Nhập số điện thoại chúng ta muốn xác thực. Lưu ý: số điện thoại phải ghi rõ mã quốc gia. Việt Nam là +84.</w:t>
      </w:r>
    </w:p>
    <w:p w:rsidR="00E372DD" w:rsidRPr="008025CD" w:rsidRDefault="00E372DD" w:rsidP="009A2D29">
      <w:pPr>
        <w:pStyle w:val="HINH0"/>
        <w:ind w:left="0"/>
        <w:jc w:val="left"/>
        <w:rPr>
          <w:rFonts w:asciiTheme="majorHAnsi" w:hAnsiTheme="majorHAnsi" w:cstheme="majorHAnsi"/>
        </w:rPr>
      </w:pPr>
      <w:r w:rsidRPr="008025CD">
        <w:rPr>
          <w:rFonts w:asciiTheme="majorHAnsi" w:hAnsiTheme="majorHAnsi" w:cstheme="majorHAnsi"/>
          <w:noProof/>
          <w:lang w:val="en-US" w:eastAsia="en-US"/>
        </w:rPr>
        <w:drawing>
          <wp:inline distT="0" distB="0" distL="0" distR="0" wp14:anchorId="1A9D028E" wp14:editId="1477CC4B">
            <wp:extent cx="5727700" cy="34074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407410"/>
                    </a:xfrm>
                    <a:prstGeom prst="rect">
                      <a:avLst/>
                    </a:prstGeom>
                    <a:solidFill>
                      <a:srgbClr val="FFFFFF"/>
                    </a:solidFill>
                    <a:ln>
                      <a:noFill/>
                    </a:ln>
                  </pic:spPr>
                </pic:pic>
              </a:graphicData>
            </a:graphic>
          </wp:inline>
        </w:drawing>
      </w:r>
    </w:p>
    <w:p w:rsidR="00E372DD" w:rsidRPr="008025CD" w:rsidRDefault="00E372DD" w:rsidP="009A2D29">
      <w:pPr>
        <w:pStyle w:val="Hinh"/>
        <w:jc w:val="left"/>
        <w:rPr>
          <w:rFonts w:asciiTheme="majorHAnsi" w:hAnsiTheme="majorHAnsi" w:cstheme="majorHAnsi"/>
        </w:rPr>
      </w:pPr>
      <w:bookmarkStart w:id="28" w:name="_Toc300824129"/>
      <w:bookmarkStart w:id="29" w:name="_Toc301641279"/>
      <w:r w:rsidRPr="008025CD">
        <w:rPr>
          <w:rFonts w:asciiTheme="majorHAnsi" w:hAnsiTheme="majorHAnsi" w:cstheme="majorHAnsi"/>
        </w:rPr>
        <w:t>Hình A3: Màn hình nhập số điện thoại để xác thực.</w:t>
      </w:r>
      <w:bookmarkEnd w:id="28"/>
      <w:bookmarkEnd w:id="29"/>
    </w:p>
    <w:p w:rsidR="00E372DD" w:rsidRPr="008025CD" w:rsidRDefault="00E372DD" w:rsidP="009A2D29">
      <w:pPr>
        <w:pStyle w:val="HINH0"/>
        <w:jc w:val="left"/>
        <w:rPr>
          <w:rFonts w:asciiTheme="majorHAnsi" w:hAnsiTheme="majorHAnsi" w:cstheme="majorHAnsi"/>
        </w:rPr>
      </w:pPr>
    </w:p>
    <w:p w:rsidR="00E372DD" w:rsidRPr="008025CD" w:rsidRDefault="00E372DD"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lastRenderedPageBreak/>
        <w:t>Nhấn nút Send. Google sẽ gửi mã kích hoạt đến số điện thoại mà chúng ta đăng ký.</w:t>
      </w:r>
    </w:p>
    <w:p w:rsidR="00E372DD" w:rsidRPr="008025CD" w:rsidRDefault="00E372DD" w:rsidP="009A2D29">
      <w:pPr>
        <w:pStyle w:val="HINH0"/>
        <w:ind w:left="0"/>
        <w:jc w:val="left"/>
        <w:rPr>
          <w:rFonts w:asciiTheme="majorHAnsi" w:hAnsiTheme="majorHAnsi" w:cstheme="majorHAnsi"/>
        </w:rPr>
      </w:pPr>
      <w:r w:rsidRPr="008025CD">
        <w:rPr>
          <w:rFonts w:asciiTheme="majorHAnsi" w:hAnsiTheme="majorHAnsi" w:cstheme="majorHAnsi"/>
          <w:noProof/>
          <w:lang w:val="en-US" w:eastAsia="en-US"/>
        </w:rPr>
        <w:drawing>
          <wp:inline distT="0" distB="0" distL="0" distR="0" wp14:anchorId="52E51064" wp14:editId="38B2C08B">
            <wp:extent cx="5149850" cy="2294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9850" cy="2294890"/>
                    </a:xfrm>
                    <a:prstGeom prst="rect">
                      <a:avLst/>
                    </a:prstGeom>
                    <a:solidFill>
                      <a:srgbClr val="FFFFFF"/>
                    </a:solidFill>
                    <a:ln>
                      <a:noFill/>
                    </a:ln>
                  </pic:spPr>
                </pic:pic>
              </a:graphicData>
            </a:graphic>
          </wp:inline>
        </w:drawing>
      </w:r>
    </w:p>
    <w:p w:rsidR="00E372DD" w:rsidRPr="008025CD" w:rsidRDefault="00E372DD" w:rsidP="009A2D29">
      <w:pPr>
        <w:pStyle w:val="Hinh"/>
        <w:jc w:val="left"/>
        <w:rPr>
          <w:rFonts w:asciiTheme="majorHAnsi" w:hAnsiTheme="majorHAnsi" w:cstheme="majorHAnsi"/>
        </w:rPr>
      </w:pPr>
      <w:bookmarkStart w:id="30" w:name="_Toc300824130"/>
      <w:bookmarkStart w:id="31" w:name="_Toc301641280"/>
      <w:r w:rsidRPr="008025CD">
        <w:rPr>
          <w:rFonts w:asciiTheme="majorHAnsi" w:hAnsiTheme="majorHAnsi" w:cstheme="majorHAnsi"/>
        </w:rPr>
        <w:t>Hình A4: Màn hình xác thực tài khoản qua điện thoại.</w:t>
      </w:r>
      <w:bookmarkEnd w:id="30"/>
      <w:bookmarkEnd w:id="31"/>
    </w:p>
    <w:p w:rsidR="00E372DD" w:rsidRPr="008025CD" w:rsidRDefault="00E372DD" w:rsidP="009A2D29">
      <w:pPr>
        <w:pStyle w:val="HINH0"/>
        <w:jc w:val="left"/>
        <w:rPr>
          <w:rFonts w:asciiTheme="majorHAnsi" w:hAnsiTheme="majorHAnsi" w:cstheme="majorHAnsi"/>
        </w:rPr>
      </w:pPr>
    </w:p>
    <w:p w:rsidR="00E372DD" w:rsidRPr="008025CD" w:rsidRDefault="00E372DD"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 xml:space="preserve">Điền đoạn mã mà chúng ta nhận được vào khung text, nhấn Send, hoàn tất việc xác thực. </w:t>
      </w:r>
    </w:p>
    <w:p w:rsidR="00E372DD" w:rsidRPr="008025CD" w:rsidRDefault="00E372DD"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Lưu ý: bước xác thực này chỉ đòi hỏi trong quá trình tạo ứng dụng đầu tiên, các ứng dụng tiếp theo sẽ bỏ qua bước này.</w:t>
      </w:r>
    </w:p>
    <w:p w:rsidR="00E372DD" w:rsidRPr="008025CD" w:rsidRDefault="00E372DD"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Chuyển đến trang khởi tạo ứng dụng.</w:t>
      </w:r>
    </w:p>
    <w:p w:rsidR="00E372DD" w:rsidRPr="008025CD" w:rsidRDefault="00E372DD" w:rsidP="009A2D29">
      <w:pPr>
        <w:pStyle w:val="HINH0"/>
        <w:ind w:left="0"/>
        <w:jc w:val="left"/>
        <w:rPr>
          <w:rFonts w:asciiTheme="majorHAnsi" w:hAnsiTheme="majorHAnsi" w:cstheme="majorHAnsi"/>
        </w:rPr>
      </w:pPr>
      <w:r w:rsidRPr="008025CD">
        <w:rPr>
          <w:rFonts w:asciiTheme="majorHAnsi" w:hAnsiTheme="majorHAnsi" w:cstheme="majorHAnsi"/>
          <w:noProof/>
          <w:lang w:val="en-US" w:eastAsia="en-US"/>
        </w:rPr>
        <w:lastRenderedPageBreak/>
        <w:drawing>
          <wp:inline distT="0" distB="0" distL="0" distR="0" wp14:anchorId="3C9163C5" wp14:editId="30AD5D26">
            <wp:extent cx="5727700" cy="6159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6159500"/>
                    </a:xfrm>
                    <a:prstGeom prst="rect">
                      <a:avLst/>
                    </a:prstGeom>
                    <a:solidFill>
                      <a:srgbClr val="FFFFFF"/>
                    </a:solidFill>
                    <a:ln>
                      <a:noFill/>
                    </a:ln>
                  </pic:spPr>
                </pic:pic>
              </a:graphicData>
            </a:graphic>
          </wp:inline>
        </w:drawing>
      </w:r>
    </w:p>
    <w:p w:rsidR="00E372DD" w:rsidRPr="008025CD" w:rsidRDefault="00E372DD" w:rsidP="009A2D29">
      <w:pPr>
        <w:pStyle w:val="Hinh"/>
        <w:jc w:val="left"/>
        <w:rPr>
          <w:rFonts w:asciiTheme="majorHAnsi" w:hAnsiTheme="majorHAnsi" w:cstheme="majorHAnsi"/>
        </w:rPr>
      </w:pPr>
      <w:bookmarkStart w:id="32" w:name="_Toc300824131"/>
      <w:bookmarkStart w:id="33" w:name="_Toc301641281"/>
      <w:r w:rsidRPr="008025CD">
        <w:rPr>
          <w:rFonts w:asciiTheme="majorHAnsi" w:hAnsiTheme="majorHAnsi" w:cstheme="majorHAnsi"/>
        </w:rPr>
        <w:t>Hình A5: Màn hình tạo ứng dụng mới</w:t>
      </w:r>
      <w:bookmarkEnd w:id="32"/>
      <w:bookmarkEnd w:id="33"/>
    </w:p>
    <w:p w:rsidR="00E372DD" w:rsidRPr="008025CD" w:rsidRDefault="00E372DD" w:rsidP="009A2D29">
      <w:pPr>
        <w:pStyle w:val="HINH0"/>
        <w:jc w:val="left"/>
        <w:rPr>
          <w:rFonts w:asciiTheme="majorHAnsi" w:hAnsiTheme="majorHAnsi" w:cstheme="majorHAnsi"/>
        </w:rPr>
      </w:pPr>
    </w:p>
    <w:p w:rsidR="00E372DD" w:rsidRPr="008025CD" w:rsidRDefault="00E372DD" w:rsidP="009A2D29">
      <w:pPr>
        <w:numPr>
          <w:ilvl w:val="0"/>
          <w:numId w:val="36"/>
        </w:numPr>
        <w:spacing w:after="200" w:line="360" w:lineRule="auto"/>
        <w:rPr>
          <w:rFonts w:asciiTheme="majorHAnsi" w:hAnsiTheme="majorHAnsi" w:cstheme="majorHAnsi"/>
          <w:sz w:val="26"/>
          <w:szCs w:val="26"/>
        </w:rPr>
      </w:pPr>
      <w:r w:rsidRPr="008025CD">
        <w:rPr>
          <w:rFonts w:asciiTheme="majorHAnsi" w:hAnsiTheme="majorHAnsi" w:cstheme="majorHAnsi"/>
          <w:sz w:val="26"/>
          <w:szCs w:val="26"/>
        </w:rPr>
        <w:t>Application Identifier: Như các chúng ta đã biết, GAE là một PaaS (Platform as a Service) – dịch vụ nền tảng, có nghĩa là chúng ta có thể phát triển và deploy ứng dụng của chúng ta lên hạ tầng của Google (trên các đám mây). Do đó các ứng dụng của chúng ta phải có tên để phân biệt với các ứng dụng khác trên đó. Mặc định, ứng dụng của chúng ta sẽ được truy cập bằng đường dẫn: APP_ID.appspot.com. Với APP_ID là bất kì tên nào mà chúng ta muốn gắn cho ứng dụng và tên này không được trùng với tên ứng dụng đã có khác.</w:t>
      </w:r>
    </w:p>
    <w:p w:rsidR="00E372DD" w:rsidRPr="008025CD" w:rsidRDefault="00E372DD" w:rsidP="009A2D29">
      <w:pPr>
        <w:numPr>
          <w:ilvl w:val="0"/>
          <w:numId w:val="36"/>
        </w:numPr>
        <w:spacing w:after="200" w:line="360" w:lineRule="auto"/>
        <w:rPr>
          <w:rFonts w:asciiTheme="majorHAnsi" w:hAnsiTheme="majorHAnsi" w:cstheme="majorHAnsi"/>
          <w:sz w:val="26"/>
          <w:szCs w:val="26"/>
        </w:rPr>
      </w:pPr>
      <w:r w:rsidRPr="008025CD">
        <w:rPr>
          <w:rFonts w:asciiTheme="majorHAnsi" w:hAnsiTheme="majorHAnsi" w:cstheme="majorHAnsi"/>
          <w:sz w:val="26"/>
          <w:szCs w:val="26"/>
        </w:rPr>
        <w:lastRenderedPageBreak/>
        <w:t>Application Title: tiêu đề trang web.</w:t>
      </w:r>
    </w:p>
    <w:p w:rsidR="00E372DD" w:rsidRPr="008025CD" w:rsidRDefault="00E372DD"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Điền Application Identifier, Application Title,  nhấn nút Check Availability để kiểm tra tính hợp lệ của Application Identifier.</w:t>
      </w:r>
    </w:p>
    <w:p w:rsidR="00E372DD" w:rsidRPr="008025CD" w:rsidRDefault="00E372DD" w:rsidP="009A2D29">
      <w:pPr>
        <w:spacing w:line="360" w:lineRule="auto"/>
        <w:rPr>
          <w:rFonts w:asciiTheme="majorHAnsi" w:hAnsiTheme="majorHAnsi" w:cstheme="majorHAnsi"/>
          <w:sz w:val="26"/>
          <w:szCs w:val="26"/>
        </w:rPr>
      </w:pPr>
    </w:p>
    <w:p w:rsidR="00E372DD" w:rsidRPr="008025CD" w:rsidRDefault="00E372DD" w:rsidP="009A2D29">
      <w:pPr>
        <w:pStyle w:val="HINH0"/>
        <w:jc w:val="left"/>
        <w:rPr>
          <w:rFonts w:asciiTheme="majorHAnsi" w:hAnsiTheme="majorHAnsi" w:cstheme="majorHAnsi"/>
        </w:rPr>
      </w:pPr>
      <w:r w:rsidRPr="008025CD">
        <w:rPr>
          <w:rFonts w:asciiTheme="majorHAnsi" w:hAnsiTheme="majorHAnsi" w:cstheme="majorHAnsi"/>
          <w:noProof/>
          <w:lang w:val="en-US" w:eastAsia="en-US"/>
        </w:rPr>
        <w:drawing>
          <wp:inline distT="0" distB="0" distL="0" distR="0" wp14:anchorId="05DB59D1" wp14:editId="4B1166B0">
            <wp:extent cx="5356860" cy="1837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56860" cy="1837690"/>
                    </a:xfrm>
                    <a:prstGeom prst="rect">
                      <a:avLst/>
                    </a:prstGeom>
                    <a:solidFill>
                      <a:srgbClr val="FFFFFF"/>
                    </a:solidFill>
                    <a:ln>
                      <a:noFill/>
                    </a:ln>
                  </pic:spPr>
                </pic:pic>
              </a:graphicData>
            </a:graphic>
          </wp:inline>
        </w:drawing>
      </w:r>
    </w:p>
    <w:p w:rsidR="00E372DD" w:rsidRPr="008025CD" w:rsidRDefault="00E372DD" w:rsidP="009A2D29">
      <w:pPr>
        <w:pStyle w:val="Hinh"/>
        <w:jc w:val="left"/>
        <w:rPr>
          <w:rFonts w:asciiTheme="majorHAnsi" w:hAnsiTheme="majorHAnsi" w:cstheme="majorHAnsi"/>
        </w:rPr>
      </w:pPr>
      <w:bookmarkStart w:id="34" w:name="_Toc301641282"/>
      <w:r w:rsidRPr="008025CD">
        <w:rPr>
          <w:rFonts w:asciiTheme="majorHAnsi" w:hAnsiTheme="majorHAnsi" w:cstheme="majorHAnsi"/>
        </w:rPr>
        <w:t>Hình A6: Nhập Application Identifier và Application Title</w:t>
      </w:r>
      <w:bookmarkEnd w:id="34"/>
    </w:p>
    <w:p w:rsidR="00E372DD" w:rsidRPr="008025CD" w:rsidRDefault="00E372DD" w:rsidP="009A2D29">
      <w:pPr>
        <w:pStyle w:val="HINH0"/>
        <w:jc w:val="left"/>
        <w:rPr>
          <w:rFonts w:asciiTheme="majorHAnsi" w:hAnsiTheme="majorHAnsi" w:cstheme="majorHAnsi"/>
        </w:rPr>
      </w:pPr>
    </w:p>
    <w:p w:rsidR="00E372DD" w:rsidRPr="008025CD" w:rsidRDefault="00E372DD"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Check đồng ý các điều khoản của GAE</w:t>
      </w:r>
    </w:p>
    <w:p w:rsidR="00E372DD" w:rsidRPr="008025CD" w:rsidRDefault="00E372DD" w:rsidP="009A2D29">
      <w:pPr>
        <w:pStyle w:val="HINH0"/>
        <w:jc w:val="left"/>
        <w:rPr>
          <w:rFonts w:asciiTheme="majorHAnsi" w:hAnsiTheme="majorHAnsi" w:cstheme="majorHAnsi"/>
        </w:rPr>
      </w:pPr>
      <w:r w:rsidRPr="008025CD">
        <w:rPr>
          <w:rFonts w:asciiTheme="majorHAnsi" w:hAnsiTheme="majorHAnsi" w:cstheme="majorHAnsi"/>
          <w:noProof/>
          <w:lang w:val="en-US" w:eastAsia="en-US"/>
        </w:rPr>
        <w:drawing>
          <wp:inline distT="0" distB="0" distL="0" distR="0" wp14:anchorId="759D5DE1" wp14:editId="312768D1">
            <wp:extent cx="5382895" cy="13455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82895" cy="1345565"/>
                    </a:xfrm>
                    <a:prstGeom prst="rect">
                      <a:avLst/>
                    </a:prstGeom>
                    <a:solidFill>
                      <a:srgbClr val="FFFFFF"/>
                    </a:solidFill>
                    <a:ln>
                      <a:noFill/>
                    </a:ln>
                  </pic:spPr>
                </pic:pic>
              </a:graphicData>
            </a:graphic>
          </wp:inline>
        </w:drawing>
      </w:r>
    </w:p>
    <w:p w:rsidR="00E372DD" w:rsidRPr="008025CD" w:rsidRDefault="00E372DD" w:rsidP="009A2D29">
      <w:pPr>
        <w:pStyle w:val="Hinh"/>
        <w:jc w:val="left"/>
        <w:rPr>
          <w:rFonts w:asciiTheme="majorHAnsi" w:hAnsiTheme="majorHAnsi" w:cstheme="majorHAnsi"/>
        </w:rPr>
      </w:pPr>
      <w:bookmarkStart w:id="35" w:name="_Toc301641283"/>
      <w:r w:rsidRPr="008025CD">
        <w:rPr>
          <w:rFonts w:asciiTheme="majorHAnsi" w:hAnsiTheme="majorHAnsi" w:cstheme="majorHAnsi"/>
        </w:rPr>
        <w:t>Hình A7: Đồng ý các điều khoản của GAE</w:t>
      </w:r>
      <w:bookmarkEnd w:id="35"/>
    </w:p>
    <w:p w:rsidR="00E372DD" w:rsidRPr="008025CD" w:rsidRDefault="00E372DD" w:rsidP="009A2D29">
      <w:pPr>
        <w:spacing w:line="360" w:lineRule="auto"/>
        <w:rPr>
          <w:rFonts w:asciiTheme="majorHAnsi" w:hAnsiTheme="majorHAnsi" w:cstheme="majorHAnsi"/>
          <w:sz w:val="26"/>
          <w:szCs w:val="26"/>
        </w:rPr>
      </w:pPr>
    </w:p>
    <w:p w:rsidR="00E372DD" w:rsidRPr="008025CD" w:rsidRDefault="00E372DD"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Nhấn Create Application để tạo.</w:t>
      </w:r>
    </w:p>
    <w:p w:rsidR="00E372DD" w:rsidRPr="008025CD" w:rsidRDefault="00E372DD" w:rsidP="009A2D29">
      <w:pPr>
        <w:pStyle w:val="HINH0"/>
        <w:jc w:val="left"/>
        <w:rPr>
          <w:rFonts w:asciiTheme="majorHAnsi" w:hAnsiTheme="majorHAnsi" w:cstheme="majorHAnsi"/>
        </w:rPr>
      </w:pPr>
      <w:r w:rsidRPr="008025CD">
        <w:rPr>
          <w:rFonts w:asciiTheme="majorHAnsi" w:hAnsiTheme="majorHAnsi" w:cstheme="majorHAnsi"/>
          <w:noProof/>
          <w:lang w:val="en-US" w:eastAsia="en-US"/>
        </w:rPr>
        <w:lastRenderedPageBreak/>
        <w:drawing>
          <wp:inline distT="0" distB="0" distL="0" distR="0" wp14:anchorId="4FECD8F1" wp14:editId="4C4B662C">
            <wp:extent cx="4986020" cy="2648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86020" cy="2648585"/>
                    </a:xfrm>
                    <a:prstGeom prst="rect">
                      <a:avLst/>
                    </a:prstGeom>
                    <a:solidFill>
                      <a:srgbClr val="FFFFFF"/>
                    </a:solidFill>
                    <a:ln>
                      <a:noFill/>
                    </a:ln>
                  </pic:spPr>
                </pic:pic>
              </a:graphicData>
            </a:graphic>
          </wp:inline>
        </w:drawing>
      </w:r>
    </w:p>
    <w:p w:rsidR="00E372DD" w:rsidRPr="008025CD" w:rsidRDefault="00E372DD" w:rsidP="009A2D29">
      <w:pPr>
        <w:pStyle w:val="Hinh"/>
        <w:jc w:val="left"/>
        <w:rPr>
          <w:rFonts w:asciiTheme="majorHAnsi" w:hAnsiTheme="majorHAnsi" w:cstheme="majorHAnsi"/>
        </w:rPr>
      </w:pPr>
      <w:bookmarkStart w:id="36" w:name="_Toc301641284"/>
      <w:r w:rsidRPr="008025CD">
        <w:rPr>
          <w:rFonts w:asciiTheme="majorHAnsi" w:hAnsiTheme="majorHAnsi" w:cstheme="majorHAnsi"/>
        </w:rPr>
        <w:t>Hình A8: Màn hình tạo thành công ứng dụng.</w:t>
      </w:r>
      <w:bookmarkEnd w:id="36"/>
    </w:p>
    <w:p w:rsidR="00E372DD" w:rsidRPr="008025CD" w:rsidRDefault="00E372DD" w:rsidP="009A2D29">
      <w:pPr>
        <w:pStyle w:val="HINH0"/>
        <w:jc w:val="left"/>
        <w:rPr>
          <w:rFonts w:asciiTheme="majorHAnsi" w:hAnsiTheme="majorHAnsi" w:cstheme="majorHAnsi"/>
        </w:rPr>
      </w:pPr>
    </w:p>
    <w:p w:rsidR="00E372DD" w:rsidRPr="008025CD" w:rsidRDefault="00E372DD"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Đây là màn hình quản lý ứng dụng:</w:t>
      </w:r>
    </w:p>
    <w:p w:rsidR="00E372DD" w:rsidRPr="008025CD" w:rsidRDefault="00E372DD" w:rsidP="009A2D29">
      <w:pPr>
        <w:pStyle w:val="HINH0"/>
        <w:jc w:val="left"/>
        <w:rPr>
          <w:rFonts w:asciiTheme="majorHAnsi" w:hAnsiTheme="majorHAnsi" w:cstheme="majorHAnsi"/>
        </w:rPr>
      </w:pPr>
      <w:r w:rsidRPr="008025CD">
        <w:rPr>
          <w:rFonts w:asciiTheme="majorHAnsi" w:hAnsiTheme="majorHAnsi" w:cstheme="majorHAnsi"/>
          <w:noProof/>
          <w:lang w:val="en-US" w:eastAsia="en-US"/>
        </w:rPr>
        <w:drawing>
          <wp:inline distT="0" distB="0" distL="0" distR="0" wp14:anchorId="039B90E9" wp14:editId="0212F5D8">
            <wp:extent cx="4580890" cy="4882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0890" cy="4882515"/>
                    </a:xfrm>
                    <a:prstGeom prst="rect">
                      <a:avLst/>
                    </a:prstGeom>
                    <a:solidFill>
                      <a:srgbClr val="FFFFFF"/>
                    </a:solidFill>
                    <a:ln>
                      <a:noFill/>
                    </a:ln>
                  </pic:spPr>
                </pic:pic>
              </a:graphicData>
            </a:graphic>
          </wp:inline>
        </w:drawing>
      </w:r>
    </w:p>
    <w:p w:rsidR="00E372DD" w:rsidRPr="008025CD" w:rsidRDefault="00E372DD" w:rsidP="009A2D29">
      <w:pPr>
        <w:pStyle w:val="Hinh"/>
        <w:jc w:val="left"/>
        <w:rPr>
          <w:rFonts w:asciiTheme="majorHAnsi" w:hAnsiTheme="majorHAnsi" w:cstheme="majorHAnsi"/>
        </w:rPr>
      </w:pPr>
      <w:bookmarkStart w:id="37" w:name="_Toc301641285"/>
      <w:r w:rsidRPr="008025CD">
        <w:rPr>
          <w:rFonts w:asciiTheme="majorHAnsi" w:hAnsiTheme="majorHAnsi" w:cstheme="majorHAnsi"/>
        </w:rPr>
        <w:t>Hình A9: Màn hình quản lý ứng dụng của GAE.</w:t>
      </w:r>
      <w:bookmarkEnd w:id="37"/>
    </w:p>
    <w:p w:rsidR="00E372DD" w:rsidRPr="008025CD" w:rsidRDefault="00E372DD" w:rsidP="009A2D29">
      <w:pPr>
        <w:pStyle w:val="HINH0"/>
        <w:jc w:val="left"/>
        <w:rPr>
          <w:rFonts w:asciiTheme="majorHAnsi" w:hAnsiTheme="majorHAnsi" w:cstheme="majorHAnsi"/>
        </w:rPr>
      </w:pPr>
    </w:p>
    <w:p w:rsidR="00E372DD" w:rsidRPr="008025CD" w:rsidRDefault="00E372DD"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Ứng dụng của chúng ta đã được tạo thành công, lần sau đăng nhập vào tài khoản, các ứng dụng đã có sẽ được liệt kê như sau:</w:t>
      </w:r>
    </w:p>
    <w:p w:rsidR="00E372DD" w:rsidRPr="008025CD" w:rsidRDefault="00E372DD" w:rsidP="009A2D29">
      <w:pPr>
        <w:pStyle w:val="HINH0"/>
        <w:ind w:left="0"/>
        <w:jc w:val="left"/>
        <w:rPr>
          <w:rFonts w:asciiTheme="majorHAnsi" w:hAnsiTheme="majorHAnsi" w:cstheme="majorHAnsi"/>
        </w:rPr>
      </w:pPr>
      <w:r w:rsidRPr="008025CD">
        <w:rPr>
          <w:rFonts w:asciiTheme="majorHAnsi" w:hAnsiTheme="majorHAnsi" w:cstheme="majorHAnsi"/>
          <w:noProof/>
          <w:lang w:val="en-US" w:eastAsia="en-US"/>
        </w:rPr>
        <w:drawing>
          <wp:inline distT="0" distB="0" distL="0" distR="0" wp14:anchorId="2C6DFF9D" wp14:editId="12F400F5">
            <wp:extent cx="5236210" cy="2458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36210" cy="2458720"/>
                    </a:xfrm>
                    <a:prstGeom prst="rect">
                      <a:avLst/>
                    </a:prstGeom>
                    <a:solidFill>
                      <a:srgbClr val="FFFFFF"/>
                    </a:solidFill>
                    <a:ln>
                      <a:noFill/>
                    </a:ln>
                  </pic:spPr>
                </pic:pic>
              </a:graphicData>
            </a:graphic>
          </wp:inline>
        </w:drawing>
      </w:r>
    </w:p>
    <w:p w:rsidR="00E372DD" w:rsidRPr="008025CD" w:rsidRDefault="00E372DD" w:rsidP="009A2D29">
      <w:pPr>
        <w:pStyle w:val="Hinh"/>
        <w:jc w:val="left"/>
        <w:rPr>
          <w:rFonts w:asciiTheme="majorHAnsi" w:hAnsiTheme="majorHAnsi" w:cstheme="majorHAnsi"/>
        </w:rPr>
      </w:pPr>
      <w:bookmarkStart w:id="38" w:name="_Toc300824132"/>
      <w:bookmarkStart w:id="39" w:name="_Toc301641286"/>
      <w:r w:rsidRPr="008025CD">
        <w:rPr>
          <w:rFonts w:asciiTheme="majorHAnsi" w:hAnsiTheme="majorHAnsi" w:cstheme="majorHAnsi"/>
        </w:rPr>
        <w:t>Hình A</w:t>
      </w:r>
      <w:r w:rsidRPr="008025CD">
        <w:rPr>
          <w:rFonts w:asciiTheme="majorHAnsi" w:hAnsiTheme="majorHAnsi" w:cstheme="majorHAnsi"/>
          <w:lang w:val="en-US"/>
        </w:rPr>
        <w:t>10</w:t>
      </w:r>
      <w:r w:rsidRPr="008025CD">
        <w:rPr>
          <w:rFonts w:asciiTheme="majorHAnsi" w:hAnsiTheme="majorHAnsi" w:cstheme="majorHAnsi"/>
        </w:rPr>
        <w:t>: Màn hình liệt kê các ứng dụng trên GAE</w:t>
      </w:r>
      <w:bookmarkEnd w:id="38"/>
      <w:bookmarkEnd w:id="39"/>
    </w:p>
    <w:p w:rsidR="00E372DD" w:rsidRPr="008025CD" w:rsidRDefault="00E372DD" w:rsidP="009A2D29">
      <w:pPr>
        <w:spacing w:line="360" w:lineRule="auto"/>
        <w:rPr>
          <w:rFonts w:asciiTheme="majorHAnsi" w:hAnsiTheme="majorHAnsi" w:cstheme="majorHAnsi"/>
          <w:sz w:val="26"/>
          <w:szCs w:val="26"/>
        </w:rPr>
      </w:pPr>
    </w:p>
    <w:p w:rsidR="00E372DD" w:rsidRPr="008025CD" w:rsidRDefault="00E372DD"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GAE hiện chỉ cho phép chúng ta deploy 10 ứng dụng lên hệ thống, cho đến nay chưa có chức năng xóa ứng dụng, vì thế chúng ta nên cân nhắc trước khi deploy.</w:t>
      </w:r>
    </w:p>
    <w:p w:rsidR="009A57B4" w:rsidRPr="008025CD" w:rsidRDefault="00E9048E" w:rsidP="009A2D29">
      <w:pPr>
        <w:pStyle w:val="Heading1"/>
        <w:ind w:left="360"/>
        <w:rPr>
          <w:rFonts w:cstheme="majorHAnsi"/>
          <w:color w:val="000000" w:themeColor="text1"/>
          <w:sz w:val="26"/>
          <w:szCs w:val="26"/>
          <w:lang w:val="en-US"/>
        </w:rPr>
      </w:pPr>
      <w:bookmarkStart w:id="40" w:name="_Toc301641516"/>
      <w:r w:rsidRPr="008025CD">
        <w:rPr>
          <w:rFonts w:cstheme="majorHAnsi"/>
          <w:color w:val="000000" w:themeColor="text1"/>
          <w:sz w:val="26"/>
          <w:szCs w:val="26"/>
        </w:rPr>
        <w:t>PHỤ LỤ</w:t>
      </w:r>
      <w:r w:rsidR="009A57B4" w:rsidRPr="008025CD">
        <w:rPr>
          <w:rFonts w:cstheme="majorHAnsi"/>
          <w:color w:val="000000" w:themeColor="text1"/>
          <w:sz w:val="26"/>
          <w:szCs w:val="26"/>
        </w:rPr>
        <w:t xml:space="preserve">C B </w:t>
      </w:r>
    </w:p>
    <w:p w:rsidR="00E9048E" w:rsidRPr="008025CD" w:rsidRDefault="00E9048E" w:rsidP="009A2D29">
      <w:pPr>
        <w:pStyle w:val="Heading1"/>
        <w:ind w:left="360"/>
        <w:rPr>
          <w:rFonts w:cstheme="majorHAnsi"/>
          <w:color w:val="000000" w:themeColor="text1"/>
          <w:sz w:val="26"/>
          <w:szCs w:val="26"/>
        </w:rPr>
      </w:pPr>
      <w:r w:rsidRPr="008025CD">
        <w:rPr>
          <w:rFonts w:cstheme="majorHAnsi"/>
          <w:color w:val="000000" w:themeColor="text1"/>
          <w:sz w:val="26"/>
          <w:szCs w:val="26"/>
        </w:rPr>
        <w:t>HƯỚNG DẪN CÀI ĐẶT MÔI TRƯỜNG LẬP TRÌNH GAE CHO JAVA</w:t>
      </w:r>
      <w:bookmarkEnd w:id="40"/>
    </w:p>
    <w:p w:rsidR="00E9048E" w:rsidRPr="008025CD" w:rsidRDefault="00E9048E" w:rsidP="009A2D29">
      <w:pPr>
        <w:rPr>
          <w:rFonts w:asciiTheme="majorHAnsi" w:hAnsiTheme="majorHAnsi" w:cstheme="majorHAnsi"/>
          <w:b/>
          <w:sz w:val="26"/>
          <w:szCs w:val="26"/>
        </w:rPr>
      </w:pPr>
    </w:p>
    <w:p w:rsidR="00E9048E" w:rsidRPr="008025CD" w:rsidRDefault="00E9048E" w:rsidP="009A2D29">
      <w:pPr>
        <w:rPr>
          <w:rFonts w:asciiTheme="majorHAnsi" w:hAnsiTheme="majorHAnsi" w:cstheme="majorHAnsi"/>
          <w:b/>
          <w:sz w:val="26"/>
          <w:szCs w:val="26"/>
        </w:rPr>
      </w:pPr>
      <w:r w:rsidRPr="008025CD">
        <w:rPr>
          <w:rFonts w:asciiTheme="majorHAnsi" w:hAnsiTheme="majorHAnsi" w:cstheme="majorHAnsi"/>
          <w:b/>
          <w:sz w:val="26"/>
          <w:szCs w:val="26"/>
        </w:rPr>
        <w:t>B1. Các thành phần cần thiết:</w:t>
      </w:r>
    </w:p>
    <w:p w:rsidR="00E9048E" w:rsidRPr="008025CD" w:rsidRDefault="00E9048E" w:rsidP="009A2D29">
      <w:pPr>
        <w:numPr>
          <w:ilvl w:val="0"/>
          <w:numId w:val="36"/>
        </w:numPr>
        <w:tabs>
          <w:tab w:val="clear" w:pos="-153"/>
          <w:tab w:val="num" w:pos="0"/>
        </w:tabs>
        <w:suppressAutoHyphens/>
        <w:spacing w:before="26" w:after="26" w:line="360" w:lineRule="auto"/>
        <w:ind w:left="1080"/>
        <w:rPr>
          <w:rFonts w:asciiTheme="majorHAnsi" w:hAnsiTheme="majorHAnsi" w:cstheme="majorHAnsi"/>
          <w:sz w:val="26"/>
          <w:szCs w:val="26"/>
        </w:rPr>
      </w:pPr>
      <w:r w:rsidRPr="008025CD">
        <w:rPr>
          <w:rFonts w:asciiTheme="majorHAnsi" w:hAnsiTheme="majorHAnsi" w:cstheme="majorHAnsi"/>
          <w:sz w:val="26"/>
          <w:szCs w:val="26"/>
        </w:rPr>
        <w:t>Java Development Kit 1.6.x.</w:t>
      </w:r>
    </w:p>
    <w:p w:rsidR="00E9048E" w:rsidRPr="008025CD" w:rsidRDefault="00E9048E" w:rsidP="009A2D29">
      <w:pPr>
        <w:numPr>
          <w:ilvl w:val="0"/>
          <w:numId w:val="36"/>
        </w:numPr>
        <w:tabs>
          <w:tab w:val="clear" w:pos="-153"/>
          <w:tab w:val="num" w:pos="0"/>
        </w:tabs>
        <w:suppressAutoHyphens/>
        <w:spacing w:before="26" w:after="26" w:line="360" w:lineRule="auto"/>
        <w:ind w:left="1080"/>
        <w:rPr>
          <w:rFonts w:asciiTheme="majorHAnsi" w:hAnsiTheme="majorHAnsi" w:cstheme="majorHAnsi"/>
          <w:sz w:val="26"/>
          <w:szCs w:val="26"/>
        </w:rPr>
      </w:pPr>
      <w:r w:rsidRPr="008025CD">
        <w:rPr>
          <w:rFonts w:asciiTheme="majorHAnsi" w:hAnsiTheme="majorHAnsi" w:cstheme="majorHAnsi"/>
          <w:sz w:val="26"/>
          <w:szCs w:val="26"/>
        </w:rPr>
        <w:t>Eclipse 3.3/3.4/3.5.</w:t>
      </w:r>
    </w:p>
    <w:p w:rsidR="00E9048E" w:rsidRPr="008025CD" w:rsidRDefault="00E9048E" w:rsidP="009A2D29">
      <w:pPr>
        <w:numPr>
          <w:ilvl w:val="0"/>
          <w:numId w:val="36"/>
        </w:numPr>
        <w:tabs>
          <w:tab w:val="clear" w:pos="-153"/>
          <w:tab w:val="num" w:pos="0"/>
        </w:tabs>
        <w:suppressAutoHyphens/>
        <w:spacing w:before="26" w:after="26" w:line="360" w:lineRule="auto"/>
        <w:ind w:left="1080"/>
        <w:rPr>
          <w:rFonts w:asciiTheme="majorHAnsi" w:hAnsiTheme="majorHAnsi" w:cstheme="majorHAnsi"/>
          <w:sz w:val="26"/>
          <w:szCs w:val="26"/>
        </w:rPr>
      </w:pPr>
      <w:r w:rsidRPr="008025CD">
        <w:rPr>
          <w:rFonts w:asciiTheme="majorHAnsi" w:hAnsiTheme="majorHAnsi" w:cstheme="majorHAnsi"/>
          <w:sz w:val="26"/>
          <w:szCs w:val="26"/>
        </w:rPr>
        <w:t xml:space="preserve">GAEJ Plug-in: </w:t>
      </w:r>
    </w:p>
    <w:p w:rsidR="00E9048E" w:rsidRPr="008025CD" w:rsidRDefault="00E9048E" w:rsidP="009A2D29">
      <w:pPr>
        <w:ind w:left="1080"/>
        <w:rPr>
          <w:rFonts w:asciiTheme="majorHAnsi" w:hAnsiTheme="majorHAnsi" w:cstheme="majorHAnsi"/>
          <w:sz w:val="26"/>
          <w:szCs w:val="26"/>
        </w:rPr>
      </w:pPr>
      <w:r w:rsidRPr="008025CD">
        <w:rPr>
          <w:rFonts w:asciiTheme="majorHAnsi" w:hAnsiTheme="majorHAnsi" w:cstheme="majorHAnsi"/>
          <w:sz w:val="26"/>
          <w:szCs w:val="26"/>
        </w:rPr>
        <w:t xml:space="preserve">vào trang </w:t>
      </w:r>
      <w:hyperlink r:id="rId65" w:history="1">
        <w:r w:rsidRPr="008025CD">
          <w:rPr>
            <w:rStyle w:val="Hyperlink"/>
            <w:rFonts w:asciiTheme="majorHAnsi" w:hAnsiTheme="majorHAnsi" w:cstheme="majorHAnsi"/>
            <w:sz w:val="26"/>
            <w:szCs w:val="26"/>
          </w:rPr>
          <w:t>http://code.google.com/eclipse/docs/getting_started.html</w:t>
        </w:r>
      </w:hyperlink>
      <w:r w:rsidRPr="008025CD">
        <w:rPr>
          <w:rFonts w:asciiTheme="majorHAnsi" w:hAnsiTheme="majorHAnsi" w:cstheme="majorHAnsi"/>
          <w:sz w:val="26"/>
          <w:szCs w:val="26"/>
        </w:rPr>
        <w:t xml:space="preserve"> lấy link cài đặt plugin cho eclipse, lựa chọn đúng phiên bản eclipse của chúng ta.</w:t>
      </w:r>
    </w:p>
    <w:p w:rsidR="00E9048E" w:rsidRPr="008025CD" w:rsidRDefault="00E9048E" w:rsidP="009A2D29">
      <w:pPr>
        <w:numPr>
          <w:ilvl w:val="1"/>
          <w:numId w:val="36"/>
        </w:numPr>
        <w:tabs>
          <w:tab w:val="clear" w:pos="-153"/>
          <w:tab w:val="num" w:pos="0"/>
        </w:tabs>
        <w:suppressAutoHyphens/>
        <w:spacing w:before="26" w:after="26" w:line="360" w:lineRule="auto"/>
        <w:ind w:left="1800"/>
        <w:rPr>
          <w:rFonts w:asciiTheme="majorHAnsi" w:hAnsiTheme="majorHAnsi" w:cstheme="majorHAnsi"/>
          <w:sz w:val="26"/>
          <w:szCs w:val="26"/>
        </w:rPr>
      </w:pPr>
      <w:r w:rsidRPr="008025CD">
        <w:rPr>
          <w:rFonts w:asciiTheme="majorHAnsi" w:hAnsiTheme="majorHAnsi" w:cstheme="majorHAnsi"/>
          <w:sz w:val="26"/>
          <w:szCs w:val="26"/>
        </w:rPr>
        <w:t xml:space="preserve">Eclipse (Galileo): </w:t>
      </w:r>
      <w:hyperlink r:id="rId66" w:history="1">
        <w:r w:rsidRPr="008025CD">
          <w:rPr>
            <w:rStyle w:val="Hyperlink"/>
            <w:rFonts w:asciiTheme="majorHAnsi" w:hAnsiTheme="majorHAnsi" w:cstheme="majorHAnsi"/>
            <w:sz w:val="26"/>
            <w:szCs w:val="26"/>
          </w:rPr>
          <w:t>http://dl.google.com/eclipse/plugin/3.5</w:t>
        </w:r>
      </w:hyperlink>
    </w:p>
    <w:p w:rsidR="00E9048E" w:rsidRPr="008025CD" w:rsidRDefault="00E9048E" w:rsidP="009A2D29">
      <w:pPr>
        <w:numPr>
          <w:ilvl w:val="1"/>
          <w:numId w:val="36"/>
        </w:numPr>
        <w:tabs>
          <w:tab w:val="clear" w:pos="-153"/>
          <w:tab w:val="num" w:pos="0"/>
        </w:tabs>
        <w:suppressAutoHyphens/>
        <w:spacing w:before="26" w:after="26" w:line="360" w:lineRule="auto"/>
        <w:ind w:left="1800"/>
        <w:rPr>
          <w:rFonts w:asciiTheme="majorHAnsi" w:hAnsiTheme="majorHAnsi" w:cstheme="majorHAnsi"/>
          <w:sz w:val="26"/>
          <w:szCs w:val="26"/>
        </w:rPr>
      </w:pPr>
      <w:r w:rsidRPr="008025CD">
        <w:rPr>
          <w:rFonts w:asciiTheme="majorHAnsi" w:hAnsiTheme="majorHAnsi" w:cstheme="majorHAnsi"/>
          <w:sz w:val="26"/>
          <w:szCs w:val="26"/>
        </w:rPr>
        <w:t xml:space="preserve">Eclipse (Ganymede): </w:t>
      </w:r>
      <w:hyperlink r:id="rId67" w:history="1">
        <w:r w:rsidRPr="008025CD">
          <w:rPr>
            <w:rStyle w:val="Hyperlink"/>
            <w:rFonts w:asciiTheme="majorHAnsi" w:hAnsiTheme="majorHAnsi" w:cstheme="majorHAnsi"/>
            <w:sz w:val="26"/>
            <w:szCs w:val="26"/>
          </w:rPr>
          <w:t>http://dl.google.com/eclipse/plugin/3.4</w:t>
        </w:r>
      </w:hyperlink>
    </w:p>
    <w:p w:rsidR="00E9048E" w:rsidRPr="008025CD" w:rsidRDefault="00E9048E" w:rsidP="009A2D29">
      <w:pPr>
        <w:numPr>
          <w:ilvl w:val="1"/>
          <w:numId w:val="36"/>
        </w:numPr>
        <w:tabs>
          <w:tab w:val="clear" w:pos="-153"/>
          <w:tab w:val="num" w:pos="0"/>
        </w:tabs>
        <w:suppressAutoHyphens/>
        <w:spacing w:before="26" w:after="26" w:line="360" w:lineRule="auto"/>
        <w:ind w:left="1800"/>
        <w:rPr>
          <w:rFonts w:asciiTheme="majorHAnsi" w:hAnsiTheme="majorHAnsi" w:cstheme="majorHAnsi"/>
          <w:sz w:val="26"/>
          <w:szCs w:val="26"/>
        </w:rPr>
      </w:pPr>
      <w:r w:rsidRPr="008025CD">
        <w:rPr>
          <w:rFonts w:asciiTheme="majorHAnsi" w:hAnsiTheme="majorHAnsi" w:cstheme="majorHAnsi"/>
          <w:sz w:val="26"/>
          <w:szCs w:val="26"/>
        </w:rPr>
        <w:t xml:space="preserve">Eclipse (Europa): </w:t>
      </w:r>
      <w:hyperlink r:id="rId68" w:history="1">
        <w:r w:rsidRPr="008025CD">
          <w:rPr>
            <w:rStyle w:val="Hyperlink"/>
            <w:rFonts w:asciiTheme="majorHAnsi" w:hAnsiTheme="majorHAnsi" w:cstheme="majorHAnsi"/>
            <w:sz w:val="26"/>
            <w:szCs w:val="26"/>
          </w:rPr>
          <w:t>http://dl.google.com/eclipse/plugin/3.3</w:t>
        </w:r>
      </w:hyperlink>
    </w:p>
    <w:p w:rsidR="00E9048E" w:rsidRPr="008025CD" w:rsidRDefault="00E9048E" w:rsidP="009A2D29">
      <w:pPr>
        <w:rPr>
          <w:rFonts w:asciiTheme="majorHAnsi" w:hAnsiTheme="majorHAnsi" w:cstheme="majorHAnsi"/>
          <w:sz w:val="26"/>
          <w:szCs w:val="26"/>
        </w:rPr>
      </w:pPr>
      <w:r w:rsidRPr="008025CD">
        <w:rPr>
          <w:rFonts w:asciiTheme="majorHAnsi" w:hAnsiTheme="majorHAnsi" w:cstheme="majorHAnsi"/>
          <w:sz w:val="26"/>
          <w:szCs w:val="26"/>
        </w:rPr>
        <w:lastRenderedPageBreak/>
        <w:t xml:space="preserve">Sau khi đã cài đặt và khởi động lại Eclipse IDE, chúng ta sẽ thấy 4 icons của GAE trên thanh toolbar: </w:t>
      </w:r>
      <w:r w:rsidRPr="008025CD">
        <w:rPr>
          <w:rFonts w:asciiTheme="majorHAnsi" w:hAnsiTheme="majorHAnsi" w:cstheme="majorHAnsi"/>
          <w:noProof/>
          <w:sz w:val="26"/>
          <w:szCs w:val="26"/>
          <w:lang w:val="en-US" w:eastAsia="en-US"/>
        </w:rPr>
        <w:drawing>
          <wp:inline distT="0" distB="0" distL="0" distR="0" wp14:anchorId="35D57618" wp14:editId="59204E4F">
            <wp:extent cx="880110" cy="207010"/>
            <wp:effectExtent l="0" t="0" r="0" b="0"/>
            <wp:docPr id="8204" name="Picture 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80110" cy="207010"/>
                    </a:xfrm>
                    <a:prstGeom prst="rect">
                      <a:avLst/>
                    </a:prstGeom>
                    <a:solidFill>
                      <a:srgbClr val="FFFFFF"/>
                    </a:solidFill>
                    <a:ln>
                      <a:noFill/>
                    </a:ln>
                  </pic:spPr>
                </pic:pic>
              </a:graphicData>
            </a:graphic>
          </wp:inline>
        </w:drawing>
      </w:r>
      <w:r w:rsidRPr="008025CD">
        <w:rPr>
          <w:rFonts w:asciiTheme="majorHAnsi" w:hAnsiTheme="majorHAnsi" w:cstheme="majorHAnsi"/>
          <w:sz w:val="26"/>
          <w:szCs w:val="26"/>
        </w:rPr>
        <w:t>.</w:t>
      </w:r>
    </w:p>
    <w:p w:rsidR="00E9048E" w:rsidRPr="008025CD" w:rsidRDefault="00E9048E" w:rsidP="009A2D29">
      <w:pPr>
        <w:rPr>
          <w:rFonts w:asciiTheme="majorHAnsi" w:hAnsiTheme="majorHAnsi" w:cstheme="majorHAnsi"/>
          <w:sz w:val="26"/>
          <w:szCs w:val="26"/>
        </w:rPr>
      </w:pPr>
    </w:p>
    <w:p w:rsidR="00E9048E" w:rsidRPr="008025CD" w:rsidRDefault="00E9048E" w:rsidP="009A2D29">
      <w:pPr>
        <w:rPr>
          <w:rFonts w:asciiTheme="majorHAnsi" w:hAnsiTheme="majorHAnsi" w:cstheme="majorHAnsi"/>
          <w:b/>
          <w:sz w:val="26"/>
          <w:szCs w:val="26"/>
        </w:rPr>
      </w:pPr>
      <w:r w:rsidRPr="008025CD">
        <w:rPr>
          <w:rFonts w:asciiTheme="majorHAnsi" w:hAnsiTheme="majorHAnsi" w:cstheme="majorHAnsi"/>
          <w:b/>
          <w:sz w:val="26"/>
          <w:szCs w:val="26"/>
        </w:rPr>
        <w:t>B2. Tạo project GAE</w:t>
      </w:r>
    </w:p>
    <w:p w:rsidR="00E9048E" w:rsidRPr="008025CD" w:rsidRDefault="00E9048E" w:rsidP="009A2D29">
      <w:pPr>
        <w:rPr>
          <w:rFonts w:asciiTheme="majorHAnsi" w:hAnsiTheme="majorHAnsi" w:cstheme="majorHAnsi"/>
          <w:sz w:val="26"/>
          <w:szCs w:val="26"/>
        </w:rPr>
      </w:pPr>
      <w:r w:rsidRPr="008025CD">
        <w:rPr>
          <w:rFonts w:asciiTheme="majorHAnsi" w:hAnsiTheme="majorHAnsi" w:cstheme="majorHAnsi"/>
          <w:sz w:val="26"/>
          <w:szCs w:val="26"/>
        </w:rPr>
        <w:t>Sau khi đăng ký Application Id và cài đặt GAEJ plug-in cho Eclipse. Chúng ta bắt tay vào viết ứng dụng “Hello World” theo các bước sau:</w:t>
      </w:r>
    </w:p>
    <w:p w:rsidR="00E9048E" w:rsidRPr="008025CD" w:rsidRDefault="00E9048E" w:rsidP="009A2D29">
      <w:pPr>
        <w:rPr>
          <w:rFonts w:asciiTheme="majorHAnsi" w:hAnsiTheme="majorHAnsi" w:cstheme="majorHAnsi"/>
          <w:sz w:val="26"/>
          <w:szCs w:val="26"/>
        </w:rPr>
      </w:pPr>
      <w:r w:rsidRPr="008025CD">
        <w:rPr>
          <w:rFonts w:asciiTheme="majorHAnsi" w:hAnsiTheme="majorHAnsi" w:cstheme="majorHAnsi"/>
          <w:sz w:val="26"/>
          <w:szCs w:val="26"/>
        </w:rPr>
        <w:t>- Bước 1: Khởi động Eclipse.</w:t>
      </w:r>
    </w:p>
    <w:p w:rsidR="00E9048E" w:rsidRPr="008025CD" w:rsidRDefault="00E9048E" w:rsidP="009A2D29">
      <w:pPr>
        <w:rPr>
          <w:rFonts w:asciiTheme="majorHAnsi" w:hAnsiTheme="majorHAnsi" w:cstheme="majorHAnsi"/>
          <w:sz w:val="26"/>
          <w:szCs w:val="26"/>
        </w:rPr>
      </w:pPr>
      <w:r w:rsidRPr="008025CD">
        <w:rPr>
          <w:rFonts w:asciiTheme="majorHAnsi" w:hAnsiTheme="majorHAnsi" w:cstheme="majorHAnsi"/>
          <w:sz w:val="26"/>
          <w:szCs w:val="26"/>
        </w:rPr>
        <w:t xml:space="preserve">- Bước 2: Vào menu File </w:t>
      </w:r>
      <w:r w:rsidRPr="008025CD">
        <w:rPr>
          <w:rFonts w:asciiTheme="majorHAnsi" w:hAnsiTheme="majorHAnsi" w:cstheme="majorHAnsi"/>
          <w:sz w:val="26"/>
          <w:szCs w:val="26"/>
        </w:rPr>
        <w:sym w:font="Wingdings" w:char="F0E0"/>
      </w:r>
      <w:r w:rsidRPr="008025CD">
        <w:rPr>
          <w:rFonts w:asciiTheme="majorHAnsi" w:hAnsiTheme="majorHAnsi" w:cstheme="majorHAnsi"/>
          <w:sz w:val="26"/>
          <w:szCs w:val="26"/>
        </w:rPr>
        <w:t xml:space="preserve"> New </w:t>
      </w:r>
      <w:r w:rsidRPr="008025CD">
        <w:rPr>
          <w:rFonts w:asciiTheme="majorHAnsi" w:hAnsiTheme="majorHAnsi" w:cstheme="majorHAnsi"/>
          <w:sz w:val="26"/>
          <w:szCs w:val="26"/>
        </w:rPr>
        <w:sym w:font="Wingdings" w:char="F0E0"/>
      </w:r>
      <w:r w:rsidRPr="008025CD">
        <w:rPr>
          <w:rFonts w:asciiTheme="majorHAnsi" w:hAnsiTheme="majorHAnsi" w:cstheme="majorHAnsi"/>
          <w:sz w:val="26"/>
          <w:szCs w:val="26"/>
        </w:rPr>
        <w:t xml:space="preserve"> Other hoặc nhấn Ctrl-N để tạo project. Chọn Google </w:t>
      </w:r>
      <w:r w:rsidRPr="008025CD">
        <w:rPr>
          <w:rFonts w:asciiTheme="majorHAnsi" w:hAnsiTheme="majorHAnsi" w:cstheme="majorHAnsi"/>
          <w:sz w:val="26"/>
          <w:szCs w:val="26"/>
        </w:rPr>
        <w:sym w:font="Wingdings" w:char="F0E0"/>
      </w:r>
      <w:r w:rsidRPr="008025CD">
        <w:rPr>
          <w:rFonts w:asciiTheme="majorHAnsi" w:hAnsiTheme="majorHAnsi" w:cstheme="majorHAnsi"/>
          <w:sz w:val="26"/>
          <w:szCs w:val="26"/>
        </w:rPr>
        <w:t xml:space="preserve"> Web Application project. Hoặc có thể nhấn vào icon Web Application Project trên thanh toolbar : </w:t>
      </w:r>
      <w:r w:rsidRPr="008025CD">
        <w:rPr>
          <w:rFonts w:asciiTheme="majorHAnsi" w:hAnsiTheme="majorHAnsi" w:cstheme="majorHAnsi"/>
          <w:noProof/>
          <w:sz w:val="26"/>
          <w:szCs w:val="26"/>
          <w:lang w:val="en-US" w:eastAsia="en-US"/>
        </w:rPr>
        <w:drawing>
          <wp:inline distT="0" distB="0" distL="0" distR="0" wp14:anchorId="47691380" wp14:editId="251DF76F">
            <wp:extent cx="207010" cy="189865"/>
            <wp:effectExtent l="0" t="0" r="0" b="0"/>
            <wp:docPr id="8203" name="Picture 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7010" cy="189865"/>
                    </a:xfrm>
                    <a:prstGeom prst="rect">
                      <a:avLst/>
                    </a:prstGeom>
                    <a:solidFill>
                      <a:srgbClr val="FFFFFF"/>
                    </a:solidFill>
                    <a:ln>
                      <a:noFill/>
                    </a:ln>
                  </pic:spPr>
                </pic:pic>
              </a:graphicData>
            </a:graphic>
          </wp:inline>
        </w:drawing>
      </w:r>
      <w:r w:rsidRPr="008025CD">
        <w:rPr>
          <w:rFonts w:asciiTheme="majorHAnsi" w:hAnsiTheme="majorHAnsi" w:cstheme="majorHAnsi"/>
          <w:sz w:val="26"/>
          <w:szCs w:val="26"/>
        </w:rPr>
        <w:t>. Nhấn Next.</w:t>
      </w:r>
    </w:p>
    <w:p w:rsidR="00E9048E" w:rsidRPr="008025CD" w:rsidRDefault="00E9048E" w:rsidP="009A2D29">
      <w:pPr>
        <w:pStyle w:val="HINH0"/>
        <w:jc w:val="left"/>
        <w:rPr>
          <w:rFonts w:asciiTheme="majorHAnsi" w:hAnsiTheme="majorHAnsi" w:cstheme="majorHAnsi"/>
        </w:rPr>
      </w:pPr>
      <w:r w:rsidRPr="008025CD">
        <w:rPr>
          <w:rFonts w:asciiTheme="majorHAnsi" w:hAnsiTheme="majorHAnsi" w:cstheme="majorHAnsi"/>
          <w:noProof/>
          <w:lang w:val="en-US" w:eastAsia="en-US"/>
        </w:rPr>
        <w:drawing>
          <wp:inline distT="0" distB="0" distL="0" distR="0" wp14:anchorId="09AA2050" wp14:editId="5EA65F5F">
            <wp:extent cx="4761865" cy="4761865"/>
            <wp:effectExtent l="0" t="0" r="0" b="0"/>
            <wp:docPr id="8202" name="Picture 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solidFill>
                      <a:srgbClr val="FFFFFF"/>
                    </a:solidFill>
                    <a:ln>
                      <a:noFill/>
                    </a:ln>
                  </pic:spPr>
                </pic:pic>
              </a:graphicData>
            </a:graphic>
          </wp:inline>
        </w:drawing>
      </w:r>
    </w:p>
    <w:p w:rsidR="00E9048E" w:rsidRPr="008025CD" w:rsidRDefault="00E9048E" w:rsidP="009A2D29">
      <w:pPr>
        <w:pStyle w:val="Hinh"/>
        <w:jc w:val="left"/>
        <w:rPr>
          <w:rFonts w:asciiTheme="majorHAnsi" w:hAnsiTheme="majorHAnsi" w:cstheme="majorHAnsi"/>
        </w:rPr>
      </w:pPr>
      <w:bookmarkStart w:id="41" w:name="_Toc300824133"/>
      <w:bookmarkStart w:id="42" w:name="_Toc301641287"/>
      <w:r w:rsidRPr="008025CD">
        <w:rPr>
          <w:rFonts w:asciiTheme="majorHAnsi" w:hAnsiTheme="majorHAnsi" w:cstheme="majorHAnsi"/>
        </w:rPr>
        <w:t>Hình B1: Cửa sổ tạo project GAE mới.</w:t>
      </w:r>
      <w:bookmarkEnd w:id="41"/>
      <w:bookmarkEnd w:id="42"/>
    </w:p>
    <w:p w:rsidR="00E9048E" w:rsidRPr="008025CD" w:rsidRDefault="00E9048E" w:rsidP="009A2D29">
      <w:pPr>
        <w:rPr>
          <w:rFonts w:asciiTheme="majorHAnsi" w:hAnsiTheme="majorHAnsi" w:cstheme="majorHAnsi"/>
          <w:sz w:val="26"/>
          <w:szCs w:val="26"/>
        </w:rPr>
      </w:pPr>
    </w:p>
    <w:p w:rsidR="00E9048E" w:rsidRPr="008025CD" w:rsidRDefault="00E9048E" w:rsidP="009A2D29">
      <w:pPr>
        <w:rPr>
          <w:rFonts w:asciiTheme="majorHAnsi" w:hAnsiTheme="majorHAnsi" w:cstheme="majorHAnsi"/>
          <w:sz w:val="26"/>
          <w:szCs w:val="26"/>
        </w:rPr>
      </w:pPr>
      <w:r w:rsidRPr="008025CD">
        <w:rPr>
          <w:rFonts w:asciiTheme="majorHAnsi" w:hAnsiTheme="majorHAnsi" w:cstheme="majorHAnsi"/>
          <w:sz w:val="26"/>
          <w:szCs w:val="26"/>
        </w:rPr>
        <w:t>- Bước 3: điền Project name là tên project chúng ta tạo, tên package của project, và bỏ chọn Use Google Web Toolkit, nhấn Finish để tạo project.</w:t>
      </w:r>
    </w:p>
    <w:p w:rsidR="00E9048E" w:rsidRPr="008025CD" w:rsidRDefault="00E9048E" w:rsidP="009A2D29">
      <w:pPr>
        <w:pStyle w:val="HINH0"/>
        <w:jc w:val="left"/>
        <w:rPr>
          <w:rFonts w:asciiTheme="majorHAnsi" w:hAnsiTheme="majorHAnsi" w:cstheme="majorHAnsi"/>
        </w:rPr>
      </w:pPr>
      <w:r w:rsidRPr="008025CD">
        <w:rPr>
          <w:rFonts w:asciiTheme="majorHAnsi" w:hAnsiTheme="majorHAnsi" w:cstheme="majorHAnsi"/>
          <w:noProof/>
          <w:lang w:val="en-US" w:eastAsia="en-US"/>
        </w:rPr>
        <w:lastRenderedPageBreak/>
        <w:drawing>
          <wp:inline distT="0" distB="0" distL="0" distR="0" wp14:anchorId="2FA5B633" wp14:editId="034B9195">
            <wp:extent cx="4175125" cy="5831205"/>
            <wp:effectExtent l="0" t="0" r="0" b="0"/>
            <wp:docPr id="8201" name="Picture 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75125" cy="5831205"/>
                    </a:xfrm>
                    <a:prstGeom prst="rect">
                      <a:avLst/>
                    </a:prstGeom>
                    <a:solidFill>
                      <a:srgbClr val="FFFFFF"/>
                    </a:solidFill>
                    <a:ln>
                      <a:noFill/>
                    </a:ln>
                  </pic:spPr>
                </pic:pic>
              </a:graphicData>
            </a:graphic>
          </wp:inline>
        </w:drawing>
      </w:r>
    </w:p>
    <w:p w:rsidR="00E9048E" w:rsidRPr="008025CD" w:rsidRDefault="00E9048E" w:rsidP="009A2D29">
      <w:pPr>
        <w:pStyle w:val="Hinh"/>
        <w:jc w:val="left"/>
        <w:rPr>
          <w:rFonts w:asciiTheme="majorHAnsi" w:hAnsiTheme="majorHAnsi" w:cstheme="majorHAnsi"/>
        </w:rPr>
      </w:pPr>
      <w:bookmarkStart w:id="43" w:name="_Toc300824134"/>
      <w:bookmarkStart w:id="44" w:name="_Toc301641288"/>
      <w:r w:rsidRPr="008025CD">
        <w:rPr>
          <w:rFonts w:asciiTheme="majorHAnsi" w:hAnsiTheme="majorHAnsi" w:cstheme="majorHAnsi"/>
        </w:rPr>
        <w:t>Hình B2: Khung thiết lập thông số cho Project GAE mới.</w:t>
      </w:r>
      <w:bookmarkEnd w:id="43"/>
      <w:bookmarkEnd w:id="44"/>
    </w:p>
    <w:p w:rsidR="00E9048E" w:rsidRPr="008025CD" w:rsidRDefault="00E9048E" w:rsidP="009A2D29">
      <w:pPr>
        <w:rPr>
          <w:rFonts w:asciiTheme="majorHAnsi" w:hAnsiTheme="majorHAnsi" w:cstheme="majorHAnsi"/>
          <w:sz w:val="26"/>
          <w:szCs w:val="26"/>
        </w:rPr>
      </w:pPr>
    </w:p>
    <w:p w:rsidR="00E9048E" w:rsidRPr="008025CD" w:rsidRDefault="00E9048E" w:rsidP="009A2D29">
      <w:pPr>
        <w:rPr>
          <w:rFonts w:asciiTheme="majorHAnsi" w:hAnsiTheme="majorHAnsi" w:cstheme="majorHAnsi"/>
          <w:b/>
          <w:sz w:val="26"/>
          <w:szCs w:val="26"/>
        </w:rPr>
      </w:pPr>
    </w:p>
    <w:p w:rsidR="00E9048E" w:rsidRPr="008025CD" w:rsidRDefault="00E9048E" w:rsidP="009A2D29">
      <w:pPr>
        <w:rPr>
          <w:rFonts w:asciiTheme="majorHAnsi" w:hAnsiTheme="majorHAnsi" w:cstheme="majorHAnsi"/>
          <w:b/>
          <w:sz w:val="26"/>
          <w:szCs w:val="26"/>
        </w:rPr>
      </w:pPr>
    </w:p>
    <w:p w:rsidR="00E9048E" w:rsidRPr="008025CD" w:rsidRDefault="00E9048E" w:rsidP="009A2D29">
      <w:pPr>
        <w:rPr>
          <w:rFonts w:asciiTheme="majorHAnsi" w:hAnsiTheme="majorHAnsi" w:cstheme="majorHAnsi"/>
          <w:b/>
          <w:sz w:val="26"/>
          <w:szCs w:val="26"/>
        </w:rPr>
      </w:pPr>
    </w:p>
    <w:p w:rsidR="00E9048E" w:rsidRPr="008025CD" w:rsidRDefault="00E9048E" w:rsidP="009A2D29">
      <w:pPr>
        <w:rPr>
          <w:rFonts w:asciiTheme="majorHAnsi" w:hAnsiTheme="majorHAnsi" w:cstheme="majorHAnsi"/>
          <w:b/>
          <w:sz w:val="26"/>
          <w:szCs w:val="26"/>
        </w:rPr>
      </w:pPr>
    </w:p>
    <w:p w:rsidR="00E9048E" w:rsidRPr="008025CD" w:rsidRDefault="00E9048E" w:rsidP="009A2D29">
      <w:pPr>
        <w:rPr>
          <w:rFonts w:asciiTheme="majorHAnsi" w:hAnsiTheme="majorHAnsi" w:cstheme="majorHAnsi"/>
          <w:b/>
          <w:sz w:val="26"/>
          <w:szCs w:val="26"/>
        </w:rPr>
      </w:pPr>
    </w:p>
    <w:p w:rsidR="00E9048E" w:rsidRPr="008025CD" w:rsidRDefault="00E9048E" w:rsidP="009A2D29">
      <w:pPr>
        <w:rPr>
          <w:rFonts w:asciiTheme="majorHAnsi" w:hAnsiTheme="majorHAnsi" w:cstheme="majorHAnsi"/>
          <w:b/>
          <w:sz w:val="26"/>
          <w:szCs w:val="26"/>
        </w:rPr>
      </w:pPr>
    </w:p>
    <w:p w:rsidR="00E9048E" w:rsidRPr="008025CD" w:rsidRDefault="00E9048E" w:rsidP="009A2D29">
      <w:pPr>
        <w:rPr>
          <w:rFonts w:asciiTheme="majorHAnsi" w:hAnsiTheme="majorHAnsi" w:cstheme="majorHAnsi"/>
          <w:b/>
          <w:sz w:val="26"/>
          <w:szCs w:val="26"/>
          <w:lang w:val="en-US"/>
        </w:rPr>
      </w:pPr>
      <w:r w:rsidRPr="008025CD">
        <w:rPr>
          <w:rFonts w:asciiTheme="majorHAnsi" w:hAnsiTheme="majorHAnsi" w:cstheme="majorHAnsi"/>
          <w:b/>
          <w:sz w:val="26"/>
          <w:szCs w:val="26"/>
        </w:rPr>
        <w:t>B3. Cấ</w:t>
      </w:r>
      <w:r w:rsidR="00F17845" w:rsidRPr="008025CD">
        <w:rPr>
          <w:rFonts w:asciiTheme="majorHAnsi" w:hAnsiTheme="majorHAnsi" w:cstheme="majorHAnsi"/>
          <w:b/>
          <w:sz w:val="26"/>
          <w:szCs w:val="26"/>
        </w:rPr>
        <w:t>u trúc project GAE</w:t>
      </w:r>
    </w:p>
    <w:p w:rsidR="00E9048E" w:rsidRPr="008025CD" w:rsidRDefault="00E9048E" w:rsidP="009A2D29">
      <w:pPr>
        <w:pStyle w:val="HINH0"/>
        <w:jc w:val="left"/>
        <w:rPr>
          <w:rFonts w:asciiTheme="majorHAnsi" w:hAnsiTheme="majorHAnsi" w:cstheme="majorHAnsi"/>
        </w:rPr>
      </w:pPr>
      <w:r w:rsidRPr="008025CD">
        <w:rPr>
          <w:rFonts w:asciiTheme="majorHAnsi" w:hAnsiTheme="majorHAnsi" w:cstheme="majorHAnsi"/>
          <w:noProof/>
          <w:lang w:val="en-US" w:eastAsia="en-US"/>
        </w:rPr>
        <w:lastRenderedPageBreak/>
        <w:drawing>
          <wp:inline distT="0" distB="0" distL="0" distR="0" wp14:anchorId="051CA672" wp14:editId="372A286D">
            <wp:extent cx="3898900" cy="4330700"/>
            <wp:effectExtent l="0" t="0" r="0" b="0"/>
            <wp:docPr id="8200" name="Picture 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98900" cy="4330700"/>
                    </a:xfrm>
                    <a:prstGeom prst="rect">
                      <a:avLst/>
                    </a:prstGeom>
                    <a:solidFill>
                      <a:srgbClr val="FFFFFF"/>
                    </a:solidFill>
                    <a:ln>
                      <a:noFill/>
                    </a:ln>
                  </pic:spPr>
                </pic:pic>
              </a:graphicData>
            </a:graphic>
          </wp:inline>
        </w:drawing>
      </w:r>
    </w:p>
    <w:p w:rsidR="00E9048E" w:rsidRPr="008025CD" w:rsidRDefault="00E9048E" w:rsidP="009A2D29">
      <w:pPr>
        <w:pStyle w:val="Hinh"/>
        <w:jc w:val="left"/>
        <w:rPr>
          <w:rFonts w:asciiTheme="majorHAnsi" w:hAnsiTheme="majorHAnsi" w:cstheme="majorHAnsi"/>
        </w:rPr>
      </w:pPr>
      <w:bookmarkStart w:id="45" w:name="_Toc300824135"/>
      <w:bookmarkStart w:id="46" w:name="_Toc301641289"/>
      <w:r w:rsidRPr="008025CD">
        <w:rPr>
          <w:rFonts w:asciiTheme="majorHAnsi" w:hAnsiTheme="majorHAnsi" w:cstheme="majorHAnsi"/>
        </w:rPr>
        <w:t>Hình B3: cấu trúc project GAEJ</w:t>
      </w:r>
      <w:bookmarkEnd w:id="45"/>
      <w:bookmarkEnd w:id="46"/>
    </w:p>
    <w:p w:rsidR="00E9048E" w:rsidRPr="008025CD" w:rsidRDefault="00E9048E" w:rsidP="009A2D29">
      <w:pPr>
        <w:rPr>
          <w:rFonts w:asciiTheme="majorHAnsi" w:hAnsiTheme="majorHAnsi" w:cstheme="majorHAnsi"/>
          <w:sz w:val="26"/>
          <w:szCs w:val="26"/>
        </w:rPr>
      </w:pPr>
    </w:p>
    <w:p w:rsidR="00E9048E" w:rsidRPr="008025CD" w:rsidRDefault="00E9048E" w:rsidP="009A2D29">
      <w:pPr>
        <w:numPr>
          <w:ilvl w:val="0"/>
          <w:numId w:val="36"/>
        </w:numPr>
        <w:tabs>
          <w:tab w:val="clear" w:pos="-153"/>
          <w:tab w:val="num" w:pos="0"/>
        </w:tabs>
        <w:suppressAutoHyphens/>
        <w:spacing w:before="26" w:after="26" w:line="360" w:lineRule="auto"/>
        <w:ind w:left="1080"/>
        <w:rPr>
          <w:rFonts w:asciiTheme="majorHAnsi" w:hAnsiTheme="majorHAnsi" w:cstheme="majorHAnsi"/>
          <w:sz w:val="26"/>
          <w:szCs w:val="26"/>
        </w:rPr>
      </w:pPr>
      <w:r w:rsidRPr="008025CD">
        <w:rPr>
          <w:rFonts w:asciiTheme="majorHAnsi" w:hAnsiTheme="majorHAnsi" w:cstheme="majorHAnsi"/>
          <w:b/>
          <w:sz w:val="26"/>
          <w:szCs w:val="26"/>
        </w:rPr>
        <w:t>src</w:t>
      </w:r>
      <w:r w:rsidRPr="008025CD">
        <w:rPr>
          <w:rFonts w:asciiTheme="majorHAnsi" w:hAnsiTheme="majorHAnsi" w:cstheme="majorHAnsi"/>
          <w:sz w:val="26"/>
          <w:szCs w:val="26"/>
        </w:rPr>
        <w:t>: chứa các file mã nguồn. File HelloWorldServlet.java được khởi tạo mặc định cho chúng ta.</w:t>
      </w:r>
    </w:p>
    <w:p w:rsidR="00E9048E" w:rsidRPr="008025CD" w:rsidRDefault="00E9048E" w:rsidP="009A2D29">
      <w:pPr>
        <w:numPr>
          <w:ilvl w:val="0"/>
          <w:numId w:val="36"/>
        </w:numPr>
        <w:tabs>
          <w:tab w:val="clear" w:pos="-153"/>
          <w:tab w:val="num" w:pos="0"/>
        </w:tabs>
        <w:suppressAutoHyphens/>
        <w:spacing w:before="26" w:after="26" w:line="360" w:lineRule="auto"/>
        <w:ind w:left="1080"/>
        <w:rPr>
          <w:rFonts w:asciiTheme="majorHAnsi" w:hAnsiTheme="majorHAnsi" w:cstheme="majorHAnsi"/>
          <w:sz w:val="26"/>
          <w:szCs w:val="26"/>
        </w:rPr>
      </w:pPr>
      <w:r w:rsidRPr="008025CD">
        <w:rPr>
          <w:rFonts w:asciiTheme="majorHAnsi" w:hAnsiTheme="majorHAnsi" w:cstheme="majorHAnsi"/>
          <w:b/>
          <w:sz w:val="26"/>
          <w:szCs w:val="26"/>
        </w:rPr>
        <w:t>war</w:t>
      </w:r>
      <w:r w:rsidRPr="008025CD">
        <w:rPr>
          <w:rFonts w:asciiTheme="majorHAnsi" w:hAnsiTheme="majorHAnsi" w:cstheme="majorHAnsi"/>
          <w:sz w:val="26"/>
          <w:szCs w:val="26"/>
        </w:rPr>
        <w:t>: các file trong thư mục này sẽ được deploy lên Servlet Container của App Engine. Trong thư mục war, có các thành phần sau:</w:t>
      </w:r>
    </w:p>
    <w:p w:rsidR="00E9048E" w:rsidRPr="008025CD" w:rsidRDefault="00E9048E" w:rsidP="009A2D29">
      <w:pPr>
        <w:numPr>
          <w:ilvl w:val="0"/>
          <w:numId w:val="36"/>
        </w:numPr>
        <w:tabs>
          <w:tab w:val="clear" w:pos="-153"/>
          <w:tab w:val="num" w:pos="0"/>
        </w:tabs>
        <w:suppressAutoHyphens/>
        <w:spacing w:before="26" w:after="26" w:line="360" w:lineRule="auto"/>
        <w:ind w:left="1080"/>
        <w:rPr>
          <w:rFonts w:asciiTheme="majorHAnsi" w:hAnsiTheme="majorHAnsi" w:cstheme="majorHAnsi"/>
          <w:sz w:val="26"/>
          <w:szCs w:val="26"/>
        </w:rPr>
      </w:pPr>
      <w:r w:rsidRPr="008025CD">
        <w:rPr>
          <w:rFonts w:asciiTheme="majorHAnsi" w:hAnsiTheme="majorHAnsi" w:cstheme="majorHAnsi"/>
          <w:b/>
          <w:sz w:val="26"/>
          <w:szCs w:val="26"/>
        </w:rPr>
        <w:t>WEB-INF\lib</w:t>
      </w:r>
      <w:r w:rsidRPr="008025CD">
        <w:rPr>
          <w:rFonts w:asciiTheme="majorHAnsi" w:hAnsiTheme="majorHAnsi" w:cstheme="majorHAnsi"/>
          <w:sz w:val="26"/>
          <w:szCs w:val="26"/>
        </w:rPr>
        <w:t>: chứa các file JAR thư viện cần thiết.</w:t>
      </w:r>
    </w:p>
    <w:p w:rsidR="00E9048E" w:rsidRPr="008025CD" w:rsidRDefault="00E9048E" w:rsidP="009A2D29">
      <w:pPr>
        <w:numPr>
          <w:ilvl w:val="0"/>
          <w:numId w:val="36"/>
        </w:numPr>
        <w:tabs>
          <w:tab w:val="clear" w:pos="-153"/>
          <w:tab w:val="num" w:pos="0"/>
        </w:tabs>
        <w:suppressAutoHyphens/>
        <w:spacing w:before="26" w:after="26" w:line="360" w:lineRule="auto"/>
        <w:ind w:left="1080"/>
        <w:rPr>
          <w:rFonts w:asciiTheme="majorHAnsi" w:hAnsiTheme="majorHAnsi" w:cstheme="majorHAnsi"/>
          <w:sz w:val="26"/>
          <w:szCs w:val="26"/>
        </w:rPr>
      </w:pPr>
      <w:r w:rsidRPr="008025CD">
        <w:rPr>
          <w:rFonts w:asciiTheme="majorHAnsi" w:hAnsiTheme="majorHAnsi" w:cstheme="majorHAnsi"/>
          <w:b/>
          <w:sz w:val="26"/>
          <w:szCs w:val="26"/>
        </w:rPr>
        <w:t>index.html</w:t>
      </w:r>
      <w:r w:rsidRPr="008025CD">
        <w:rPr>
          <w:rFonts w:asciiTheme="majorHAnsi" w:hAnsiTheme="majorHAnsi" w:cstheme="majorHAnsi"/>
          <w:sz w:val="26"/>
          <w:szCs w:val="26"/>
        </w:rPr>
        <w:t>: trang index.html được tạo mặc định, cũng là trang chủ khi chạy ứng dụng. Chúng ta có thể chỉnh sửa trang này.</w:t>
      </w:r>
    </w:p>
    <w:p w:rsidR="00E9048E" w:rsidRPr="008025CD" w:rsidRDefault="00E9048E" w:rsidP="009A2D29">
      <w:pPr>
        <w:numPr>
          <w:ilvl w:val="0"/>
          <w:numId w:val="36"/>
        </w:numPr>
        <w:tabs>
          <w:tab w:val="clear" w:pos="-153"/>
          <w:tab w:val="num" w:pos="0"/>
        </w:tabs>
        <w:suppressAutoHyphens/>
        <w:spacing w:before="26" w:after="26" w:line="360" w:lineRule="auto"/>
        <w:ind w:left="1080"/>
        <w:rPr>
          <w:rFonts w:asciiTheme="majorHAnsi" w:hAnsiTheme="majorHAnsi" w:cstheme="majorHAnsi"/>
          <w:sz w:val="26"/>
          <w:szCs w:val="26"/>
        </w:rPr>
      </w:pPr>
      <w:r w:rsidRPr="008025CD">
        <w:rPr>
          <w:rFonts w:asciiTheme="majorHAnsi" w:hAnsiTheme="majorHAnsi" w:cstheme="majorHAnsi"/>
          <w:b/>
          <w:sz w:val="26"/>
          <w:szCs w:val="26"/>
        </w:rPr>
        <w:t>logging.properties</w:t>
      </w:r>
      <w:r w:rsidRPr="008025CD">
        <w:rPr>
          <w:rFonts w:asciiTheme="majorHAnsi" w:hAnsiTheme="majorHAnsi" w:cstheme="majorHAnsi"/>
          <w:sz w:val="26"/>
          <w:szCs w:val="26"/>
        </w:rPr>
        <w:t>: nếu đã quen với Java logging, chúng ta sẽ hiểu ý nghĩa của file này, là ghi log lại quá trình làm việc của ứng dụng.</w:t>
      </w:r>
    </w:p>
    <w:p w:rsidR="00E9048E" w:rsidRPr="008025CD" w:rsidRDefault="00E9048E" w:rsidP="009A2D29">
      <w:pPr>
        <w:numPr>
          <w:ilvl w:val="0"/>
          <w:numId w:val="36"/>
        </w:numPr>
        <w:tabs>
          <w:tab w:val="clear" w:pos="-153"/>
          <w:tab w:val="num" w:pos="0"/>
        </w:tabs>
        <w:suppressAutoHyphens/>
        <w:spacing w:before="26" w:after="26" w:line="360" w:lineRule="auto"/>
        <w:ind w:left="1080"/>
        <w:rPr>
          <w:rFonts w:asciiTheme="majorHAnsi" w:hAnsiTheme="majorHAnsi" w:cstheme="majorHAnsi"/>
          <w:sz w:val="26"/>
          <w:szCs w:val="26"/>
        </w:rPr>
      </w:pPr>
      <w:r w:rsidRPr="008025CD">
        <w:rPr>
          <w:rFonts w:asciiTheme="majorHAnsi" w:hAnsiTheme="majorHAnsi" w:cstheme="majorHAnsi"/>
          <w:b/>
          <w:sz w:val="26"/>
          <w:szCs w:val="26"/>
        </w:rPr>
        <w:t>web-xml</w:t>
      </w:r>
      <w:r w:rsidRPr="008025CD">
        <w:rPr>
          <w:rFonts w:asciiTheme="majorHAnsi" w:hAnsiTheme="majorHAnsi" w:cstheme="majorHAnsi"/>
          <w:sz w:val="26"/>
          <w:szCs w:val="26"/>
        </w:rPr>
        <w:t>: đây là một file cấu hình ứng dụng web chuẩn. chúng ta có thể tìm thấy các entry định nghĩa Servlet ở đây.</w:t>
      </w:r>
    </w:p>
    <w:p w:rsidR="00E9048E" w:rsidRPr="008025CD" w:rsidRDefault="00E9048E" w:rsidP="009A2D29">
      <w:pPr>
        <w:numPr>
          <w:ilvl w:val="0"/>
          <w:numId w:val="36"/>
        </w:numPr>
        <w:tabs>
          <w:tab w:val="clear" w:pos="-153"/>
          <w:tab w:val="num" w:pos="0"/>
        </w:tabs>
        <w:suppressAutoHyphens/>
        <w:spacing w:before="26" w:after="26" w:line="360" w:lineRule="auto"/>
        <w:ind w:left="1080"/>
        <w:rPr>
          <w:rFonts w:asciiTheme="majorHAnsi" w:hAnsiTheme="majorHAnsi" w:cstheme="majorHAnsi"/>
          <w:sz w:val="26"/>
          <w:szCs w:val="26"/>
        </w:rPr>
      </w:pPr>
      <w:r w:rsidRPr="008025CD">
        <w:rPr>
          <w:rFonts w:asciiTheme="majorHAnsi" w:hAnsiTheme="majorHAnsi" w:cstheme="majorHAnsi"/>
          <w:b/>
          <w:sz w:val="26"/>
          <w:szCs w:val="26"/>
        </w:rPr>
        <w:lastRenderedPageBreak/>
        <w:t>appengine-web.xml</w:t>
      </w:r>
      <w:r w:rsidRPr="008025CD">
        <w:rPr>
          <w:rFonts w:asciiTheme="majorHAnsi" w:hAnsiTheme="majorHAnsi" w:cstheme="majorHAnsi"/>
          <w:sz w:val="26"/>
          <w:szCs w:val="26"/>
        </w:rPr>
        <w:t>: đây là file cấu hình đặc trưng của GAE. Và phần tử chính quan trọng trong file chính là Application ID của ứng dụng mà ta đã đăng ký trên Google và phiên bản của nó.</w:t>
      </w:r>
    </w:p>
    <w:p w:rsidR="00E9048E" w:rsidRPr="008025CD" w:rsidRDefault="00E9048E" w:rsidP="009A2D29">
      <w:pPr>
        <w:rPr>
          <w:rFonts w:asciiTheme="majorHAnsi" w:hAnsiTheme="majorHAnsi" w:cstheme="majorHAnsi"/>
          <w:sz w:val="26"/>
          <w:szCs w:val="26"/>
        </w:rPr>
      </w:pPr>
    </w:p>
    <w:p w:rsidR="00E9048E" w:rsidRPr="008025CD" w:rsidRDefault="00E9048E" w:rsidP="009A2D29">
      <w:pPr>
        <w:rPr>
          <w:rFonts w:asciiTheme="majorHAnsi" w:hAnsiTheme="majorHAnsi" w:cstheme="majorHAnsi"/>
          <w:b/>
          <w:sz w:val="26"/>
          <w:szCs w:val="26"/>
        </w:rPr>
      </w:pPr>
      <w:r w:rsidRPr="008025CD">
        <w:rPr>
          <w:rFonts w:asciiTheme="majorHAnsi" w:hAnsiTheme="majorHAnsi" w:cstheme="majorHAnsi"/>
          <w:b/>
          <w:sz w:val="26"/>
          <w:szCs w:val="26"/>
        </w:rPr>
        <w:t>B4. Chạy ứng dụng tại máy local</w:t>
      </w:r>
    </w:p>
    <w:p w:rsidR="00E9048E" w:rsidRPr="008025CD" w:rsidRDefault="00E9048E" w:rsidP="009A2D29">
      <w:pPr>
        <w:rPr>
          <w:rFonts w:asciiTheme="majorHAnsi" w:hAnsiTheme="majorHAnsi" w:cstheme="majorHAnsi"/>
          <w:sz w:val="26"/>
          <w:szCs w:val="26"/>
        </w:rPr>
      </w:pPr>
      <w:r w:rsidRPr="008025CD">
        <w:rPr>
          <w:rFonts w:asciiTheme="majorHAnsi" w:hAnsiTheme="majorHAnsi" w:cstheme="majorHAnsi"/>
          <w:sz w:val="26"/>
          <w:szCs w:val="26"/>
        </w:rPr>
        <w:t>GAEJ chạy trên cổng 8888. Do đó hãy chắc rằng cổng này không được sử dụng bởi các tài nguyên khác.</w:t>
      </w:r>
    </w:p>
    <w:p w:rsidR="00E9048E" w:rsidRPr="008025CD" w:rsidRDefault="00E9048E" w:rsidP="009A2D29">
      <w:pPr>
        <w:rPr>
          <w:rFonts w:asciiTheme="majorHAnsi" w:hAnsiTheme="majorHAnsi" w:cstheme="majorHAnsi"/>
          <w:sz w:val="26"/>
          <w:szCs w:val="26"/>
        </w:rPr>
      </w:pPr>
      <w:r w:rsidRPr="008025CD">
        <w:rPr>
          <w:rFonts w:asciiTheme="majorHAnsi" w:hAnsiTheme="majorHAnsi" w:cstheme="majorHAnsi"/>
          <w:sz w:val="26"/>
          <w:szCs w:val="26"/>
        </w:rPr>
        <w:t>Để chạy ứng dụng, chúng ta thực hiện các bước sau:</w:t>
      </w:r>
    </w:p>
    <w:p w:rsidR="00E9048E" w:rsidRPr="008025CD" w:rsidRDefault="00E9048E" w:rsidP="009A2D29">
      <w:pPr>
        <w:rPr>
          <w:rFonts w:asciiTheme="majorHAnsi" w:hAnsiTheme="majorHAnsi" w:cstheme="majorHAnsi"/>
          <w:sz w:val="26"/>
          <w:szCs w:val="26"/>
        </w:rPr>
      </w:pPr>
      <w:r w:rsidRPr="008025CD">
        <w:rPr>
          <w:rFonts w:asciiTheme="majorHAnsi" w:hAnsiTheme="majorHAnsi" w:cstheme="majorHAnsi"/>
          <w:sz w:val="26"/>
          <w:szCs w:val="26"/>
        </w:rPr>
        <w:t xml:space="preserve">Bước 1: Nhấp chuột phải vào ứng dụng, chọn Run As </w:t>
      </w:r>
      <w:r w:rsidRPr="008025CD">
        <w:rPr>
          <w:rFonts w:asciiTheme="majorHAnsi" w:hAnsiTheme="majorHAnsi" w:cstheme="majorHAnsi"/>
          <w:sz w:val="26"/>
          <w:szCs w:val="26"/>
        </w:rPr>
        <w:sym w:font="Wingdings" w:char="F0E0"/>
      </w:r>
      <w:r w:rsidRPr="008025CD">
        <w:rPr>
          <w:rFonts w:asciiTheme="majorHAnsi" w:hAnsiTheme="majorHAnsi" w:cstheme="majorHAnsi"/>
          <w:sz w:val="26"/>
          <w:szCs w:val="26"/>
        </w:rPr>
        <w:t xml:space="preserve"> Web application. Ứng dụng sẽ được biên dịch tại server local, và server sẽ được khởi động trên port 8888. Chúng ta có thể thấy thông báo như sau trong màn hình console:</w:t>
      </w:r>
    </w:p>
    <w:p w:rsidR="00E9048E" w:rsidRPr="008025CD" w:rsidRDefault="00E9048E" w:rsidP="009A2D29">
      <w:pPr>
        <w:rPr>
          <w:rFonts w:asciiTheme="majorHAnsi" w:hAnsiTheme="majorHAnsi" w:cstheme="majorHAnsi"/>
          <w:sz w:val="26"/>
          <w:szCs w:val="26"/>
        </w:rPr>
      </w:pPr>
    </w:p>
    <w:p w:rsidR="00E9048E" w:rsidRPr="008025CD" w:rsidRDefault="00E9048E" w:rsidP="009A2D29">
      <w:pPr>
        <w:pStyle w:val="HINH0"/>
        <w:jc w:val="left"/>
        <w:rPr>
          <w:rFonts w:asciiTheme="majorHAnsi" w:hAnsiTheme="majorHAnsi" w:cstheme="majorHAnsi"/>
        </w:rPr>
      </w:pPr>
      <w:r w:rsidRPr="008025CD">
        <w:rPr>
          <w:rFonts w:asciiTheme="majorHAnsi" w:hAnsiTheme="majorHAnsi" w:cstheme="majorHAnsi"/>
          <w:noProof/>
          <w:lang w:val="en-US" w:eastAsia="en-US"/>
        </w:rPr>
        <w:drawing>
          <wp:inline distT="0" distB="0" distL="0" distR="0" wp14:anchorId="675DB33C" wp14:editId="10B1EE99">
            <wp:extent cx="5943600" cy="1207770"/>
            <wp:effectExtent l="0" t="0" r="0" b="0"/>
            <wp:docPr id="8199" name="Picture 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207770"/>
                    </a:xfrm>
                    <a:prstGeom prst="rect">
                      <a:avLst/>
                    </a:prstGeom>
                    <a:solidFill>
                      <a:srgbClr val="FFFFFF"/>
                    </a:solidFill>
                    <a:ln>
                      <a:noFill/>
                    </a:ln>
                  </pic:spPr>
                </pic:pic>
              </a:graphicData>
            </a:graphic>
          </wp:inline>
        </w:drawing>
      </w:r>
    </w:p>
    <w:p w:rsidR="00E9048E" w:rsidRPr="008025CD" w:rsidRDefault="00E9048E" w:rsidP="009A2D29">
      <w:pPr>
        <w:pStyle w:val="Hinh"/>
        <w:jc w:val="left"/>
        <w:rPr>
          <w:rFonts w:asciiTheme="majorHAnsi" w:hAnsiTheme="majorHAnsi" w:cstheme="majorHAnsi"/>
        </w:rPr>
      </w:pPr>
      <w:bookmarkStart w:id="47" w:name="_Toc300824136"/>
      <w:bookmarkStart w:id="48" w:name="_Toc301641290"/>
      <w:r w:rsidRPr="008025CD">
        <w:rPr>
          <w:rFonts w:asciiTheme="majorHAnsi" w:hAnsiTheme="majorHAnsi" w:cstheme="majorHAnsi"/>
        </w:rPr>
        <w:t>Hình B4: màn hình console khi chạy ứng dụng tại local</w:t>
      </w:r>
      <w:bookmarkEnd w:id="47"/>
      <w:bookmarkEnd w:id="48"/>
    </w:p>
    <w:p w:rsidR="00E9048E" w:rsidRPr="008025CD" w:rsidRDefault="00E9048E" w:rsidP="009A2D29">
      <w:pPr>
        <w:rPr>
          <w:rFonts w:asciiTheme="majorHAnsi" w:hAnsiTheme="majorHAnsi" w:cstheme="majorHAnsi"/>
          <w:sz w:val="26"/>
          <w:szCs w:val="26"/>
        </w:rPr>
      </w:pPr>
    </w:p>
    <w:p w:rsidR="00E9048E" w:rsidRPr="008025CD" w:rsidRDefault="00E9048E" w:rsidP="009A2D29">
      <w:pPr>
        <w:rPr>
          <w:rFonts w:asciiTheme="majorHAnsi" w:hAnsiTheme="majorHAnsi" w:cstheme="majorHAnsi"/>
          <w:sz w:val="26"/>
          <w:szCs w:val="26"/>
        </w:rPr>
      </w:pPr>
      <w:r w:rsidRPr="008025CD">
        <w:rPr>
          <w:rFonts w:asciiTheme="majorHAnsi" w:hAnsiTheme="majorHAnsi" w:cstheme="majorHAnsi"/>
          <w:sz w:val="26"/>
          <w:szCs w:val="26"/>
        </w:rPr>
        <w:t xml:space="preserve">Bước 2: mở trình duyệt web, truy cập địa chỉ </w:t>
      </w:r>
      <w:hyperlink r:id="rId75" w:history="1">
        <w:r w:rsidRPr="008025CD">
          <w:rPr>
            <w:rStyle w:val="Hyperlink"/>
            <w:rFonts w:asciiTheme="majorHAnsi" w:hAnsiTheme="majorHAnsi" w:cstheme="majorHAnsi"/>
            <w:sz w:val="26"/>
            <w:szCs w:val="26"/>
          </w:rPr>
          <w:t>http://localhost:8888</w:t>
        </w:r>
      </w:hyperlink>
      <w:r w:rsidRPr="008025CD">
        <w:rPr>
          <w:rFonts w:asciiTheme="majorHAnsi" w:hAnsiTheme="majorHAnsi" w:cstheme="majorHAnsi"/>
          <w:sz w:val="26"/>
          <w:szCs w:val="26"/>
        </w:rPr>
        <w:t>. Hệ thống sẽ chuyển đến trang mặc định của ứng dụng, chính là index.html</w:t>
      </w:r>
    </w:p>
    <w:p w:rsidR="00E9048E" w:rsidRPr="008025CD" w:rsidRDefault="00E9048E" w:rsidP="009A2D29">
      <w:pPr>
        <w:pStyle w:val="HINH0"/>
        <w:jc w:val="left"/>
        <w:rPr>
          <w:rFonts w:asciiTheme="majorHAnsi" w:hAnsiTheme="majorHAnsi" w:cstheme="majorHAnsi"/>
        </w:rPr>
      </w:pPr>
      <w:r w:rsidRPr="008025CD">
        <w:rPr>
          <w:rFonts w:asciiTheme="majorHAnsi" w:hAnsiTheme="majorHAnsi" w:cstheme="majorHAnsi"/>
          <w:noProof/>
          <w:lang w:val="en-US" w:eastAsia="en-US"/>
        </w:rPr>
        <w:drawing>
          <wp:inline distT="0" distB="0" distL="0" distR="0" wp14:anchorId="151B2958" wp14:editId="4E0DCC91">
            <wp:extent cx="4839335" cy="2570480"/>
            <wp:effectExtent l="0" t="0" r="0" b="0"/>
            <wp:docPr id="8198" name="Picture 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39335" cy="2570480"/>
                    </a:xfrm>
                    <a:prstGeom prst="rect">
                      <a:avLst/>
                    </a:prstGeom>
                    <a:solidFill>
                      <a:srgbClr val="FFFFFF"/>
                    </a:solidFill>
                    <a:ln>
                      <a:noFill/>
                    </a:ln>
                  </pic:spPr>
                </pic:pic>
              </a:graphicData>
            </a:graphic>
          </wp:inline>
        </w:drawing>
      </w:r>
    </w:p>
    <w:p w:rsidR="00E9048E" w:rsidRPr="008025CD" w:rsidRDefault="00E9048E" w:rsidP="009A2D29">
      <w:pPr>
        <w:pStyle w:val="Hinh"/>
        <w:jc w:val="left"/>
        <w:rPr>
          <w:rFonts w:asciiTheme="majorHAnsi" w:hAnsiTheme="majorHAnsi" w:cstheme="majorHAnsi"/>
        </w:rPr>
      </w:pPr>
      <w:bookmarkStart w:id="49" w:name="_Toc300824137"/>
      <w:bookmarkStart w:id="50" w:name="_Toc301641291"/>
      <w:r w:rsidRPr="008025CD">
        <w:rPr>
          <w:rFonts w:asciiTheme="majorHAnsi" w:hAnsiTheme="majorHAnsi" w:cstheme="majorHAnsi"/>
        </w:rPr>
        <w:t>Hình B5: Màn hình chạy ứng dụng tại local (1).</w:t>
      </w:r>
      <w:bookmarkEnd w:id="49"/>
      <w:bookmarkEnd w:id="50"/>
    </w:p>
    <w:p w:rsidR="00E9048E" w:rsidRPr="008025CD" w:rsidRDefault="00E9048E" w:rsidP="009A2D29">
      <w:pPr>
        <w:rPr>
          <w:rFonts w:asciiTheme="majorHAnsi" w:hAnsiTheme="majorHAnsi" w:cstheme="majorHAnsi"/>
          <w:sz w:val="26"/>
          <w:szCs w:val="26"/>
        </w:rPr>
      </w:pPr>
    </w:p>
    <w:p w:rsidR="00E9048E" w:rsidRPr="008025CD" w:rsidRDefault="00E9048E" w:rsidP="009A2D29">
      <w:pPr>
        <w:rPr>
          <w:rFonts w:asciiTheme="majorHAnsi" w:hAnsiTheme="majorHAnsi" w:cstheme="majorHAnsi"/>
          <w:sz w:val="26"/>
          <w:szCs w:val="26"/>
        </w:rPr>
      </w:pPr>
      <w:r w:rsidRPr="008025CD">
        <w:rPr>
          <w:rFonts w:asciiTheme="majorHAnsi" w:hAnsiTheme="majorHAnsi" w:cstheme="majorHAnsi"/>
          <w:sz w:val="26"/>
          <w:szCs w:val="26"/>
        </w:rPr>
        <w:t>Nhấn vào link HelloWorld, chuyển đến trang servlet HelloWorldServlet.java:</w:t>
      </w:r>
    </w:p>
    <w:p w:rsidR="00E9048E" w:rsidRPr="008025CD" w:rsidRDefault="00E9048E" w:rsidP="009A2D29">
      <w:pPr>
        <w:pStyle w:val="HINH0"/>
        <w:jc w:val="left"/>
        <w:rPr>
          <w:rFonts w:asciiTheme="majorHAnsi" w:hAnsiTheme="majorHAnsi" w:cstheme="majorHAnsi"/>
        </w:rPr>
      </w:pPr>
      <w:r w:rsidRPr="008025CD">
        <w:rPr>
          <w:rFonts w:asciiTheme="majorHAnsi" w:hAnsiTheme="majorHAnsi" w:cstheme="majorHAnsi"/>
          <w:noProof/>
          <w:lang w:val="en-US" w:eastAsia="en-US"/>
        </w:rPr>
        <w:lastRenderedPageBreak/>
        <w:drawing>
          <wp:inline distT="0" distB="0" distL="0" distR="0" wp14:anchorId="026DA7FA" wp14:editId="43D1D85E">
            <wp:extent cx="4839335" cy="2570480"/>
            <wp:effectExtent l="0" t="0" r="0" b="0"/>
            <wp:docPr id="8195" name="Picture 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39335" cy="2570480"/>
                    </a:xfrm>
                    <a:prstGeom prst="rect">
                      <a:avLst/>
                    </a:prstGeom>
                    <a:solidFill>
                      <a:srgbClr val="FFFFFF"/>
                    </a:solidFill>
                    <a:ln>
                      <a:noFill/>
                    </a:ln>
                  </pic:spPr>
                </pic:pic>
              </a:graphicData>
            </a:graphic>
          </wp:inline>
        </w:drawing>
      </w:r>
    </w:p>
    <w:p w:rsidR="00E9048E" w:rsidRPr="008025CD" w:rsidRDefault="00E9048E" w:rsidP="009A2D29">
      <w:pPr>
        <w:pStyle w:val="Hinh"/>
        <w:jc w:val="left"/>
        <w:rPr>
          <w:rFonts w:asciiTheme="majorHAnsi" w:hAnsiTheme="majorHAnsi" w:cstheme="majorHAnsi"/>
        </w:rPr>
      </w:pPr>
      <w:bookmarkStart w:id="51" w:name="_Toc300824138"/>
      <w:bookmarkStart w:id="52" w:name="_Toc301641292"/>
      <w:r w:rsidRPr="008025CD">
        <w:rPr>
          <w:rFonts w:asciiTheme="majorHAnsi" w:hAnsiTheme="majorHAnsi" w:cstheme="majorHAnsi"/>
        </w:rPr>
        <w:t>Hình B6: Màn hình chạy ứng dụng tại local (2).</w:t>
      </w:r>
      <w:bookmarkEnd w:id="51"/>
      <w:bookmarkEnd w:id="52"/>
    </w:p>
    <w:p w:rsidR="00E9048E" w:rsidRPr="008025CD" w:rsidRDefault="00E9048E" w:rsidP="009A2D29">
      <w:pPr>
        <w:rPr>
          <w:rFonts w:asciiTheme="majorHAnsi" w:hAnsiTheme="majorHAnsi" w:cstheme="majorHAnsi"/>
          <w:sz w:val="26"/>
          <w:szCs w:val="26"/>
        </w:rPr>
      </w:pPr>
    </w:p>
    <w:p w:rsidR="00E9048E" w:rsidRPr="008025CD" w:rsidRDefault="00E9048E" w:rsidP="009A2D29">
      <w:pPr>
        <w:rPr>
          <w:rFonts w:asciiTheme="majorHAnsi" w:hAnsiTheme="majorHAnsi" w:cstheme="majorHAnsi"/>
          <w:b/>
          <w:sz w:val="26"/>
          <w:szCs w:val="26"/>
        </w:rPr>
      </w:pPr>
      <w:r w:rsidRPr="008025CD">
        <w:rPr>
          <w:rFonts w:asciiTheme="majorHAnsi" w:hAnsiTheme="majorHAnsi" w:cstheme="majorHAnsi"/>
          <w:b/>
          <w:sz w:val="26"/>
          <w:szCs w:val="26"/>
        </w:rPr>
        <w:t>B5. Deploy ứng dụng lên đám mây của google</w:t>
      </w:r>
    </w:p>
    <w:p w:rsidR="00E9048E" w:rsidRPr="008025CD" w:rsidRDefault="00E9048E" w:rsidP="009A2D29">
      <w:pPr>
        <w:rPr>
          <w:rFonts w:asciiTheme="majorHAnsi" w:hAnsiTheme="majorHAnsi" w:cstheme="majorHAnsi"/>
          <w:sz w:val="26"/>
          <w:szCs w:val="26"/>
        </w:rPr>
      </w:pPr>
      <w:r w:rsidRPr="008025CD">
        <w:rPr>
          <w:rFonts w:asciiTheme="majorHAnsi" w:hAnsiTheme="majorHAnsi" w:cstheme="majorHAnsi"/>
          <w:sz w:val="26"/>
          <w:szCs w:val="26"/>
        </w:rPr>
        <w:t>Để triển khai ứng dụng lên trên đám mây, thực hiện các bước sau:</w:t>
      </w:r>
    </w:p>
    <w:p w:rsidR="00E9048E" w:rsidRPr="008025CD" w:rsidRDefault="00E9048E" w:rsidP="009A2D29">
      <w:pPr>
        <w:rPr>
          <w:rFonts w:asciiTheme="majorHAnsi" w:hAnsiTheme="majorHAnsi" w:cstheme="majorHAnsi"/>
          <w:sz w:val="26"/>
          <w:szCs w:val="26"/>
        </w:rPr>
      </w:pPr>
      <w:r w:rsidRPr="008025CD">
        <w:rPr>
          <w:rFonts w:asciiTheme="majorHAnsi" w:hAnsiTheme="majorHAnsi" w:cstheme="majorHAnsi"/>
          <w:sz w:val="26"/>
          <w:szCs w:val="26"/>
        </w:rPr>
        <w:t>Bước 1: Mở file cấu hình appengine-web.xml, nhập Application Identifier mà ta đã đăng ký trên GAE và version ứng dụng:</w:t>
      </w:r>
    </w:p>
    <w:p w:rsidR="00E9048E" w:rsidRPr="008025CD" w:rsidRDefault="00E9048E" w:rsidP="009A2D29">
      <w:pPr>
        <w:pStyle w:val="HINH0"/>
        <w:jc w:val="left"/>
        <w:rPr>
          <w:rFonts w:asciiTheme="majorHAnsi" w:hAnsiTheme="majorHAnsi" w:cstheme="majorHAnsi"/>
        </w:rPr>
      </w:pPr>
      <w:r w:rsidRPr="008025CD">
        <w:rPr>
          <w:rFonts w:asciiTheme="majorHAnsi" w:hAnsiTheme="majorHAnsi" w:cstheme="majorHAnsi"/>
          <w:noProof/>
          <w:lang w:val="en-US" w:eastAsia="en-US"/>
        </w:rPr>
        <w:drawing>
          <wp:inline distT="0" distB="0" distL="0" distR="0" wp14:anchorId="646670FB" wp14:editId="49092E11">
            <wp:extent cx="5520690" cy="2734310"/>
            <wp:effectExtent l="0" t="0" r="0" b="0"/>
            <wp:docPr id="8194" name="Picture 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20690" cy="2734310"/>
                    </a:xfrm>
                    <a:prstGeom prst="rect">
                      <a:avLst/>
                    </a:prstGeom>
                    <a:solidFill>
                      <a:srgbClr val="FFFFFF"/>
                    </a:solidFill>
                    <a:ln>
                      <a:noFill/>
                    </a:ln>
                  </pic:spPr>
                </pic:pic>
              </a:graphicData>
            </a:graphic>
          </wp:inline>
        </w:drawing>
      </w:r>
    </w:p>
    <w:p w:rsidR="00E9048E" w:rsidRPr="008025CD" w:rsidRDefault="00E9048E" w:rsidP="009A2D29">
      <w:pPr>
        <w:pStyle w:val="Hinh"/>
        <w:jc w:val="left"/>
        <w:rPr>
          <w:rFonts w:asciiTheme="majorHAnsi" w:hAnsiTheme="majorHAnsi" w:cstheme="majorHAnsi"/>
        </w:rPr>
      </w:pPr>
      <w:bookmarkStart w:id="53" w:name="_Toc300824139"/>
      <w:bookmarkStart w:id="54" w:name="_Toc301641293"/>
      <w:r w:rsidRPr="008025CD">
        <w:rPr>
          <w:rFonts w:asciiTheme="majorHAnsi" w:hAnsiTheme="majorHAnsi" w:cstheme="majorHAnsi"/>
        </w:rPr>
        <w:t>Hình B7: file cấu hình appengine-web.xml</w:t>
      </w:r>
      <w:bookmarkEnd w:id="53"/>
      <w:bookmarkEnd w:id="54"/>
    </w:p>
    <w:p w:rsidR="00E9048E" w:rsidRPr="008025CD" w:rsidRDefault="00E9048E" w:rsidP="009A2D29">
      <w:pPr>
        <w:rPr>
          <w:rFonts w:asciiTheme="majorHAnsi" w:hAnsiTheme="majorHAnsi" w:cstheme="majorHAnsi"/>
          <w:sz w:val="26"/>
          <w:szCs w:val="26"/>
        </w:rPr>
      </w:pPr>
    </w:p>
    <w:p w:rsidR="00E9048E" w:rsidRPr="008025CD" w:rsidRDefault="00E9048E" w:rsidP="009A2D29">
      <w:pPr>
        <w:rPr>
          <w:rFonts w:asciiTheme="majorHAnsi" w:hAnsiTheme="majorHAnsi" w:cstheme="majorHAnsi"/>
          <w:sz w:val="26"/>
          <w:szCs w:val="26"/>
        </w:rPr>
      </w:pPr>
      <w:r w:rsidRPr="008025CD">
        <w:rPr>
          <w:rFonts w:asciiTheme="majorHAnsi" w:hAnsiTheme="majorHAnsi" w:cstheme="majorHAnsi"/>
          <w:sz w:val="26"/>
          <w:szCs w:val="26"/>
        </w:rPr>
        <w:t xml:space="preserve">Bước 2: Nhấp phải vào project, chọn Google </w:t>
      </w:r>
      <w:r w:rsidRPr="008025CD">
        <w:rPr>
          <w:rFonts w:asciiTheme="majorHAnsi" w:hAnsiTheme="majorHAnsi" w:cstheme="majorHAnsi"/>
          <w:sz w:val="26"/>
          <w:szCs w:val="26"/>
        </w:rPr>
        <w:sym w:font="Wingdings" w:char="F0E0"/>
      </w:r>
      <w:r w:rsidRPr="008025CD">
        <w:rPr>
          <w:rFonts w:asciiTheme="majorHAnsi" w:hAnsiTheme="majorHAnsi" w:cstheme="majorHAnsi"/>
          <w:sz w:val="26"/>
          <w:szCs w:val="26"/>
        </w:rPr>
        <w:t xml:space="preserve"> Deploy to App Engine, hoặc click vào icon Deploy App Engine Project trên thanh toolbar : </w:t>
      </w:r>
      <w:r w:rsidRPr="008025CD">
        <w:rPr>
          <w:rFonts w:asciiTheme="majorHAnsi" w:hAnsiTheme="majorHAnsi" w:cstheme="majorHAnsi"/>
          <w:noProof/>
          <w:sz w:val="26"/>
          <w:szCs w:val="26"/>
          <w:lang w:val="en-US" w:eastAsia="en-US"/>
        </w:rPr>
        <w:drawing>
          <wp:inline distT="0" distB="0" distL="0" distR="0" wp14:anchorId="003916B3" wp14:editId="2928804F">
            <wp:extent cx="233045" cy="207010"/>
            <wp:effectExtent l="0" t="0" r="0" b="0"/>
            <wp:docPr id="8193" name="Picture 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3045" cy="207010"/>
                    </a:xfrm>
                    <a:prstGeom prst="rect">
                      <a:avLst/>
                    </a:prstGeom>
                    <a:solidFill>
                      <a:srgbClr val="FFFFFF"/>
                    </a:solidFill>
                    <a:ln>
                      <a:noFill/>
                    </a:ln>
                  </pic:spPr>
                </pic:pic>
              </a:graphicData>
            </a:graphic>
          </wp:inline>
        </w:drawing>
      </w:r>
      <w:r w:rsidRPr="008025CD">
        <w:rPr>
          <w:rFonts w:asciiTheme="majorHAnsi" w:hAnsiTheme="majorHAnsi" w:cstheme="majorHAnsi"/>
          <w:sz w:val="26"/>
          <w:szCs w:val="26"/>
        </w:rPr>
        <w:t>.</w:t>
      </w:r>
    </w:p>
    <w:p w:rsidR="00E9048E" w:rsidRPr="008025CD" w:rsidRDefault="00E9048E" w:rsidP="009A2D29">
      <w:pPr>
        <w:rPr>
          <w:rFonts w:asciiTheme="majorHAnsi" w:hAnsiTheme="majorHAnsi" w:cstheme="majorHAnsi"/>
          <w:sz w:val="26"/>
          <w:szCs w:val="26"/>
        </w:rPr>
      </w:pPr>
    </w:p>
    <w:p w:rsidR="00E9048E" w:rsidRPr="008025CD" w:rsidRDefault="00E9048E" w:rsidP="009A2D29">
      <w:pPr>
        <w:pStyle w:val="HINH0"/>
        <w:jc w:val="left"/>
        <w:rPr>
          <w:rFonts w:asciiTheme="majorHAnsi" w:hAnsiTheme="majorHAnsi" w:cstheme="majorHAnsi"/>
        </w:rPr>
      </w:pPr>
      <w:r w:rsidRPr="008025CD">
        <w:rPr>
          <w:rFonts w:asciiTheme="majorHAnsi" w:hAnsiTheme="majorHAnsi" w:cstheme="majorHAnsi"/>
          <w:noProof/>
          <w:lang w:val="en-US" w:eastAsia="en-US"/>
        </w:rPr>
        <w:lastRenderedPageBreak/>
        <w:drawing>
          <wp:inline distT="0" distB="0" distL="0" distR="0" wp14:anchorId="11CF21C8" wp14:editId="524FB7AB">
            <wp:extent cx="4175125" cy="2648585"/>
            <wp:effectExtent l="0" t="0" r="0" b="0"/>
            <wp:docPr id="8192" name="Picture 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75125" cy="2648585"/>
                    </a:xfrm>
                    <a:prstGeom prst="rect">
                      <a:avLst/>
                    </a:prstGeom>
                    <a:solidFill>
                      <a:srgbClr val="FFFFFF"/>
                    </a:solidFill>
                    <a:ln>
                      <a:noFill/>
                    </a:ln>
                  </pic:spPr>
                </pic:pic>
              </a:graphicData>
            </a:graphic>
          </wp:inline>
        </w:drawing>
      </w:r>
    </w:p>
    <w:p w:rsidR="00E9048E" w:rsidRPr="008025CD" w:rsidRDefault="00E9048E" w:rsidP="009A2D29">
      <w:pPr>
        <w:pStyle w:val="Hinh"/>
        <w:jc w:val="left"/>
        <w:rPr>
          <w:rFonts w:asciiTheme="majorHAnsi" w:hAnsiTheme="majorHAnsi" w:cstheme="majorHAnsi"/>
        </w:rPr>
      </w:pPr>
      <w:bookmarkStart w:id="55" w:name="_Toc300824140"/>
      <w:bookmarkStart w:id="56" w:name="_Toc301641294"/>
      <w:r w:rsidRPr="008025CD">
        <w:rPr>
          <w:rFonts w:asciiTheme="majorHAnsi" w:hAnsiTheme="majorHAnsi" w:cstheme="majorHAnsi"/>
        </w:rPr>
        <w:t>Hình B8: Màn hình deploy ứng dụng lên Google.</w:t>
      </w:r>
      <w:bookmarkEnd w:id="55"/>
      <w:bookmarkEnd w:id="56"/>
    </w:p>
    <w:p w:rsidR="00E9048E" w:rsidRPr="008025CD" w:rsidRDefault="00E9048E" w:rsidP="009A2D29">
      <w:pPr>
        <w:rPr>
          <w:rFonts w:asciiTheme="majorHAnsi" w:hAnsiTheme="majorHAnsi" w:cstheme="majorHAnsi"/>
          <w:sz w:val="26"/>
          <w:szCs w:val="26"/>
        </w:rPr>
      </w:pPr>
    </w:p>
    <w:p w:rsidR="00E9048E" w:rsidRPr="008025CD" w:rsidRDefault="00E9048E" w:rsidP="009A2D29">
      <w:pPr>
        <w:rPr>
          <w:rFonts w:asciiTheme="majorHAnsi" w:hAnsiTheme="majorHAnsi" w:cstheme="majorHAnsi"/>
          <w:sz w:val="26"/>
          <w:szCs w:val="26"/>
        </w:rPr>
      </w:pPr>
      <w:r w:rsidRPr="008025CD">
        <w:rPr>
          <w:rFonts w:asciiTheme="majorHAnsi" w:hAnsiTheme="majorHAnsi" w:cstheme="majorHAnsi"/>
          <w:sz w:val="26"/>
          <w:szCs w:val="26"/>
        </w:rPr>
        <w:t xml:space="preserve">Bước 3: điền email và password của tài khoản Google. </w:t>
      </w:r>
    </w:p>
    <w:p w:rsidR="00E9048E" w:rsidRPr="008025CD" w:rsidRDefault="00E9048E" w:rsidP="009A2D29">
      <w:pPr>
        <w:rPr>
          <w:rFonts w:asciiTheme="majorHAnsi" w:hAnsiTheme="majorHAnsi" w:cstheme="majorHAnsi"/>
          <w:sz w:val="26"/>
          <w:szCs w:val="26"/>
        </w:rPr>
      </w:pPr>
      <w:r w:rsidRPr="008025CD">
        <w:rPr>
          <w:rFonts w:asciiTheme="majorHAnsi" w:hAnsiTheme="majorHAnsi" w:cstheme="majorHAnsi"/>
          <w:sz w:val="26"/>
          <w:szCs w:val="26"/>
        </w:rPr>
        <w:t>Bước 4: Nếu Application Identifier và version của ứng dụng chưa được cấu hình trong file appengine-web.xml, hoặc bạn muốn thay đổi các thiết lập, trong cửa sổ deploy, chúng ta có thể cấu hình bằng cách nhấn vào liên kết App Engine project settings… Đây chính là Appication ID mà bạn đã đăng ký trên GAE. Version để mặc định hoặc chỉnh tùy ý.</w:t>
      </w:r>
    </w:p>
    <w:p w:rsidR="00E9048E" w:rsidRPr="008025CD" w:rsidRDefault="00E9048E" w:rsidP="009A2D29">
      <w:pPr>
        <w:rPr>
          <w:rFonts w:asciiTheme="majorHAnsi" w:hAnsiTheme="majorHAnsi" w:cstheme="majorHAnsi"/>
          <w:sz w:val="26"/>
          <w:szCs w:val="26"/>
        </w:rPr>
      </w:pPr>
    </w:p>
    <w:p w:rsidR="00E9048E" w:rsidRPr="008025CD" w:rsidRDefault="00E9048E" w:rsidP="009A2D29">
      <w:pPr>
        <w:pStyle w:val="HINH0"/>
        <w:jc w:val="left"/>
        <w:rPr>
          <w:rFonts w:asciiTheme="majorHAnsi" w:hAnsiTheme="majorHAnsi" w:cstheme="majorHAnsi"/>
        </w:rPr>
      </w:pPr>
      <w:r w:rsidRPr="008025CD">
        <w:rPr>
          <w:rFonts w:asciiTheme="majorHAnsi" w:hAnsiTheme="majorHAnsi" w:cstheme="majorHAnsi"/>
          <w:noProof/>
          <w:lang w:val="en-US" w:eastAsia="en-US"/>
        </w:rPr>
        <w:lastRenderedPageBreak/>
        <w:drawing>
          <wp:inline distT="0" distB="0" distL="0" distR="0" wp14:anchorId="5745F5EF" wp14:editId="31F8B15C">
            <wp:extent cx="5408930" cy="4692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8930" cy="4692650"/>
                    </a:xfrm>
                    <a:prstGeom prst="rect">
                      <a:avLst/>
                    </a:prstGeom>
                    <a:solidFill>
                      <a:srgbClr val="FFFFFF"/>
                    </a:solidFill>
                    <a:ln>
                      <a:noFill/>
                    </a:ln>
                  </pic:spPr>
                </pic:pic>
              </a:graphicData>
            </a:graphic>
          </wp:inline>
        </w:drawing>
      </w:r>
    </w:p>
    <w:p w:rsidR="00E9048E" w:rsidRPr="008025CD" w:rsidRDefault="00E9048E" w:rsidP="009A2D29">
      <w:pPr>
        <w:pStyle w:val="Hinh"/>
        <w:jc w:val="left"/>
        <w:rPr>
          <w:rFonts w:asciiTheme="majorHAnsi" w:hAnsiTheme="majorHAnsi" w:cstheme="majorHAnsi"/>
        </w:rPr>
      </w:pPr>
      <w:bookmarkStart w:id="57" w:name="_Toc300824141"/>
      <w:bookmarkStart w:id="58" w:name="_Toc301641295"/>
      <w:r w:rsidRPr="008025CD">
        <w:rPr>
          <w:rFonts w:asciiTheme="majorHAnsi" w:hAnsiTheme="majorHAnsi" w:cstheme="majorHAnsi"/>
        </w:rPr>
        <w:t>Hình B9: thiết lập Application ID cho ứng dụng</w:t>
      </w:r>
      <w:bookmarkEnd w:id="57"/>
      <w:bookmarkEnd w:id="58"/>
    </w:p>
    <w:p w:rsidR="00E9048E" w:rsidRPr="008025CD" w:rsidRDefault="00E9048E" w:rsidP="009A2D29">
      <w:pPr>
        <w:rPr>
          <w:rFonts w:asciiTheme="majorHAnsi" w:hAnsiTheme="majorHAnsi" w:cstheme="majorHAnsi"/>
          <w:sz w:val="26"/>
          <w:szCs w:val="26"/>
        </w:rPr>
      </w:pPr>
    </w:p>
    <w:p w:rsidR="00E9048E" w:rsidRPr="008025CD" w:rsidRDefault="00E9048E" w:rsidP="009A2D29">
      <w:pPr>
        <w:rPr>
          <w:rFonts w:asciiTheme="majorHAnsi" w:hAnsiTheme="majorHAnsi" w:cstheme="majorHAnsi"/>
          <w:sz w:val="26"/>
          <w:szCs w:val="26"/>
        </w:rPr>
      </w:pPr>
      <w:r w:rsidRPr="008025CD">
        <w:rPr>
          <w:rFonts w:asciiTheme="majorHAnsi" w:hAnsiTheme="majorHAnsi" w:cstheme="majorHAnsi"/>
          <w:sz w:val="26"/>
          <w:szCs w:val="26"/>
        </w:rPr>
        <w:t>Bước 5: Nhấn Ok.</w:t>
      </w:r>
    </w:p>
    <w:p w:rsidR="00E9048E" w:rsidRPr="008025CD" w:rsidRDefault="00E9048E" w:rsidP="009A2D29">
      <w:pPr>
        <w:pStyle w:val="HINH0"/>
        <w:jc w:val="left"/>
        <w:rPr>
          <w:rFonts w:asciiTheme="majorHAnsi" w:hAnsiTheme="majorHAnsi" w:cstheme="majorHAnsi"/>
        </w:rPr>
      </w:pPr>
      <w:r w:rsidRPr="008025CD">
        <w:rPr>
          <w:rFonts w:asciiTheme="majorHAnsi" w:hAnsiTheme="majorHAnsi" w:cstheme="majorHAnsi"/>
          <w:noProof/>
          <w:lang w:val="en-US" w:eastAsia="en-US"/>
        </w:rPr>
        <w:drawing>
          <wp:inline distT="0" distB="0" distL="0" distR="0" wp14:anchorId="2CB8E09A" wp14:editId="4B8D470A">
            <wp:extent cx="4175125" cy="26485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75125" cy="2648585"/>
                    </a:xfrm>
                    <a:prstGeom prst="rect">
                      <a:avLst/>
                    </a:prstGeom>
                    <a:solidFill>
                      <a:srgbClr val="FFFFFF"/>
                    </a:solidFill>
                    <a:ln>
                      <a:noFill/>
                    </a:ln>
                  </pic:spPr>
                </pic:pic>
              </a:graphicData>
            </a:graphic>
          </wp:inline>
        </w:drawing>
      </w:r>
    </w:p>
    <w:p w:rsidR="00E9048E" w:rsidRPr="008025CD" w:rsidRDefault="00E9048E" w:rsidP="009A2D29">
      <w:pPr>
        <w:pStyle w:val="Hinh"/>
        <w:jc w:val="left"/>
        <w:rPr>
          <w:rFonts w:asciiTheme="majorHAnsi" w:hAnsiTheme="majorHAnsi" w:cstheme="majorHAnsi"/>
        </w:rPr>
      </w:pPr>
      <w:bookmarkStart w:id="59" w:name="_Toc300824142"/>
      <w:bookmarkStart w:id="60" w:name="_Toc301641296"/>
      <w:r w:rsidRPr="008025CD">
        <w:rPr>
          <w:rFonts w:asciiTheme="majorHAnsi" w:hAnsiTheme="majorHAnsi" w:cstheme="majorHAnsi"/>
        </w:rPr>
        <w:t>Hình B10: Màn hình deploy ứng dụng lên Google.</w:t>
      </w:r>
      <w:bookmarkEnd w:id="59"/>
      <w:bookmarkEnd w:id="60"/>
    </w:p>
    <w:p w:rsidR="00E9048E" w:rsidRPr="008025CD" w:rsidRDefault="00E9048E" w:rsidP="009A2D29">
      <w:pPr>
        <w:rPr>
          <w:rFonts w:asciiTheme="majorHAnsi" w:hAnsiTheme="majorHAnsi" w:cstheme="majorHAnsi"/>
          <w:sz w:val="26"/>
          <w:szCs w:val="26"/>
        </w:rPr>
      </w:pPr>
    </w:p>
    <w:p w:rsidR="00E9048E" w:rsidRPr="008025CD" w:rsidRDefault="00E9048E" w:rsidP="009A2D29">
      <w:pPr>
        <w:rPr>
          <w:rFonts w:asciiTheme="majorHAnsi" w:hAnsiTheme="majorHAnsi" w:cstheme="majorHAnsi"/>
          <w:sz w:val="26"/>
          <w:szCs w:val="26"/>
        </w:rPr>
      </w:pPr>
      <w:r w:rsidRPr="008025CD">
        <w:rPr>
          <w:rFonts w:asciiTheme="majorHAnsi" w:hAnsiTheme="majorHAnsi" w:cstheme="majorHAnsi"/>
          <w:sz w:val="26"/>
          <w:szCs w:val="26"/>
        </w:rPr>
        <w:lastRenderedPageBreak/>
        <w:t>Bước 5: Nhấn Deploy, ứng dụng sẽ được deploy lên hệ thống GAE với Application Identifier mà bạn đã đăng ký trước đó.</w:t>
      </w:r>
    </w:p>
    <w:p w:rsidR="00E9048E" w:rsidRPr="008025CD" w:rsidRDefault="00E9048E" w:rsidP="009A2D29">
      <w:pPr>
        <w:rPr>
          <w:rFonts w:asciiTheme="majorHAnsi" w:hAnsiTheme="majorHAnsi" w:cstheme="majorHAnsi"/>
          <w:sz w:val="26"/>
          <w:szCs w:val="26"/>
        </w:rPr>
      </w:pPr>
    </w:p>
    <w:p w:rsidR="00E9048E" w:rsidRPr="008025CD" w:rsidRDefault="00E9048E" w:rsidP="009A2D29">
      <w:pPr>
        <w:pStyle w:val="HINH0"/>
        <w:jc w:val="left"/>
        <w:rPr>
          <w:rFonts w:asciiTheme="majorHAnsi" w:hAnsiTheme="majorHAnsi" w:cstheme="majorHAnsi"/>
        </w:rPr>
      </w:pPr>
      <w:r w:rsidRPr="008025CD">
        <w:rPr>
          <w:rFonts w:asciiTheme="majorHAnsi" w:hAnsiTheme="majorHAnsi" w:cstheme="majorHAnsi"/>
          <w:noProof/>
          <w:lang w:val="en-US" w:eastAsia="en-US"/>
        </w:rPr>
        <w:drawing>
          <wp:inline distT="0" distB="0" distL="0" distR="0" wp14:anchorId="05EB3556" wp14:editId="2B69CA88">
            <wp:extent cx="4287520" cy="2009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87520" cy="2009775"/>
                    </a:xfrm>
                    <a:prstGeom prst="rect">
                      <a:avLst/>
                    </a:prstGeom>
                    <a:solidFill>
                      <a:srgbClr val="FFFFFF"/>
                    </a:solidFill>
                    <a:ln>
                      <a:noFill/>
                    </a:ln>
                  </pic:spPr>
                </pic:pic>
              </a:graphicData>
            </a:graphic>
          </wp:inline>
        </w:drawing>
      </w:r>
    </w:p>
    <w:p w:rsidR="00E9048E" w:rsidRPr="008025CD" w:rsidRDefault="00E9048E" w:rsidP="009A2D29">
      <w:pPr>
        <w:pStyle w:val="Hinh"/>
        <w:jc w:val="left"/>
        <w:rPr>
          <w:rFonts w:asciiTheme="majorHAnsi" w:hAnsiTheme="majorHAnsi" w:cstheme="majorHAnsi"/>
        </w:rPr>
      </w:pPr>
      <w:bookmarkStart w:id="61" w:name="_Toc300824143"/>
      <w:bookmarkStart w:id="62" w:name="_Toc301641297"/>
      <w:r w:rsidRPr="008025CD">
        <w:rPr>
          <w:rFonts w:asciiTheme="majorHAnsi" w:hAnsiTheme="majorHAnsi" w:cstheme="majorHAnsi"/>
        </w:rPr>
        <w:t>Hình B11: Quá trình deploy ứng dụng lên Google</w:t>
      </w:r>
      <w:bookmarkEnd w:id="61"/>
      <w:bookmarkEnd w:id="62"/>
    </w:p>
    <w:p w:rsidR="00E9048E" w:rsidRPr="008025CD" w:rsidRDefault="00E9048E" w:rsidP="009A2D29">
      <w:pPr>
        <w:rPr>
          <w:rFonts w:asciiTheme="majorHAnsi" w:hAnsiTheme="majorHAnsi" w:cstheme="majorHAnsi"/>
          <w:sz w:val="26"/>
          <w:szCs w:val="26"/>
        </w:rPr>
      </w:pPr>
    </w:p>
    <w:p w:rsidR="00E9048E" w:rsidRPr="008025CD" w:rsidRDefault="00E9048E" w:rsidP="009A2D29">
      <w:pPr>
        <w:rPr>
          <w:rFonts w:asciiTheme="majorHAnsi" w:hAnsiTheme="majorHAnsi" w:cstheme="majorHAnsi"/>
          <w:sz w:val="26"/>
          <w:szCs w:val="26"/>
        </w:rPr>
      </w:pPr>
      <w:r w:rsidRPr="008025CD">
        <w:rPr>
          <w:rFonts w:asciiTheme="majorHAnsi" w:hAnsiTheme="majorHAnsi" w:cstheme="majorHAnsi"/>
          <w:sz w:val="26"/>
          <w:szCs w:val="26"/>
        </w:rPr>
        <w:t>Màn hình console xuất hiện các dòng thông báo, và kết thúc là thông điệp báo việc triển khai ứng dụng lên hệ thống đã thành công.</w:t>
      </w:r>
    </w:p>
    <w:p w:rsidR="00E9048E" w:rsidRPr="008025CD" w:rsidRDefault="00E9048E" w:rsidP="009A2D29">
      <w:pPr>
        <w:pStyle w:val="HINH0"/>
        <w:jc w:val="left"/>
        <w:rPr>
          <w:rFonts w:asciiTheme="majorHAnsi" w:hAnsiTheme="majorHAnsi" w:cstheme="majorHAnsi"/>
        </w:rPr>
      </w:pPr>
      <w:r w:rsidRPr="008025CD">
        <w:rPr>
          <w:rFonts w:asciiTheme="majorHAnsi" w:hAnsiTheme="majorHAnsi" w:cstheme="majorHAnsi"/>
          <w:noProof/>
          <w:lang w:val="en-US" w:eastAsia="en-US"/>
        </w:rPr>
        <w:drawing>
          <wp:inline distT="0" distB="0" distL="0" distR="0" wp14:anchorId="148B9648" wp14:editId="4A10F796">
            <wp:extent cx="5452110" cy="3994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52110" cy="3994150"/>
                    </a:xfrm>
                    <a:prstGeom prst="rect">
                      <a:avLst/>
                    </a:prstGeom>
                    <a:solidFill>
                      <a:srgbClr val="FFFFFF"/>
                    </a:solidFill>
                    <a:ln>
                      <a:noFill/>
                    </a:ln>
                  </pic:spPr>
                </pic:pic>
              </a:graphicData>
            </a:graphic>
          </wp:inline>
        </w:drawing>
      </w:r>
    </w:p>
    <w:p w:rsidR="00E9048E" w:rsidRPr="008025CD" w:rsidRDefault="00E9048E" w:rsidP="009A2D29">
      <w:pPr>
        <w:pStyle w:val="Hinh"/>
        <w:jc w:val="left"/>
        <w:rPr>
          <w:rFonts w:asciiTheme="majorHAnsi" w:hAnsiTheme="majorHAnsi" w:cstheme="majorHAnsi"/>
        </w:rPr>
      </w:pPr>
      <w:bookmarkStart w:id="63" w:name="_Toc300824144"/>
      <w:bookmarkStart w:id="64" w:name="_Toc301641298"/>
      <w:r w:rsidRPr="008025CD">
        <w:rPr>
          <w:rFonts w:asciiTheme="majorHAnsi" w:hAnsiTheme="majorHAnsi" w:cstheme="majorHAnsi"/>
        </w:rPr>
        <w:t>Hình B12: Màn hình console ghi log lại quá trình triển khai ứng dụng.</w:t>
      </w:r>
      <w:bookmarkEnd w:id="63"/>
      <w:bookmarkEnd w:id="64"/>
    </w:p>
    <w:p w:rsidR="00E9048E" w:rsidRPr="008025CD" w:rsidRDefault="00E9048E" w:rsidP="009A2D29">
      <w:pPr>
        <w:rPr>
          <w:rFonts w:asciiTheme="majorHAnsi" w:hAnsiTheme="majorHAnsi" w:cstheme="majorHAnsi"/>
          <w:sz w:val="26"/>
          <w:szCs w:val="26"/>
        </w:rPr>
      </w:pPr>
    </w:p>
    <w:p w:rsidR="00E9048E" w:rsidRPr="008025CD" w:rsidRDefault="00E9048E" w:rsidP="009A2D29">
      <w:pPr>
        <w:rPr>
          <w:rFonts w:asciiTheme="majorHAnsi" w:hAnsiTheme="majorHAnsi" w:cstheme="majorHAnsi"/>
          <w:sz w:val="26"/>
          <w:szCs w:val="26"/>
        </w:rPr>
      </w:pPr>
      <w:r w:rsidRPr="008025CD">
        <w:rPr>
          <w:rFonts w:asciiTheme="majorHAnsi" w:hAnsiTheme="majorHAnsi" w:cstheme="majorHAnsi"/>
          <w:sz w:val="26"/>
          <w:szCs w:val="26"/>
        </w:rPr>
        <w:t>Ứng dụng của chúng ta đã được host lên GAE.</w:t>
      </w:r>
    </w:p>
    <w:p w:rsidR="00E9048E" w:rsidRPr="008025CD" w:rsidRDefault="00E9048E" w:rsidP="009A2D29">
      <w:pPr>
        <w:rPr>
          <w:rFonts w:asciiTheme="majorHAnsi" w:hAnsiTheme="majorHAnsi" w:cstheme="majorHAnsi"/>
          <w:sz w:val="26"/>
          <w:szCs w:val="26"/>
        </w:rPr>
      </w:pPr>
      <w:r w:rsidRPr="008025CD">
        <w:rPr>
          <w:rFonts w:asciiTheme="majorHAnsi" w:hAnsiTheme="majorHAnsi" w:cstheme="majorHAnsi"/>
          <w:sz w:val="26"/>
          <w:szCs w:val="26"/>
        </w:rPr>
        <w:lastRenderedPageBreak/>
        <w:t>Chúng ta có thể deploy ứng dụng nhiều lần để update khi có thay đổi. Số lần thay đổi có giới hạn trong 1 ngày, nhưng cho đến thời điểm này, thì con số đó khá lớn cho chúng ta thoải mái chỉnh sửa.</w:t>
      </w:r>
    </w:p>
    <w:p w:rsidR="00E9048E" w:rsidRPr="008025CD" w:rsidRDefault="00E9048E" w:rsidP="009A2D29">
      <w:pPr>
        <w:rPr>
          <w:rFonts w:asciiTheme="majorHAnsi" w:hAnsiTheme="majorHAnsi" w:cstheme="majorHAnsi"/>
          <w:sz w:val="26"/>
          <w:szCs w:val="26"/>
        </w:rPr>
      </w:pPr>
    </w:p>
    <w:p w:rsidR="00E9048E" w:rsidRPr="008025CD" w:rsidRDefault="00E9048E" w:rsidP="009A2D29">
      <w:pPr>
        <w:rPr>
          <w:rFonts w:asciiTheme="majorHAnsi" w:hAnsiTheme="majorHAnsi" w:cstheme="majorHAnsi"/>
          <w:b/>
          <w:sz w:val="26"/>
          <w:szCs w:val="26"/>
        </w:rPr>
      </w:pPr>
      <w:r w:rsidRPr="008025CD">
        <w:rPr>
          <w:rFonts w:asciiTheme="majorHAnsi" w:hAnsiTheme="majorHAnsi" w:cstheme="majorHAnsi"/>
          <w:b/>
          <w:sz w:val="26"/>
          <w:szCs w:val="26"/>
        </w:rPr>
        <w:t>B6. Chạy ứng dụng trực tuyến</w:t>
      </w:r>
    </w:p>
    <w:p w:rsidR="00E9048E" w:rsidRPr="008025CD" w:rsidRDefault="00E9048E" w:rsidP="009A2D29">
      <w:pPr>
        <w:rPr>
          <w:rFonts w:asciiTheme="majorHAnsi" w:hAnsiTheme="majorHAnsi" w:cstheme="majorHAnsi"/>
          <w:sz w:val="26"/>
          <w:szCs w:val="26"/>
        </w:rPr>
      </w:pPr>
      <w:r w:rsidRPr="008025CD">
        <w:rPr>
          <w:rFonts w:asciiTheme="majorHAnsi" w:hAnsiTheme="majorHAnsi" w:cstheme="majorHAnsi"/>
          <w:sz w:val="26"/>
          <w:szCs w:val="26"/>
        </w:rPr>
        <w:t xml:space="preserve">Ứng dụng đã được triển khai thành công, chúng ta có thể truy cập vào đường dẫn mặc định: </w:t>
      </w:r>
      <w:hyperlink r:id="rId85" w:history="1">
        <w:r w:rsidRPr="008025CD">
          <w:rPr>
            <w:rStyle w:val="Hyperlink"/>
            <w:rFonts w:asciiTheme="majorHAnsi" w:hAnsiTheme="majorHAnsi" w:cstheme="majorHAnsi"/>
            <w:sz w:val="26"/>
            <w:szCs w:val="26"/>
          </w:rPr>
          <w:t>http://APP_ID.appspot.com</w:t>
        </w:r>
      </w:hyperlink>
      <w:r w:rsidRPr="008025CD">
        <w:rPr>
          <w:rFonts w:asciiTheme="majorHAnsi" w:hAnsiTheme="majorHAnsi" w:cstheme="majorHAnsi"/>
          <w:sz w:val="26"/>
          <w:szCs w:val="26"/>
        </w:rPr>
        <w:t xml:space="preserve"> để vào ứng dụng. Trong bài hướng dẫn này, chúng ta đã đặt APP_ID là hellogae2011, do đó, đường dẫn sẽ là </w:t>
      </w:r>
      <w:hyperlink r:id="rId86" w:history="1">
        <w:r w:rsidRPr="008025CD">
          <w:rPr>
            <w:rStyle w:val="Hyperlink"/>
            <w:rFonts w:asciiTheme="majorHAnsi" w:hAnsiTheme="majorHAnsi" w:cstheme="majorHAnsi"/>
            <w:sz w:val="26"/>
            <w:szCs w:val="26"/>
          </w:rPr>
          <w:t>http://hellogae2011.appspot.com</w:t>
        </w:r>
      </w:hyperlink>
      <w:r w:rsidRPr="008025CD">
        <w:rPr>
          <w:rFonts w:asciiTheme="majorHAnsi" w:hAnsiTheme="majorHAnsi" w:cstheme="majorHAnsi"/>
          <w:sz w:val="26"/>
          <w:szCs w:val="26"/>
        </w:rPr>
        <w:t xml:space="preserve">. </w:t>
      </w:r>
    </w:p>
    <w:p w:rsidR="00E9048E" w:rsidRPr="008025CD" w:rsidRDefault="00E9048E" w:rsidP="009A2D29">
      <w:pPr>
        <w:pStyle w:val="HINH0"/>
        <w:jc w:val="left"/>
        <w:rPr>
          <w:rFonts w:asciiTheme="majorHAnsi" w:hAnsiTheme="majorHAnsi" w:cstheme="majorHAnsi"/>
        </w:rPr>
      </w:pPr>
      <w:r w:rsidRPr="008025CD">
        <w:rPr>
          <w:rFonts w:asciiTheme="majorHAnsi" w:hAnsiTheme="majorHAnsi" w:cstheme="majorHAnsi"/>
          <w:noProof/>
          <w:lang w:val="en-US" w:eastAsia="en-US"/>
        </w:rPr>
        <w:drawing>
          <wp:inline distT="0" distB="0" distL="0" distR="0" wp14:anchorId="07F70E83" wp14:editId="2BF462FA">
            <wp:extent cx="5477510" cy="2673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77510" cy="2673985"/>
                    </a:xfrm>
                    <a:prstGeom prst="rect">
                      <a:avLst/>
                    </a:prstGeom>
                    <a:solidFill>
                      <a:srgbClr val="FFFFFF"/>
                    </a:solidFill>
                    <a:ln>
                      <a:noFill/>
                    </a:ln>
                  </pic:spPr>
                </pic:pic>
              </a:graphicData>
            </a:graphic>
          </wp:inline>
        </w:drawing>
      </w:r>
    </w:p>
    <w:p w:rsidR="00E9048E" w:rsidRPr="008025CD" w:rsidRDefault="00E9048E" w:rsidP="009A2D29">
      <w:pPr>
        <w:pStyle w:val="Hinh"/>
        <w:jc w:val="left"/>
        <w:rPr>
          <w:rFonts w:asciiTheme="majorHAnsi" w:hAnsiTheme="majorHAnsi" w:cstheme="majorHAnsi"/>
        </w:rPr>
      </w:pPr>
      <w:bookmarkStart w:id="65" w:name="_Toc300824145"/>
      <w:bookmarkStart w:id="66" w:name="_Toc301641299"/>
      <w:r w:rsidRPr="008025CD">
        <w:rPr>
          <w:rFonts w:asciiTheme="majorHAnsi" w:hAnsiTheme="majorHAnsi" w:cstheme="majorHAnsi"/>
        </w:rPr>
        <w:t>Hình B13: Màn hình chạy ứng dụng trên hệ thống GAE (1).</w:t>
      </w:r>
      <w:bookmarkEnd w:id="65"/>
      <w:bookmarkEnd w:id="66"/>
    </w:p>
    <w:p w:rsidR="00E9048E" w:rsidRPr="008025CD" w:rsidRDefault="00E9048E" w:rsidP="009A2D29">
      <w:pPr>
        <w:rPr>
          <w:rFonts w:asciiTheme="majorHAnsi" w:hAnsiTheme="majorHAnsi" w:cstheme="majorHAnsi"/>
          <w:sz w:val="26"/>
          <w:szCs w:val="26"/>
        </w:rPr>
      </w:pPr>
    </w:p>
    <w:p w:rsidR="00E9048E" w:rsidRPr="008025CD" w:rsidRDefault="00E9048E" w:rsidP="009A2D29">
      <w:pPr>
        <w:rPr>
          <w:rFonts w:asciiTheme="majorHAnsi" w:hAnsiTheme="majorHAnsi" w:cstheme="majorHAnsi"/>
          <w:sz w:val="26"/>
          <w:szCs w:val="26"/>
        </w:rPr>
      </w:pPr>
      <w:r w:rsidRPr="008025CD">
        <w:rPr>
          <w:rFonts w:asciiTheme="majorHAnsi" w:hAnsiTheme="majorHAnsi" w:cstheme="majorHAnsi"/>
          <w:sz w:val="26"/>
          <w:szCs w:val="26"/>
        </w:rPr>
        <w:t>Click vào HelloWorld:</w:t>
      </w:r>
    </w:p>
    <w:p w:rsidR="00E9048E" w:rsidRPr="008025CD" w:rsidRDefault="00E9048E" w:rsidP="009A2D29">
      <w:pPr>
        <w:rPr>
          <w:rFonts w:asciiTheme="majorHAnsi" w:hAnsiTheme="majorHAnsi" w:cstheme="majorHAnsi"/>
          <w:sz w:val="26"/>
          <w:szCs w:val="26"/>
        </w:rPr>
      </w:pPr>
    </w:p>
    <w:p w:rsidR="00E9048E" w:rsidRPr="008025CD" w:rsidRDefault="00E9048E" w:rsidP="009A2D29">
      <w:pPr>
        <w:pStyle w:val="HINH0"/>
        <w:jc w:val="left"/>
        <w:rPr>
          <w:rFonts w:asciiTheme="majorHAnsi" w:hAnsiTheme="majorHAnsi" w:cstheme="majorHAnsi"/>
        </w:rPr>
      </w:pPr>
      <w:r w:rsidRPr="008025CD">
        <w:rPr>
          <w:rFonts w:asciiTheme="majorHAnsi" w:hAnsiTheme="majorHAnsi" w:cstheme="majorHAnsi"/>
          <w:noProof/>
          <w:lang w:val="en-US" w:eastAsia="en-US"/>
        </w:rPr>
        <w:drawing>
          <wp:inline distT="0" distB="0" distL="0" distR="0" wp14:anchorId="5985CAD0" wp14:editId="7CC27E07">
            <wp:extent cx="5477510" cy="26739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77510" cy="2673985"/>
                    </a:xfrm>
                    <a:prstGeom prst="rect">
                      <a:avLst/>
                    </a:prstGeom>
                    <a:solidFill>
                      <a:srgbClr val="FFFFFF"/>
                    </a:solidFill>
                    <a:ln>
                      <a:noFill/>
                    </a:ln>
                  </pic:spPr>
                </pic:pic>
              </a:graphicData>
            </a:graphic>
          </wp:inline>
        </w:drawing>
      </w:r>
    </w:p>
    <w:p w:rsidR="00E9048E" w:rsidRPr="008025CD" w:rsidRDefault="00E9048E" w:rsidP="009A2D29">
      <w:pPr>
        <w:pStyle w:val="Hinh"/>
        <w:jc w:val="left"/>
        <w:rPr>
          <w:rFonts w:asciiTheme="majorHAnsi" w:hAnsiTheme="majorHAnsi" w:cstheme="majorHAnsi"/>
        </w:rPr>
      </w:pPr>
      <w:bookmarkStart w:id="67" w:name="_Toc300824146"/>
      <w:bookmarkStart w:id="68" w:name="_Toc301641300"/>
      <w:r w:rsidRPr="008025CD">
        <w:rPr>
          <w:rFonts w:asciiTheme="majorHAnsi" w:hAnsiTheme="majorHAnsi" w:cstheme="majorHAnsi"/>
        </w:rPr>
        <w:t>Hình B14: Màn hình chạy ứng dụng trên hệ thống GAE (2).</w:t>
      </w:r>
      <w:bookmarkEnd w:id="67"/>
      <w:bookmarkEnd w:id="68"/>
    </w:p>
    <w:p w:rsidR="00E372DD" w:rsidRPr="008025CD" w:rsidRDefault="00E372DD" w:rsidP="009A2D29">
      <w:pPr>
        <w:spacing w:line="360" w:lineRule="auto"/>
        <w:rPr>
          <w:rFonts w:asciiTheme="majorHAnsi" w:hAnsiTheme="majorHAnsi" w:cstheme="majorHAnsi"/>
          <w:b/>
          <w:sz w:val="26"/>
          <w:szCs w:val="26"/>
          <w:lang w:val="en-US"/>
        </w:rPr>
      </w:pPr>
    </w:p>
    <w:p w:rsidR="00857128" w:rsidRPr="008025CD" w:rsidRDefault="00857128" w:rsidP="009A2D29">
      <w:pPr>
        <w:spacing w:line="360" w:lineRule="auto"/>
        <w:rPr>
          <w:rFonts w:asciiTheme="majorHAnsi" w:hAnsiTheme="majorHAnsi" w:cstheme="majorHAnsi"/>
          <w:b/>
          <w:sz w:val="26"/>
          <w:szCs w:val="26"/>
          <w:lang w:val="en-US"/>
        </w:rPr>
      </w:pPr>
      <w:r w:rsidRPr="008025CD">
        <w:rPr>
          <w:rFonts w:asciiTheme="majorHAnsi" w:hAnsiTheme="majorHAnsi" w:cstheme="majorHAnsi"/>
          <w:b/>
          <w:sz w:val="26"/>
          <w:szCs w:val="26"/>
          <w:lang w:val="en-US"/>
        </w:rPr>
        <w:lastRenderedPageBreak/>
        <w:t>Phụ lụ</w:t>
      </w:r>
      <w:r w:rsidR="00E372DD" w:rsidRPr="008025CD">
        <w:rPr>
          <w:rFonts w:asciiTheme="majorHAnsi" w:hAnsiTheme="majorHAnsi" w:cstheme="majorHAnsi"/>
          <w:b/>
          <w:sz w:val="26"/>
          <w:szCs w:val="26"/>
          <w:lang w:val="en-US"/>
        </w:rPr>
        <w:t>c B</w:t>
      </w:r>
    </w:p>
    <w:p w:rsidR="00857128" w:rsidRPr="008025CD" w:rsidRDefault="00857128" w:rsidP="009A2D29">
      <w:pPr>
        <w:spacing w:line="360" w:lineRule="auto"/>
        <w:rPr>
          <w:rFonts w:asciiTheme="majorHAnsi" w:hAnsiTheme="majorHAnsi" w:cstheme="majorHAnsi"/>
          <w:b/>
          <w:sz w:val="26"/>
          <w:szCs w:val="26"/>
          <w:lang w:val="en-US"/>
        </w:rPr>
      </w:pPr>
    </w:p>
    <w:p w:rsidR="00857128" w:rsidRPr="008025CD" w:rsidRDefault="00857128" w:rsidP="009A2D29">
      <w:pPr>
        <w:spacing w:line="360" w:lineRule="auto"/>
        <w:rPr>
          <w:rFonts w:asciiTheme="majorHAnsi" w:hAnsiTheme="majorHAnsi" w:cstheme="majorHAnsi"/>
          <w:b/>
          <w:sz w:val="26"/>
          <w:szCs w:val="26"/>
          <w:lang w:val="en-US"/>
        </w:rPr>
      </w:pPr>
      <w:r w:rsidRPr="008025CD">
        <w:rPr>
          <w:rFonts w:asciiTheme="majorHAnsi" w:hAnsiTheme="majorHAnsi" w:cstheme="majorHAnsi"/>
          <w:b/>
          <w:sz w:val="26"/>
          <w:szCs w:val="26"/>
          <w:lang w:val="en-US"/>
        </w:rPr>
        <w:t>CÁC VĂN BẢN PHÁP QUY VỀ TMĐT</w:t>
      </w:r>
    </w:p>
    <w:p w:rsidR="00974695" w:rsidRPr="008025CD" w:rsidRDefault="00097EA3" w:rsidP="009A2D29">
      <w:pPr>
        <w:spacing w:line="360" w:lineRule="auto"/>
        <w:rPr>
          <w:rFonts w:asciiTheme="majorHAnsi" w:hAnsiTheme="majorHAnsi" w:cstheme="majorHAnsi"/>
          <w:sz w:val="26"/>
          <w:szCs w:val="26"/>
          <w:lang w:val="en-US"/>
        </w:rPr>
      </w:pPr>
      <w:r w:rsidRPr="008025CD">
        <w:rPr>
          <w:rFonts w:asciiTheme="majorHAnsi" w:hAnsiTheme="majorHAnsi" w:cstheme="majorHAnsi"/>
          <w:sz w:val="26"/>
          <w:szCs w:val="26"/>
        </w:rPr>
        <w:t>Sự ra đời của TMĐT đã và đang trở thành xu thế mới thay thế dần phương thức kinhdoanh trước đây với nhiều ưu thế nổi bật như: nhanh, rẻ, tiện dụng, hiệu quả và khôngbị giới hạn bởi không gian và thời gian. . .Thanh toán điện tử trong TMĐT được coi làphương thức tiện ích nhất hiện nay, là một mắt xích quan trọng để thúc đẩy TMĐT pháttriển. Thanh toán điện tử đã và đang phát triển hết sức mạnh mẽ trên thế giớ</w:t>
      </w:r>
      <w:r w:rsidR="00974695" w:rsidRPr="008025CD">
        <w:rPr>
          <w:rFonts w:asciiTheme="majorHAnsi" w:hAnsiTheme="majorHAnsi" w:cstheme="majorHAnsi"/>
          <w:sz w:val="26"/>
          <w:szCs w:val="26"/>
        </w:rPr>
        <w:t>i.</w:t>
      </w:r>
      <w:r w:rsidRPr="008025CD">
        <w:rPr>
          <w:rFonts w:asciiTheme="majorHAnsi" w:hAnsiTheme="majorHAnsi" w:cstheme="majorHAnsi"/>
          <w:sz w:val="26"/>
          <w:szCs w:val="26"/>
        </w:rPr>
        <w:t>Trong đó, cơ sở pháp lý là yếu tố quantrọng quyết định sự phát triển của thanh toán điện tử. Chỉ khi có khung pháp lý chặt chẽ,đảm bảo phân định rõ quyền và nghĩa vụ của các bên có liên quan thì giao dịch điện tửmới có thể phát triển mạnh mẽ, rộng khắp. Tạo lập và hoàn thiện môi trường pháp lýlà yêu cầu cấp bách của giao dịch điện tử, thúc đẩy quá trình tăng trưởng kinh tế, tăngcường hiệu quả quản lý của các cơ quan nhà nước, hoạt động kinh doanh của doanhnghiệp và mở rộng dịch vụ đến cho cộng đồng.</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Luật TMĐT ra đời điều chỉnh các quan hệ phát sinh từ giao dịch điện tử, bảo vệquyền và lợi ích hợp pháp của tổ chức, cá nhân tham gia quan hệ này.</w:t>
      </w:r>
    </w:p>
    <w:p w:rsidR="00097EA3" w:rsidRPr="008025CD" w:rsidRDefault="00097EA3" w:rsidP="009A2D29">
      <w:pPr>
        <w:pStyle w:val="ListParagraph"/>
        <w:numPr>
          <w:ilvl w:val="0"/>
          <w:numId w:val="25"/>
        </w:numPr>
        <w:spacing w:line="360" w:lineRule="auto"/>
        <w:rPr>
          <w:rFonts w:asciiTheme="majorHAnsi" w:hAnsiTheme="majorHAnsi" w:cstheme="majorHAnsi"/>
          <w:sz w:val="26"/>
          <w:szCs w:val="26"/>
        </w:rPr>
      </w:pPr>
      <w:r w:rsidRPr="008025CD">
        <w:rPr>
          <w:rFonts w:asciiTheme="majorHAnsi" w:hAnsiTheme="majorHAnsi" w:cstheme="majorHAnsi"/>
          <w:sz w:val="26"/>
          <w:szCs w:val="26"/>
        </w:rPr>
        <w:t>Thứ nhất, phải xác định giá trị pháp lý của văn bản điện tử. Một văn bản điện tử</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đảm bảo các thành tố: khẳng định người ký, đảm bảo toàn vẹn của nội dung thông</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tin phải được coi như có giá trị như văn bản trên giấy truyền thống.</w:t>
      </w:r>
    </w:p>
    <w:p w:rsidR="00097EA3" w:rsidRPr="008025CD" w:rsidRDefault="00097EA3" w:rsidP="009A2D29">
      <w:pPr>
        <w:pStyle w:val="ListParagraph"/>
        <w:numPr>
          <w:ilvl w:val="0"/>
          <w:numId w:val="25"/>
        </w:numPr>
        <w:spacing w:line="360" w:lineRule="auto"/>
        <w:rPr>
          <w:rFonts w:asciiTheme="majorHAnsi" w:hAnsiTheme="majorHAnsi" w:cstheme="majorHAnsi"/>
          <w:sz w:val="26"/>
          <w:szCs w:val="26"/>
        </w:rPr>
      </w:pPr>
      <w:r w:rsidRPr="008025CD">
        <w:rPr>
          <w:rFonts w:asciiTheme="majorHAnsi" w:hAnsiTheme="majorHAnsi" w:cstheme="majorHAnsi"/>
          <w:sz w:val="26"/>
          <w:szCs w:val="26"/>
        </w:rPr>
        <w:t>Thứ hai, cần quy định rõ trách nhiệm của các đối tượng tham gia giao dịch điện tử</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(kể cả nhà cung cấp chứng thực số) trong việc cung cấp, nhận, xử lý thông tin, bảo</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đảm an toàn hệ thống. . .</w:t>
      </w:r>
    </w:p>
    <w:p w:rsidR="00097EA3" w:rsidRPr="008025CD" w:rsidRDefault="00097EA3" w:rsidP="009A2D29">
      <w:pPr>
        <w:pStyle w:val="ListParagraph"/>
        <w:numPr>
          <w:ilvl w:val="0"/>
          <w:numId w:val="25"/>
        </w:numPr>
        <w:spacing w:line="360" w:lineRule="auto"/>
        <w:rPr>
          <w:rFonts w:asciiTheme="majorHAnsi" w:hAnsiTheme="majorHAnsi" w:cstheme="majorHAnsi"/>
          <w:sz w:val="26"/>
          <w:szCs w:val="26"/>
        </w:rPr>
      </w:pPr>
      <w:r w:rsidRPr="008025CD">
        <w:rPr>
          <w:rFonts w:asciiTheme="majorHAnsi" w:hAnsiTheme="majorHAnsi" w:cstheme="majorHAnsi"/>
          <w:sz w:val="26"/>
          <w:szCs w:val="26"/>
        </w:rPr>
        <w:t>Thứ ba, phải thay đổi quy trình của từng giao dịch cụ thể theo mức độ phổ biến, và</w:t>
      </w:r>
    </w:p>
    <w:p w:rsidR="00097EA3" w:rsidRPr="008025CD" w:rsidRDefault="00097EA3" w:rsidP="009A2D29">
      <w:pPr>
        <w:spacing w:line="360" w:lineRule="auto"/>
        <w:ind w:left="709" w:firstLine="0"/>
        <w:rPr>
          <w:rFonts w:asciiTheme="majorHAnsi" w:hAnsiTheme="majorHAnsi" w:cstheme="majorHAnsi"/>
          <w:sz w:val="26"/>
          <w:szCs w:val="26"/>
        </w:rPr>
      </w:pPr>
      <w:r w:rsidRPr="008025CD">
        <w:rPr>
          <w:rFonts w:asciiTheme="majorHAnsi" w:hAnsiTheme="majorHAnsi" w:cstheme="majorHAnsi"/>
          <w:sz w:val="26"/>
          <w:szCs w:val="26"/>
        </w:rPr>
        <w:lastRenderedPageBreak/>
        <w:t>hành lang pháp lý của giao dịch điện tử trong xã hội. Trong một số giao dịch,</w:t>
      </w:r>
      <w:r w:rsidR="00974695" w:rsidRPr="008025CD">
        <w:rPr>
          <w:rFonts w:asciiTheme="majorHAnsi" w:hAnsiTheme="majorHAnsi" w:cstheme="majorHAnsi"/>
          <w:sz w:val="26"/>
          <w:szCs w:val="26"/>
        </w:rPr>
        <w:t>theo</w:t>
      </w:r>
      <w:r w:rsidRPr="008025CD">
        <w:rPr>
          <w:rFonts w:asciiTheme="majorHAnsi" w:hAnsiTheme="majorHAnsi" w:cstheme="majorHAnsi"/>
          <w:sz w:val="26"/>
          <w:szCs w:val="26"/>
        </w:rPr>
        <w:t>cách truyền thống, ngoài khai báo, bên có yêu cầu phải nộp bản photocopy và</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xuất trình văn bản gốc cho người xử lý. Khi giao dịch điện tử chưa phát triển như</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ở nước ta hiện nay thì việc khai thác các cơ sở dữ liệu điện tử có liên quan để đối</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chiếu, xác minh ngay là chưa thực hiện được vì chưa có hoặc không được phổ biến</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trên mạng (ví dụ như giấy phép xuất nhập khẩu, vận đơn. . . ). Do đó, phải có quy</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định về giới hạn giao dịch và trách nhiệm lưu giữ bản gốc.</w:t>
      </w:r>
    </w:p>
    <w:p w:rsidR="00097EA3" w:rsidRPr="008025CD" w:rsidRDefault="00097EA3" w:rsidP="009A2D29">
      <w:pPr>
        <w:pStyle w:val="ListParagraph"/>
        <w:numPr>
          <w:ilvl w:val="0"/>
          <w:numId w:val="25"/>
        </w:numPr>
        <w:spacing w:line="360" w:lineRule="auto"/>
        <w:rPr>
          <w:rFonts w:asciiTheme="majorHAnsi" w:hAnsiTheme="majorHAnsi" w:cstheme="majorHAnsi"/>
          <w:sz w:val="26"/>
          <w:szCs w:val="26"/>
        </w:rPr>
      </w:pPr>
      <w:r w:rsidRPr="008025CD">
        <w:rPr>
          <w:rFonts w:asciiTheme="majorHAnsi" w:hAnsiTheme="majorHAnsi" w:cstheme="majorHAnsi"/>
          <w:sz w:val="26"/>
          <w:szCs w:val="26"/>
        </w:rPr>
        <w:t xml:space="preserve">Thứ tư, phải có chế tài xử lý nghiêm khắc các </w:t>
      </w:r>
      <w:proofErr w:type="gramStart"/>
      <w:r w:rsidRPr="008025CD">
        <w:rPr>
          <w:rFonts w:asciiTheme="majorHAnsi" w:hAnsiTheme="majorHAnsi" w:cstheme="majorHAnsi"/>
          <w:sz w:val="26"/>
          <w:szCs w:val="26"/>
        </w:rPr>
        <w:t>vi</w:t>
      </w:r>
      <w:proofErr w:type="gramEnd"/>
      <w:r w:rsidRPr="008025CD">
        <w:rPr>
          <w:rFonts w:asciiTheme="majorHAnsi" w:hAnsiTheme="majorHAnsi" w:cstheme="majorHAnsi"/>
          <w:sz w:val="26"/>
          <w:szCs w:val="26"/>
        </w:rPr>
        <w:t xml:space="preserve"> phạm. Trên thế giới, nhiều nước để</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ban hành các đạo luật công nhận giá trị pháp lý của chữ ký điện tử, tạo hành lang</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 xml:space="preserve">pháp lý cho giao dịch điện tử phát triển. </w:t>
      </w:r>
    </w:p>
    <w:p w:rsidR="00097EA3" w:rsidRPr="008025CD" w:rsidRDefault="00097EA3" w:rsidP="009A2D29">
      <w:pPr>
        <w:spacing w:line="360" w:lineRule="auto"/>
        <w:ind w:firstLine="0"/>
        <w:rPr>
          <w:rFonts w:asciiTheme="majorHAnsi" w:hAnsiTheme="majorHAnsi" w:cstheme="majorHAnsi"/>
          <w:sz w:val="26"/>
          <w:szCs w:val="26"/>
        </w:rPr>
      </w:pPr>
      <w:r w:rsidRPr="008025CD">
        <w:rPr>
          <w:rFonts w:asciiTheme="majorHAnsi" w:hAnsiTheme="majorHAnsi" w:cstheme="majorHAnsi"/>
          <w:sz w:val="26"/>
          <w:szCs w:val="26"/>
        </w:rPr>
        <w:t>Cơ sở pháp lý điều chỉnh hoạt động TMĐT ở Việt Nam ra đời khá muộn so với nhiềunước trên thế giới. Cuối năm 2005, Việt Nam ban hành "Luật Giao dịch điện tử" vànăm 2006 mới ra đời Nghị định hướng dẫn thi hành luật này. Tới đầu năm 2007, Chínhphủ Việt Nam ban hành Nghị định số 27/2007/NĐ-CP ngày 23/02/2007 "Về giao dịchđiện tử trong hoạt động tài chính", số 26/2007/NĐ-CP ngày 15/02/2007 "Quy định chitiết thi hành Luật Giao dịch điện tử về chữ ký số và dịch vụ chứng thực chữ ký số", số35/2007/NĐ-CP ngày 08/03/2007 "Về giao dịch điện tử trong hoạt động ngân hàng".Năm 2007, bốn trong số năm nghị định hướng dẫn Luật Giao dịch điện tử đã được banhành, về cơ bản hoàn thành khung pháp lý cho việc triển khai ứng dụng giao dịch điệntử trong các lĩnh vực lớn của đời sống xã hội.</w:t>
      </w:r>
    </w:p>
    <w:p w:rsidR="00097EA3" w:rsidRPr="008025CD" w:rsidRDefault="00097EA3" w:rsidP="009A2D29">
      <w:pPr>
        <w:spacing w:line="360" w:lineRule="auto"/>
        <w:ind w:firstLine="0"/>
        <w:rPr>
          <w:rFonts w:asciiTheme="majorHAnsi" w:hAnsiTheme="majorHAnsi" w:cstheme="majorHAnsi"/>
          <w:b/>
          <w:sz w:val="26"/>
          <w:szCs w:val="26"/>
        </w:rPr>
      </w:pPr>
      <w:r w:rsidRPr="008025CD">
        <w:rPr>
          <w:rFonts w:asciiTheme="majorHAnsi" w:hAnsiTheme="majorHAnsi" w:cstheme="majorHAnsi"/>
          <w:b/>
          <w:sz w:val="26"/>
          <w:szCs w:val="26"/>
        </w:rPr>
        <w:t>B.1 Luật giao dịch điện tử</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 xml:space="preserve">Luật giao dịch điện tử số 51/2005/QH11, được Quốc hội khoá XI thông qua ngày29/11/2005 tại kỳ họp thứ 8, chính thức có hiệu lực từ ngày 01/03/2006. Luật gồm 8chương, với 54 điều bao gồm hầu hết các yếu tố, bên liên quan đến giao dịch </w:t>
      </w:r>
      <w:r w:rsidRPr="008025CD">
        <w:rPr>
          <w:rFonts w:asciiTheme="majorHAnsi" w:hAnsiTheme="majorHAnsi" w:cstheme="majorHAnsi"/>
          <w:sz w:val="26"/>
          <w:szCs w:val="26"/>
        </w:rPr>
        <w:lastRenderedPageBreak/>
        <w:t>điện tử như: Chữ ký điện tử, tổ chức cung cấp dịch vụ chứng thực chữ ký điện tử, giá trị pháp lý chữký điện tử, giá trị pháp lý của hợp đồng ký bằng chữ ký điện tử, trách nhiệm các bên liênquan đến bảo mật thông tin, giải quyết tranh chấp liên quan đến giao dịch điện tử cũngnhư quy định về giao dịch điện tử trong hoạt động của các cơ quan nhà nước; lĩnh vựcdân sự, kinh doanh, thương mại và các lĩnh vực khác do pháp luật quy định.</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Luật Giao dịch điện tử ra đời đã tạo hành lang pháp lý cơ bản cho các giao dịch điện</w:t>
      </w:r>
    </w:p>
    <w:p w:rsidR="00097EA3" w:rsidRPr="008025CD" w:rsidRDefault="00097EA3" w:rsidP="009A2D29">
      <w:pPr>
        <w:spacing w:line="360" w:lineRule="auto"/>
        <w:ind w:firstLine="0"/>
        <w:rPr>
          <w:rFonts w:asciiTheme="majorHAnsi" w:hAnsiTheme="majorHAnsi" w:cstheme="majorHAnsi"/>
          <w:sz w:val="26"/>
          <w:szCs w:val="26"/>
        </w:rPr>
      </w:pPr>
      <w:r w:rsidRPr="008025CD">
        <w:rPr>
          <w:rFonts w:asciiTheme="majorHAnsi" w:hAnsiTheme="majorHAnsi" w:cstheme="majorHAnsi"/>
          <w:sz w:val="26"/>
          <w:szCs w:val="26"/>
        </w:rPr>
        <w:t>tử.</w:t>
      </w:r>
    </w:p>
    <w:p w:rsidR="00097EA3" w:rsidRPr="008025CD" w:rsidRDefault="00097EA3" w:rsidP="009A2D29">
      <w:pPr>
        <w:pStyle w:val="ListParagraph"/>
        <w:numPr>
          <w:ilvl w:val="0"/>
          <w:numId w:val="25"/>
        </w:numPr>
        <w:spacing w:line="360" w:lineRule="auto"/>
        <w:rPr>
          <w:rFonts w:asciiTheme="majorHAnsi" w:hAnsiTheme="majorHAnsi" w:cstheme="majorHAnsi"/>
          <w:sz w:val="26"/>
          <w:szCs w:val="26"/>
        </w:rPr>
      </w:pPr>
      <w:r w:rsidRPr="008025CD">
        <w:rPr>
          <w:rFonts w:asciiTheme="majorHAnsi" w:hAnsiTheme="majorHAnsi" w:cstheme="majorHAnsi"/>
          <w:sz w:val="26"/>
          <w:szCs w:val="26"/>
        </w:rPr>
        <w:t xml:space="preserve">Chương I: Những quy định </w:t>
      </w:r>
      <w:proofErr w:type="gramStart"/>
      <w:r w:rsidRPr="008025CD">
        <w:rPr>
          <w:rFonts w:asciiTheme="majorHAnsi" w:hAnsiTheme="majorHAnsi" w:cstheme="majorHAnsi"/>
          <w:sz w:val="26"/>
          <w:szCs w:val="26"/>
        </w:rPr>
        <w:t>chung</w:t>
      </w:r>
      <w:proofErr w:type="gramEnd"/>
      <w:r w:rsidRPr="008025CD">
        <w:rPr>
          <w:rFonts w:asciiTheme="majorHAnsi" w:hAnsiTheme="majorHAnsi" w:cstheme="majorHAnsi"/>
          <w:sz w:val="26"/>
          <w:szCs w:val="26"/>
        </w:rPr>
        <w:t>, gồm 9 điều, từ Điều 1 đến Điều 9.</w:t>
      </w:r>
    </w:p>
    <w:p w:rsidR="00097EA3" w:rsidRPr="008025CD" w:rsidRDefault="00097EA3" w:rsidP="009A2D29">
      <w:pPr>
        <w:pStyle w:val="ListParagraph"/>
        <w:numPr>
          <w:ilvl w:val="0"/>
          <w:numId w:val="25"/>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II: Thông điệp dữ liệu, gồm 11 điều, từ Điều 10 đến Điều 20.</w:t>
      </w:r>
    </w:p>
    <w:p w:rsidR="00097EA3" w:rsidRPr="008025CD" w:rsidRDefault="00097EA3" w:rsidP="009A2D29">
      <w:pPr>
        <w:pStyle w:val="ListParagraph"/>
        <w:numPr>
          <w:ilvl w:val="0"/>
          <w:numId w:val="25"/>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III: Chữ ký điện tử và chứng thực chữ ký điện tử, gồm 12 điều, từ Điều 21</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đến Điều 32.</w:t>
      </w:r>
    </w:p>
    <w:p w:rsidR="00097EA3" w:rsidRPr="008025CD" w:rsidRDefault="00097EA3" w:rsidP="009A2D29">
      <w:pPr>
        <w:pStyle w:val="ListParagraph"/>
        <w:numPr>
          <w:ilvl w:val="0"/>
          <w:numId w:val="26"/>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IV: Giao kết và thực hiện hợp đồng điện tử, gồm 6 điều, từ Điều 33 đến</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Điều 38.</w:t>
      </w:r>
    </w:p>
    <w:p w:rsidR="00097EA3" w:rsidRPr="008025CD" w:rsidRDefault="00097EA3" w:rsidP="009A2D29">
      <w:pPr>
        <w:pStyle w:val="ListParagraph"/>
        <w:numPr>
          <w:ilvl w:val="0"/>
          <w:numId w:val="26"/>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V: Giao dịch điện tử của cơ quan nhà nước, gồm 5 điều, từ Điều 39 đến</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Điều 43.</w:t>
      </w:r>
    </w:p>
    <w:p w:rsidR="00097EA3" w:rsidRPr="008025CD" w:rsidRDefault="00097EA3" w:rsidP="009A2D29">
      <w:pPr>
        <w:pStyle w:val="ListParagraph"/>
        <w:numPr>
          <w:ilvl w:val="0"/>
          <w:numId w:val="26"/>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VI: An ninh, an toàn, bảo vệ, bảo mật trong giao dịch điện tử, gồm 6 điềum</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từ Điều 44 đến Điều 49.</w:t>
      </w:r>
    </w:p>
    <w:p w:rsidR="00097EA3" w:rsidRPr="008025CD" w:rsidRDefault="00097EA3" w:rsidP="009A2D29">
      <w:pPr>
        <w:pStyle w:val="ListParagraph"/>
        <w:numPr>
          <w:ilvl w:val="0"/>
          <w:numId w:val="26"/>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VII: Giải quyết tranh chấp và xử lý vi phạm, gồm 3 điều, từ Điều 59 đến</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Điều 52.</w:t>
      </w:r>
    </w:p>
    <w:p w:rsidR="00097EA3" w:rsidRPr="008025CD" w:rsidRDefault="00097EA3" w:rsidP="009A2D29">
      <w:pPr>
        <w:pStyle w:val="ListParagraph"/>
        <w:numPr>
          <w:ilvl w:val="0"/>
          <w:numId w:val="26"/>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VIII: Điều khoản thi hành, gồm 2 điều, Điều 53 và Điều 54.</w:t>
      </w:r>
    </w:p>
    <w:p w:rsidR="002F2F4B" w:rsidRPr="008025CD" w:rsidRDefault="00097EA3"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rPr>
        <w:t>B.2 Nghị định TMĐT</w:t>
      </w:r>
    </w:p>
    <w:p w:rsidR="00097EA3" w:rsidRPr="008025CD" w:rsidRDefault="00097EA3" w:rsidP="009A2D29">
      <w:pPr>
        <w:spacing w:line="360" w:lineRule="auto"/>
        <w:ind w:firstLine="0"/>
        <w:rPr>
          <w:rFonts w:asciiTheme="majorHAnsi" w:hAnsiTheme="majorHAnsi" w:cstheme="majorHAnsi"/>
          <w:sz w:val="26"/>
          <w:szCs w:val="26"/>
        </w:rPr>
      </w:pPr>
      <w:r w:rsidRPr="008025CD">
        <w:rPr>
          <w:rFonts w:asciiTheme="majorHAnsi" w:hAnsiTheme="majorHAnsi" w:cstheme="majorHAnsi"/>
          <w:sz w:val="26"/>
          <w:szCs w:val="26"/>
        </w:rPr>
        <w:t xml:space="preserve">Ngày 9 tháng 6 năm 2006, Thủ tướng Chính phủ đã ký ban hành Nghị định về TMĐTsố 57/2006/NĐ-CP. Đây là nghị định đầu tiên trong 5 nghị định hướng dẫn </w:t>
      </w:r>
      <w:r w:rsidRPr="008025CD">
        <w:rPr>
          <w:rFonts w:asciiTheme="majorHAnsi" w:hAnsiTheme="majorHAnsi" w:cstheme="majorHAnsi"/>
          <w:sz w:val="26"/>
          <w:szCs w:val="26"/>
        </w:rPr>
        <w:lastRenderedPageBreak/>
        <w:t>Luật Giaodịch điện tử và nghị định thứ sáu trong số 12 nghị định hướng dẫn Luật Thương mại (sửađổi) được ban hành.</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Nghị định về TMĐT ra đời đánh dấu một bước tiến lớn trong việc tạo hành lang phá</w:t>
      </w:r>
      <w:r w:rsidR="002F2F4B" w:rsidRPr="008025CD">
        <w:rPr>
          <w:rFonts w:asciiTheme="majorHAnsi" w:hAnsiTheme="majorHAnsi" w:cstheme="majorHAnsi"/>
          <w:sz w:val="26"/>
          <w:szCs w:val="26"/>
        </w:rPr>
        <w:t xml:space="preserve">p </w:t>
      </w:r>
      <w:r w:rsidRPr="008025CD">
        <w:rPr>
          <w:rFonts w:asciiTheme="majorHAnsi" w:hAnsiTheme="majorHAnsi" w:cstheme="majorHAnsi"/>
          <w:sz w:val="26"/>
          <w:szCs w:val="26"/>
        </w:rPr>
        <w:t>lý để các doanh nghiệp yên tâm tiến hành giao dịch TMĐT, khuyến khích TMĐT pháttriển, bảo vệ quyền và lợi ích của các bên tham gia, đồng thời cũng là căn cứ pháp lý đểxét xử khi có tranh chấp liên quan đến hoạt động TMĐT.</w:t>
      </w:r>
    </w:p>
    <w:p w:rsidR="002F2F4B" w:rsidRPr="008025CD" w:rsidRDefault="00097EA3" w:rsidP="009A2D29">
      <w:pPr>
        <w:spacing w:line="360" w:lineRule="auto"/>
        <w:rPr>
          <w:rFonts w:asciiTheme="majorHAnsi" w:hAnsiTheme="majorHAnsi" w:cstheme="majorHAnsi"/>
          <w:sz w:val="26"/>
          <w:szCs w:val="26"/>
          <w:lang w:val="en-US"/>
        </w:rPr>
      </w:pPr>
      <w:r w:rsidRPr="008025CD">
        <w:rPr>
          <w:rFonts w:asciiTheme="majorHAnsi" w:hAnsiTheme="majorHAnsi" w:cstheme="majorHAnsi"/>
          <w:sz w:val="26"/>
          <w:szCs w:val="26"/>
        </w:rPr>
        <w:t>Nghị định về TMĐT được xây dựng dựa trên một số quan điểm và mục tiêu: bám sátcác quy định tại Luật Thương mại, Bộ luật Dân sự và Luật Giao dịch điện tử; hỗ trợ tốiđa hoạt động kinh doanh hợp pháp của doanh nghiệp và cá nhân trong xã hội; bao quátcác loại hình TMĐT diễn ra trong thực tế, đồng thời có tính đến sự thay đổi, phát triểnnhanh chóng của những loại hình giao dịch mới. Nghị định cũng đảm bảo sự tương thíchvới luật pháp quốc tế, đồng thời phù hợp với điều kiện của Việt Nam.</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Nghị định gồm 5 chương, 19 điều với những nội dung chính như sau:</w:t>
      </w:r>
    </w:p>
    <w:p w:rsidR="00097EA3" w:rsidRPr="008025CD" w:rsidRDefault="00097EA3" w:rsidP="009A2D29">
      <w:pPr>
        <w:pStyle w:val="ListParagraph"/>
        <w:numPr>
          <w:ilvl w:val="0"/>
          <w:numId w:val="26"/>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I: Những quy định chung (từ Điều 1 đến Điều 6) nêu lên phạm vi điều</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chỉnh, đối tượng áp dụng, giải thích một số thuật ngữ, xác định nội dung quản lý</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nhà nước về TMĐT và cơ quan thực hiện nhiệm vụ này.</w:t>
      </w:r>
    </w:p>
    <w:p w:rsidR="00097EA3" w:rsidRPr="008025CD" w:rsidRDefault="00097EA3" w:rsidP="009A2D29">
      <w:pPr>
        <w:pStyle w:val="ListParagraph"/>
        <w:numPr>
          <w:ilvl w:val="0"/>
          <w:numId w:val="26"/>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II: Giá trị pháp lý của chứng từ điện tử (từ Điều 7 đến Điều 10) khằng</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định nguyên tắc cơ bản về thừa nhận giá trị pháp lý của chứng từ điện tử trong hoạt</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động thương mại.</w:t>
      </w:r>
    </w:p>
    <w:p w:rsidR="00097EA3" w:rsidRPr="008025CD" w:rsidRDefault="00097EA3" w:rsidP="009A2D29">
      <w:pPr>
        <w:pStyle w:val="ListParagraph"/>
        <w:numPr>
          <w:ilvl w:val="0"/>
          <w:numId w:val="26"/>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III: Chứng từ điện tử trong hoạt động thương mại (từ Điều 11 đến Điều</w:t>
      </w:r>
      <w:r w:rsidR="002F2F4B" w:rsidRPr="008025CD">
        <w:rPr>
          <w:rFonts w:asciiTheme="majorHAnsi" w:hAnsiTheme="majorHAnsi" w:cstheme="majorHAnsi"/>
          <w:sz w:val="26"/>
          <w:szCs w:val="26"/>
        </w:rPr>
        <w:t xml:space="preserve"> 15) </w:t>
      </w:r>
      <w:r w:rsidRPr="008025CD">
        <w:rPr>
          <w:rFonts w:asciiTheme="majorHAnsi" w:hAnsiTheme="majorHAnsi" w:cstheme="majorHAnsi"/>
          <w:sz w:val="26"/>
          <w:szCs w:val="26"/>
        </w:rPr>
        <w:t>quy định chi tiết một số điều khoản về sử dụng chứng từ điện tử trong hoạtđộng thương mại như thời điểm, địa điểm nhận và gửi chứng từ điện tử, thông báovề đề nghị giao kết hợp đồng, sử dụng hệ thống thông tin tự động để giao kết hợpđồng, lỗi nhập thông tin trong chứng từ điện tử.</w:t>
      </w:r>
    </w:p>
    <w:p w:rsidR="00097EA3" w:rsidRPr="008025CD" w:rsidRDefault="00097EA3" w:rsidP="009A2D29">
      <w:pPr>
        <w:pStyle w:val="ListParagraph"/>
        <w:numPr>
          <w:ilvl w:val="0"/>
          <w:numId w:val="26"/>
        </w:numPr>
        <w:spacing w:line="360" w:lineRule="auto"/>
        <w:rPr>
          <w:rFonts w:asciiTheme="majorHAnsi" w:hAnsiTheme="majorHAnsi" w:cstheme="majorHAnsi"/>
          <w:sz w:val="26"/>
          <w:szCs w:val="26"/>
        </w:rPr>
      </w:pPr>
      <w:r w:rsidRPr="008025CD">
        <w:rPr>
          <w:rFonts w:asciiTheme="majorHAnsi" w:hAnsiTheme="majorHAnsi" w:cstheme="majorHAnsi"/>
          <w:sz w:val="26"/>
          <w:szCs w:val="26"/>
        </w:rPr>
        <w:t xml:space="preserve">Chương IV: Xử lý vi phạm (Điều 16, 17) và Chương V: Điều khoản thi hành (Điều18, 19) quy định các hành vi bị coi là vi phạm pháp luật về TMĐT, hình thức xửlý vi phạm, thời điểm hiệu lực của Nghị định và các cơ quan chịu trách nhiệm thihành.Để nghị định về TMĐT có thể đi vào cuộc sống, đồng thời tiếp </w:t>
      </w:r>
      <w:r w:rsidRPr="008025CD">
        <w:rPr>
          <w:rFonts w:asciiTheme="majorHAnsi" w:hAnsiTheme="majorHAnsi" w:cstheme="majorHAnsi"/>
          <w:sz w:val="26"/>
          <w:szCs w:val="26"/>
        </w:rPr>
        <w:lastRenderedPageBreak/>
        <w:t>tục hoàn thiện khungpháp lý cho hoạt động TMĐT tại Việt Nam, các cơ quan chức</w:t>
      </w:r>
      <w:r w:rsidR="002F2F4B" w:rsidRPr="008025CD">
        <w:rPr>
          <w:rFonts w:asciiTheme="majorHAnsi" w:hAnsiTheme="majorHAnsi" w:cstheme="majorHAnsi"/>
          <w:sz w:val="26"/>
          <w:szCs w:val="26"/>
        </w:rPr>
        <w:t xml:space="preserve"> năng cần nghiên cứu </w:t>
      </w:r>
      <w:r w:rsidRPr="008025CD">
        <w:rPr>
          <w:rFonts w:asciiTheme="majorHAnsi" w:hAnsiTheme="majorHAnsi" w:cstheme="majorHAnsi"/>
          <w:sz w:val="26"/>
          <w:szCs w:val="26"/>
        </w:rPr>
        <w:t>xâydựng những văn bản hướng dẫn chi tiết hơn nữa về việc ứng dụng TMĐT trong các lĩnhvực hoạt động đặc thù như cung ứng hàng hóa dịch vụ kinh doanh có điều kiện, quảngcáo thương mại qua phương tiện điện tử, sử dụng chứng từ điện tử trong hoạt động thươngmại trực tuyến, chống thư rác, bảo vệ người tiêu dùng và các quy định liên quan khác.</w:t>
      </w:r>
    </w:p>
    <w:p w:rsidR="00097EA3" w:rsidRPr="008025CD" w:rsidRDefault="00097EA3" w:rsidP="009A2D29">
      <w:pPr>
        <w:spacing w:line="360" w:lineRule="auto"/>
        <w:ind w:firstLine="0"/>
        <w:rPr>
          <w:rFonts w:asciiTheme="majorHAnsi" w:hAnsiTheme="majorHAnsi" w:cstheme="majorHAnsi"/>
          <w:b/>
          <w:sz w:val="26"/>
          <w:szCs w:val="26"/>
        </w:rPr>
      </w:pPr>
      <w:r w:rsidRPr="008025CD">
        <w:rPr>
          <w:rFonts w:asciiTheme="majorHAnsi" w:hAnsiTheme="majorHAnsi" w:cstheme="majorHAnsi"/>
          <w:b/>
          <w:sz w:val="26"/>
          <w:szCs w:val="26"/>
        </w:rPr>
        <w:t>B.3 Nghị định hướng dẫn giao dịch TMĐT</w:t>
      </w:r>
    </w:p>
    <w:p w:rsidR="00097EA3" w:rsidRPr="008025CD" w:rsidRDefault="00097EA3" w:rsidP="009A2D29">
      <w:pPr>
        <w:spacing w:line="360" w:lineRule="auto"/>
        <w:ind w:firstLine="0"/>
        <w:rPr>
          <w:rFonts w:asciiTheme="majorHAnsi" w:hAnsiTheme="majorHAnsi" w:cstheme="majorHAnsi"/>
          <w:b/>
          <w:sz w:val="26"/>
          <w:szCs w:val="26"/>
        </w:rPr>
      </w:pPr>
      <w:r w:rsidRPr="008025CD">
        <w:rPr>
          <w:rFonts w:asciiTheme="majorHAnsi" w:hAnsiTheme="majorHAnsi" w:cstheme="majorHAnsi"/>
          <w:b/>
          <w:sz w:val="26"/>
          <w:szCs w:val="26"/>
        </w:rPr>
        <w:t>B.3.1 Nghị định số 27/2007/NĐ-CP quy định chi tiết thi hành Luật Giao</w:t>
      </w:r>
    </w:p>
    <w:p w:rsidR="00097EA3" w:rsidRPr="008025CD" w:rsidRDefault="00097EA3" w:rsidP="009A2D29">
      <w:pPr>
        <w:spacing w:line="360" w:lineRule="auto"/>
        <w:ind w:firstLine="0"/>
        <w:rPr>
          <w:rFonts w:asciiTheme="majorHAnsi" w:hAnsiTheme="majorHAnsi" w:cstheme="majorHAnsi"/>
          <w:b/>
          <w:sz w:val="26"/>
          <w:szCs w:val="26"/>
        </w:rPr>
      </w:pPr>
      <w:r w:rsidRPr="008025CD">
        <w:rPr>
          <w:rFonts w:asciiTheme="majorHAnsi" w:hAnsiTheme="majorHAnsi" w:cstheme="majorHAnsi"/>
          <w:b/>
          <w:sz w:val="26"/>
          <w:szCs w:val="26"/>
        </w:rPr>
        <w:t>dịch điện tử trong hoạt động tài chính</w:t>
      </w:r>
    </w:p>
    <w:p w:rsidR="00097EA3" w:rsidRPr="008025CD" w:rsidRDefault="00097EA3" w:rsidP="009A2D29">
      <w:pPr>
        <w:spacing w:line="360" w:lineRule="auto"/>
        <w:ind w:firstLine="0"/>
        <w:rPr>
          <w:rFonts w:asciiTheme="majorHAnsi" w:hAnsiTheme="majorHAnsi" w:cstheme="majorHAnsi"/>
          <w:sz w:val="26"/>
          <w:szCs w:val="26"/>
        </w:rPr>
      </w:pPr>
      <w:r w:rsidRPr="008025CD">
        <w:rPr>
          <w:rFonts w:asciiTheme="majorHAnsi" w:hAnsiTheme="majorHAnsi" w:cstheme="majorHAnsi"/>
          <w:sz w:val="26"/>
          <w:szCs w:val="26"/>
        </w:rPr>
        <w:t>Ngày 23/2/2007,Chính phủ ban hành Nghị định số 27/2007/NĐ-CP quy định chi tiếtthi hành Luật Giao dịch điện tử trong hoạt động tài chính. Nghị định này ra đời nhằmđảm bảo các điều kiện cần thiết để hình thành và phát triển một môi trường giao dịchđiện tử an toàn, hiệu quả; giúp Chính phủ quản lý được giao dịch điện tử trong hoạt độngnghiệp vụ tài chính, giảm thiểu hậu quả xấu phát sinh trong giao dịch điện tử như trốnthuế, gian lận khi lập hóa đơn chứng từ.</w:t>
      </w:r>
    </w:p>
    <w:p w:rsidR="00097EA3" w:rsidRPr="008025CD" w:rsidRDefault="00097EA3" w:rsidP="009A2D29">
      <w:pPr>
        <w:spacing w:line="360" w:lineRule="auto"/>
        <w:ind w:firstLine="0"/>
        <w:rPr>
          <w:rFonts w:asciiTheme="majorHAnsi" w:hAnsiTheme="majorHAnsi" w:cstheme="majorHAnsi"/>
          <w:sz w:val="26"/>
          <w:szCs w:val="26"/>
        </w:rPr>
      </w:pPr>
      <w:r w:rsidRPr="008025CD">
        <w:rPr>
          <w:rFonts w:asciiTheme="majorHAnsi" w:hAnsiTheme="majorHAnsi" w:cstheme="majorHAnsi"/>
          <w:sz w:val="26"/>
          <w:szCs w:val="26"/>
        </w:rPr>
        <w:t>Nghị định bao gồm 5 Chương và 22 Điều:</w:t>
      </w:r>
    </w:p>
    <w:p w:rsidR="00097EA3" w:rsidRPr="008025CD" w:rsidRDefault="00097EA3" w:rsidP="009A2D29">
      <w:pPr>
        <w:pStyle w:val="ListParagraph"/>
        <w:numPr>
          <w:ilvl w:val="0"/>
          <w:numId w:val="27"/>
        </w:numPr>
        <w:spacing w:line="360" w:lineRule="auto"/>
        <w:rPr>
          <w:rFonts w:asciiTheme="majorHAnsi" w:hAnsiTheme="majorHAnsi" w:cstheme="majorHAnsi"/>
          <w:sz w:val="26"/>
          <w:szCs w:val="26"/>
        </w:rPr>
      </w:pPr>
      <w:r w:rsidRPr="008025CD">
        <w:rPr>
          <w:rFonts w:asciiTheme="majorHAnsi" w:hAnsiTheme="majorHAnsi" w:cstheme="majorHAnsi"/>
          <w:sz w:val="26"/>
          <w:szCs w:val="26"/>
        </w:rPr>
        <w:t xml:space="preserve">Chương I: Những qui định </w:t>
      </w:r>
      <w:proofErr w:type="gramStart"/>
      <w:r w:rsidRPr="008025CD">
        <w:rPr>
          <w:rFonts w:asciiTheme="majorHAnsi" w:hAnsiTheme="majorHAnsi" w:cstheme="majorHAnsi"/>
          <w:sz w:val="26"/>
          <w:szCs w:val="26"/>
        </w:rPr>
        <w:t>chung</w:t>
      </w:r>
      <w:proofErr w:type="gramEnd"/>
      <w:r w:rsidRPr="008025CD">
        <w:rPr>
          <w:rFonts w:asciiTheme="majorHAnsi" w:hAnsiTheme="majorHAnsi" w:cstheme="majorHAnsi"/>
          <w:sz w:val="26"/>
          <w:szCs w:val="26"/>
        </w:rPr>
        <w:t xml:space="preserve"> (Điều 1 – Điều 4).</w:t>
      </w:r>
    </w:p>
    <w:p w:rsidR="00097EA3" w:rsidRPr="008025CD" w:rsidRDefault="00097EA3" w:rsidP="009A2D29">
      <w:pPr>
        <w:pStyle w:val="ListParagraph"/>
        <w:numPr>
          <w:ilvl w:val="0"/>
          <w:numId w:val="27"/>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II: Chứng từ điện tử (Điều 5 – Điều 10).</w:t>
      </w:r>
    </w:p>
    <w:p w:rsidR="00097EA3" w:rsidRPr="008025CD" w:rsidRDefault="00097EA3" w:rsidP="009A2D29">
      <w:pPr>
        <w:pStyle w:val="ListParagraph"/>
        <w:numPr>
          <w:ilvl w:val="0"/>
          <w:numId w:val="27"/>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III: Giao dịch điện tử trong hoạt động tài chính (Điều 11 – Điều 16).</w:t>
      </w:r>
    </w:p>
    <w:p w:rsidR="00097EA3" w:rsidRPr="008025CD" w:rsidRDefault="00097EA3" w:rsidP="009A2D29">
      <w:pPr>
        <w:pStyle w:val="ListParagraph"/>
        <w:numPr>
          <w:ilvl w:val="0"/>
          <w:numId w:val="27"/>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VI: Giải quyết tranh chấp, khiếu nại, tố cáo, thanh tra, kiểm tra và xử lý viphạm về giao dịch điện tử trong hoạt động tài chính (Điều 17 – Điều 20).</w:t>
      </w:r>
    </w:p>
    <w:p w:rsidR="00097EA3" w:rsidRPr="008025CD" w:rsidRDefault="00097EA3" w:rsidP="009A2D29">
      <w:pPr>
        <w:pStyle w:val="ListParagraph"/>
        <w:numPr>
          <w:ilvl w:val="0"/>
          <w:numId w:val="27"/>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V: Điều khoản thi hành (Điều 21 – Điều 22).</w:t>
      </w:r>
    </w:p>
    <w:p w:rsidR="00097EA3" w:rsidRPr="008025CD" w:rsidRDefault="00097EA3" w:rsidP="009A2D29">
      <w:pPr>
        <w:spacing w:line="360" w:lineRule="auto"/>
        <w:ind w:firstLine="0"/>
        <w:rPr>
          <w:rFonts w:asciiTheme="majorHAnsi" w:hAnsiTheme="majorHAnsi" w:cstheme="majorHAnsi"/>
          <w:b/>
          <w:sz w:val="26"/>
          <w:szCs w:val="26"/>
        </w:rPr>
      </w:pPr>
      <w:r w:rsidRPr="008025CD">
        <w:rPr>
          <w:rFonts w:asciiTheme="majorHAnsi" w:hAnsiTheme="majorHAnsi" w:cstheme="majorHAnsi"/>
          <w:b/>
          <w:sz w:val="26"/>
          <w:szCs w:val="26"/>
        </w:rPr>
        <w:t>B.3.2 Nghị định số 26/2007/NĐ-CP quy định chi tiết thi hành Luật Giaodịch điện tử về Chữ ký số và Dịch vụ chứng thực chữ ký số</w:t>
      </w:r>
    </w:p>
    <w:p w:rsidR="002F2F4B" w:rsidRPr="008025CD" w:rsidRDefault="00097EA3"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rPr>
        <w:t>Ngày 15/2/2007, Nghị định số 26/2007/NĐ-CP quy định chi tiết về Chữ ký số vàDịch vụ chứng thực chữ ký số được ban hành. Nghị định này quy định về chữ ký số vàcác nội dung cần thiết liên quan đến sử dụng chữ ký số, bao gồm chứng thư số và việcquản lý, cung cấp và sử dụng dịch vụ chứng thực chữ ký số. Đây là những quy định nềntảng để thiết lập một cơ chế đảm bảo an ninh an toàn cũng như độ tin cậy của các giaodịch điện tử, là điều kiện tiên quyết về mặt kỹ thuật để thúc đẩy ứng dụng TMĐT rộngrãi trong xã hội.</w:t>
      </w:r>
    </w:p>
    <w:p w:rsidR="00097EA3" w:rsidRPr="008025CD" w:rsidRDefault="00097EA3" w:rsidP="009A2D29">
      <w:pPr>
        <w:spacing w:line="360" w:lineRule="auto"/>
        <w:ind w:firstLine="0"/>
        <w:rPr>
          <w:rFonts w:asciiTheme="majorHAnsi" w:hAnsiTheme="majorHAnsi" w:cstheme="majorHAnsi"/>
          <w:sz w:val="26"/>
          <w:szCs w:val="26"/>
        </w:rPr>
      </w:pPr>
      <w:r w:rsidRPr="008025CD">
        <w:rPr>
          <w:rFonts w:asciiTheme="majorHAnsi" w:hAnsiTheme="majorHAnsi" w:cstheme="majorHAnsi"/>
          <w:sz w:val="26"/>
          <w:szCs w:val="26"/>
        </w:rPr>
        <w:lastRenderedPageBreak/>
        <w:t>Nghị định gồm 11 Chương, 73 Điều với nội dung như sau:</w:t>
      </w:r>
    </w:p>
    <w:p w:rsidR="00097EA3" w:rsidRPr="008025CD" w:rsidRDefault="00097EA3" w:rsidP="009A2D29">
      <w:pPr>
        <w:pStyle w:val="ListParagraph"/>
        <w:numPr>
          <w:ilvl w:val="0"/>
          <w:numId w:val="28"/>
        </w:numPr>
        <w:spacing w:line="360" w:lineRule="auto"/>
        <w:rPr>
          <w:rFonts w:asciiTheme="majorHAnsi" w:hAnsiTheme="majorHAnsi" w:cstheme="majorHAnsi"/>
          <w:sz w:val="26"/>
          <w:szCs w:val="26"/>
        </w:rPr>
      </w:pPr>
      <w:r w:rsidRPr="008025CD">
        <w:rPr>
          <w:rFonts w:asciiTheme="majorHAnsi" w:hAnsiTheme="majorHAnsi" w:cstheme="majorHAnsi"/>
          <w:sz w:val="26"/>
          <w:szCs w:val="26"/>
        </w:rPr>
        <w:t xml:space="preserve">Chương I: Những qui định </w:t>
      </w:r>
      <w:proofErr w:type="gramStart"/>
      <w:r w:rsidRPr="008025CD">
        <w:rPr>
          <w:rFonts w:asciiTheme="majorHAnsi" w:hAnsiTheme="majorHAnsi" w:cstheme="majorHAnsi"/>
          <w:sz w:val="26"/>
          <w:szCs w:val="26"/>
        </w:rPr>
        <w:t>chung</w:t>
      </w:r>
      <w:proofErr w:type="gramEnd"/>
      <w:r w:rsidRPr="008025CD">
        <w:rPr>
          <w:rFonts w:asciiTheme="majorHAnsi" w:hAnsiTheme="majorHAnsi" w:cstheme="majorHAnsi"/>
          <w:sz w:val="26"/>
          <w:szCs w:val="26"/>
        </w:rPr>
        <w:t xml:space="preserve"> (Điều 1- Điều 7).</w:t>
      </w:r>
    </w:p>
    <w:p w:rsidR="00097EA3" w:rsidRPr="008025CD" w:rsidRDefault="00097EA3" w:rsidP="009A2D29">
      <w:pPr>
        <w:pStyle w:val="ListParagraph"/>
        <w:numPr>
          <w:ilvl w:val="0"/>
          <w:numId w:val="28"/>
        </w:numPr>
        <w:spacing w:line="360" w:lineRule="auto"/>
        <w:rPr>
          <w:rFonts w:asciiTheme="majorHAnsi" w:hAnsiTheme="majorHAnsi" w:cstheme="majorHAnsi"/>
          <w:sz w:val="26"/>
          <w:szCs w:val="26"/>
        </w:rPr>
      </w:pPr>
      <w:r w:rsidRPr="008025CD">
        <w:rPr>
          <w:rFonts w:asciiTheme="majorHAnsi" w:hAnsiTheme="majorHAnsi" w:cstheme="majorHAnsi"/>
          <w:sz w:val="26"/>
          <w:szCs w:val="26"/>
        </w:rPr>
        <w:t xml:space="preserve">Chương II: Chữ ký số và chứng </w:t>
      </w:r>
      <w:proofErr w:type="gramStart"/>
      <w:r w:rsidRPr="008025CD">
        <w:rPr>
          <w:rFonts w:asciiTheme="majorHAnsi" w:hAnsiTheme="majorHAnsi" w:cstheme="majorHAnsi"/>
          <w:sz w:val="26"/>
          <w:szCs w:val="26"/>
        </w:rPr>
        <w:t>thư</w:t>
      </w:r>
      <w:proofErr w:type="gramEnd"/>
      <w:r w:rsidRPr="008025CD">
        <w:rPr>
          <w:rFonts w:asciiTheme="majorHAnsi" w:hAnsiTheme="majorHAnsi" w:cstheme="majorHAnsi"/>
          <w:sz w:val="26"/>
          <w:szCs w:val="26"/>
        </w:rPr>
        <w:t xml:space="preserve"> số (Điều 8- Điều 12).</w:t>
      </w:r>
    </w:p>
    <w:p w:rsidR="00097EA3" w:rsidRPr="008025CD" w:rsidRDefault="00097EA3" w:rsidP="009A2D29">
      <w:pPr>
        <w:pStyle w:val="ListParagraph"/>
        <w:numPr>
          <w:ilvl w:val="0"/>
          <w:numId w:val="28"/>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III: Cấp phép cung cấp dịch vụ chứng thực chữ ký số công cộng (Điều 13-</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Điều 20.</w:t>
      </w:r>
    </w:p>
    <w:p w:rsidR="00097EA3" w:rsidRPr="008025CD" w:rsidRDefault="00097EA3" w:rsidP="009A2D29">
      <w:pPr>
        <w:pStyle w:val="ListParagraph"/>
        <w:numPr>
          <w:ilvl w:val="0"/>
          <w:numId w:val="29"/>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IV: Hoạt động của tổ chức cung cấp dịch vụ chứng thực chữ ký số công</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cộng (Điều 21- Điều 28).</w:t>
      </w:r>
    </w:p>
    <w:p w:rsidR="00097EA3" w:rsidRPr="008025CD" w:rsidRDefault="00097EA3" w:rsidP="009A2D29">
      <w:pPr>
        <w:pStyle w:val="ListParagraph"/>
        <w:numPr>
          <w:ilvl w:val="0"/>
          <w:numId w:val="29"/>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V: Quyền và nghĩa vụ của các bên tham cung cấp và sử dụng dịch vụ</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chứng thực chữ ký số công cộng (Điều 29- Điều 44).</w:t>
      </w:r>
    </w:p>
    <w:p w:rsidR="00097EA3" w:rsidRPr="008025CD" w:rsidRDefault="00097EA3" w:rsidP="009A2D29">
      <w:pPr>
        <w:pStyle w:val="ListParagraph"/>
        <w:numPr>
          <w:ilvl w:val="0"/>
          <w:numId w:val="29"/>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VI: Tổ chức cung cấp dịch vụ chứng thực chữ ký số công cộng (Điều 45-</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Điều 51).</w:t>
      </w:r>
    </w:p>
    <w:p w:rsidR="00097EA3" w:rsidRPr="008025CD" w:rsidRDefault="00097EA3" w:rsidP="009A2D29">
      <w:pPr>
        <w:pStyle w:val="ListParagraph"/>
        <w:numPr>
          <w:ilvl w:val="0"/>
          <w:numId w:val="29"/>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VII: Công nhận chữ ký số, chứng thư số và hoạt động cung cấp dịch vụ</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của tổ chức cung cấp dịch vụ chứng thực chữ ký số nước ngoài (Điều 52- Điều 55).</w:t>
      </w:r>
    </w:p>
    <w:p w:rsidR="00097EA3" w:rsidRPr="008025CD" w:rsidRDefault="00097EA3" w:rsidP="009A2D29">
      <w:pPr>
        <w:pStyle w:val="ListParagraph"/>
        <w:numPr>
          <w:ilvl w:val="0"/>
          <w:numId w:val="29"/>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VIII: Tổ chức cung cấp dịch vụ chứng thực chữ ký số nước quốc gia(Điều</w:t>
      </w:r>
    </w:p>
    <w:p w:rsidR="00097EA3" w:rsidRPr="008025CD" w:rsidRDefault="00097EA3" w:rsidP="009A2D29">
      <w:pPr>
        <w:spacing w:line="360" w:lineRule="auto"/>
        <w:rPr>
          <w:rFonts w:asciiTheme="majorHAnsi" w:hAnsiTheme="majorHAnsi" w:cstheme="majorHAnsi"/>
          <w:sz w:val="26"/>
          <w:szCs w:val="26"/>
        </w:rPr>
      </w:pPr>
      <w:r w:rsidRPr="008025CD">
        <w:rPr>
          <w:rFonts w:asciiTheme="majorHAnsi" w:hAnsiTheme="majorHAnsi" w:cstheme="majorHAnsi"/>
          <w:sz w:val="26"/>
          <w:szCs w:val="26"/>
        </w:rPr>
        <w:t>56- Điều 57).</w:t>
      </w:r>
    </w:p>
    <w:p w:rsidR="00097EA3" w:rsidRPr="008025CD" w:rsidRDefault="00097EA3" w:rsidP="009A2D29">
      <w:pPr>
        <w:pStyle w:val="ListParagraph"/>
        <w:numPr>
          <w:ilvl w:val="0"/>
          <w:numId w:val="29"/>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IX: Tranh chấp, khiếu nại, tố cáo và bồi thường (Điều 58- Điều 60).</w:t>
      </w:r>
    </w:p>
    <w:p w:rsidR="00097EA3" w:rsidRPr="008025CD" w:rsidRDefault="00097EA3" w:rsidP="009A2D29">
      <w:pPr>
        <w:pStyle w:val="ListParagraph"/>
        <w:numPr>
          <w:ilvl w:val="0"/>
          <w:numId w:val="29"/>
        </w:numPr>
        <w:spacing w:line="360" w:lineRule="auto"/>
        <w:rPr>
          <w:rFonts w:asciiTheme="majorHAnsi" w:hAnsiTheme="majorHAnsi" w:cstheme="majorHAnsi"/>
          <w:sz w:val="26"/>
          <w:szCs w:val="26"/>
        </w:rPr>
      </w:pPr>
      <w:r w:rsidRPr="008025CD">
        <w:rPr>
          <w:rFonts w:asciiTheme="majorHAnsi" w:hAnsiTheme="majorHAnsi" w:cstheme="majorHAnsi"/>
          <w:sz w:val="26"/>
          <w:szCs w:val="26"/>
        </w:rPr>
        <w:t xml:space="preserve">Chương X: Thanh tra, kiểm tra và xử lý </w:t>
      </w:r>
      <w:proofErr w:type="gramStart"/>
      <w:r w:rsidRPr="008025CD">
        <w:rPr>
          <w:rFonts w:asciiTheme="majorHAnsi" w:hAnsiTheme="majorHAnsi" w:cstheme="majorHAnsi"/>
          <w:sz w:val="26"/>
          <w:szCs w:val="26"/>
        </w:rPr>
        <w:t>vi</w:t>
      </w:r>
      <w:proofErr w:type="gramEnd"/>
      <w:r w:rsidRPr="008025CD">
        <w:rPr>
          <w:rFonts w:asciiTheme="majorHAnsi" w:hAnsiTheme="majorHAnsi" w:cstheme="majorHAnsi"/>
          <w:sz w:val="26"/>
          <w:szCs w:val="26"/>
        </w:rPr>
        <w:t xml:space="preserve"> phạm (Điều 61- Điều 72).</w:t>
      </w:r>
    </w:p>
    <w:p w:rsidR="00097EA3" w:rsidRPr="008025CD" w:rsidRDefault="00097EA3" w:rsidP="009A2D29">
      <w:pPr>
        <w:pStyle w:val="ListParagraph"/>
        <w:numPr>
          <w:ilvl w:val="0"/>
          <w:numId w:val="29"/>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XI: Điều khoản thi hành (Điều 73</w:t>
      </w:r>
      <w:proofErr w:type="gramStart"/>
      <w:r w:rsidRPr="008025CD">
        <w:rPr>
          <w:rFonts w:asciiTheme="majorHAnsi" w:hAnsiTheme="majorHAnsi" w:cstheme="majorHAnsi"/>
          <w:sz w:val="26"/>
          <w:szCs w:val="26"/>
        </w:rPr>
        <w:t>) .</w:t>
      </w:r>
      <w:proofErr w:type="gramEnd"/>
    </w:p>
    <w:p w:rsidR="002F2F4B" w:rsidRPr="008025CD" w:rsidRDefault="00097EA3" w:rsidP="009A2D29">
      <w:pPr>
        <w:spacing w:line="360" w:lineRule="auto"/>
        <w:ind w:firstLine="0"/>
        <w:rPr>
          <w:rFonts w:asciiTheme="majorHAnsi" w:hAnsiTheme="majorHAnsi" w:cstheme="majorHAnsi"/>
          <w:b/>
          <w:sz w:val="26"/>
          <w:szCs w:val="26"/>
          <w:lang w:val="en-US"/>
        </w:rPr>
      </w:pPr>
      <w:r w:rsidRPr="008025CD">
        <w:rPr>
          <w:rFonts w:asciiTheme="majorHAnsi" w:hAnsiTheme="majorHAnsi" w:cstheme="majorHAnsi"/>
          <w:b/>
          <w:sz w:val="26"/>
          <w:szCs w:val="26"/>
        </w:rPr>
        <w:t>B.4 Nghị định về giao dịch điện tử trong lĩnh vực tài chính</w:t>
      </w:r>
    </w:p>
    <w:p w:rsidR="00097EA3" w:rsidRPr="008025CD" w:rsidRDefault="00097EA3" w:rsidP="009A2D29">
      <w:pPr>
        <w:spacing w:line="360" w:lineRule="auto"/>
        <w:ind w:firstLine="0"/>
        <w:rPr>
          <w:rFonts w:asciiTheme="majorHAnsi" w:hAnsiTheme="majorHAnsi" w:cstheme="majorHAnsi"/>
          <w:b/>
          <w:sz w:val="26"/>
          <w:szCs w:val="26"/>
        </w:rPr>
      </w:pPr>
      <w:r w:rsidRPr="008025CD">
        <w:rPr>
          <w:rFonts w:asciiTheme="majorHAnsi" w:hAnsiTheme="majorHAnsi" w:cstheme="majorHAnsi"/>
          <w:sz w:val="26"/>
          <w:szCs w:val="26"/>
        </w:rPr>
        <w:t>Ngày 8/3/2007, Nghị định số 35/2007/NĐ-CP về Giao dịch điện tử trong hoạt độngNH được ban hành tập trung hướng dẫn việc áp dụng Luật Giao dịch điện tử cho cáchoạt động NH cụ thể, bảo đảm những điều kiện cần thiết về môi trường pháp lý để củngcố, phát triển các giao dịch điện tử an toàn và hiệu quả đối với hệ thống NH.</w:t>
      </w:r>
    </w:p>
    <w:p w:rsidR="002F2F4B" w:rsidRPr="008025CD" w:rsidRDefault="00097EA3" w:rsidP="009A2D29">
      <w:pPr>
        <w:spacing w:line="360" w:lineRule="auto"/>
        <w:ind w:firstLine="0"/>
        <w:rPr>
          <w:rFonts w:asciiTheme="majorHAnsi" w:hAnsiTheme="majorHAnsi" w:cstheme="majorHAnsi"/>
          <w:sz w:val="26"/>
          <w:szCs w:val="26"/>
          <w:lang w:val="en-US"/>
        </w:rPr>
      </w:pPr>
      <w:r w:rsidRPr="008025CD">
        <w:rPr>
          <w:rFonts w:asciiTheme="majorHAnsi" w:hAnsiTheme="majorHAnsi" w:cstheme="majorHAnsi"/>
          <w:sz w:val="26"/>
          <w:szCs w:val="26"/>
        </w:rPr>
        <w:t>Nghị định bao gồm 5 Chương và 30 Điều với nội dung như sau:</w:t>
      </w:r>
    </w:p>
    <w:p w:rsidR="00097EA3" w:rsidRPr="008025CD" w:rsidRDefault="00097EA3" w:rsidP="009A2D29">
      <w:pPr>
        <w:pStyle w:val="ListParagraph"/>
        <w:numPr>
          <w:ilvl w:val="0"/>
          <w:numId w:val="30"/>
        </w:numPr>
        <w:spacing w:line="360" w:lineRule="auto"/>
        <w:rPr>
          <w:rFonts w:asciiTheme="majorHAnsi" w:hAnsiTheme="majorHAnsi" w:cstheme="majorHAnsi"/>
          <w:sz w:val="26"/>
          <w:szCs w:val="26"/>
        </w:rPr>
      </w:pPr>
      <w:r w:rsidRPr="008025CD">
        <w:rPr>
          <w:rFonts w:asciiTheme="majorHAnsi" w:hAnsiTheme="majorHAnsi" w:cstheme="majorHAnsi"/>
          <w:sz w:val="26"/>
          <w:szCs w:val="26"/>
        </w:rPr>
        <w:lastRenderedPageBreak/>
        <w:t xml:space="preserve">Chương I: Những qui định </w:t>
      </w:r>
      <w:proofErr w:type="gramStart"/>
      <w:r w:rsidRPr="008025CD">
        <w:rPr>
          <w:rFonts w:asciiTheme="majorHAnsi" w:hAnsiTheme="majorHAnsi" w:cstheme="majorHAnsi"/>
          <w:sz w:val="26"/>
          <w:szCs w:val="26"/>
        </w:rPr>
        <w:t>chung</w:t>
      </w:r>
      <w:proofErr w:type="gramEnd"/>
      <w:r w:rsidRPr="008025CD">
        <w:rPr>
          <w:rFonts w:asciiTheme="majorHAnsi" w:hAnsiTheme="majorHAnsi" w:cstheme="majorHAnsi"/>
          <w:sz w:val="26"/>
          <w:szCs w:val="26"/>
        </w:rPr>
        <w:t xml:space="preserve"> (Điều 1 – Điều 3).</w:t>
      </w:r>
    </w:p>
    <w:p w:rsidR="00097EA3" w:rsidRPr="008025CD" w:rsidRDefault="00097EA3" w:rsidP="009A2D29">
      <w:pPr>
        <w:pStyle w:val="ListParagraph"/>
        <w:numPr>
          <w:ilvl w:val="0"/>
          <w:numId w:val="30"/>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II: Giao dịch điện tử trong hoạt động ngân hàng (Điều 4 – Điều 7).</w:t>
      </w:r>
    </w:p>
    <w:p w:rsidR="00097EA3" w:rsidRPr="008025CD" w:rsidRDefault="00097EA3" w:rsidP="009A2D29">
      <w:pPr>
        <w:pStyle w:val="ListParagraph"/>
        <w:numPr>
          <w:ilvl w:val="0"/>
          <w:numId w:val="30"/>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III: Chứng từ điện tử trong hoạt động ngân hàng (Điều 8 – Điều 24).</w:t>
      </w:r>
    </w:p>
    <w:p w:rsidR="00097EA3" w:rsidRPr="008025CD" w:rsidRDefault="00097EA3" w:rsidP="009A2D29">
      <w:pPr>
        <w:pStyle w:val="ListParagraph"/>
        <w:numPr>
          <w:ilvl w:val="0"/>
          <w:numId w:val="30"/>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VI: Giải quyết tranh chấp, khiếu nại, tố cáo, thanh tra, kiểm tra và xử lý viphạm (Điều 25 – Điều 28).</w:t>
      </w:r>
    </w:p>
    <w:p w:rsidR="00097EA3" w:rsidRPr="008025CD" w:rsidRDefault="00097EA3" w:rsidP="009A2D29">
      <w:pPr>
        <w:pStyle w:val="ListParagraph"/>
        <w:numPr>
          <w:ilvl w:val="0"/>
          <w:numId w:val="30"/>
        </w:numPr>
        <w:spacing w:line="360" w:lineRule="auto"/>
        <w:rPr>
          <w:rFonts w:asciiTheme="majorHAnsi" w:hAnsiTheme="majorHAnsi" w:cstheme="majorHAnsi"/>
          <w:sz w:val="26"/>
          <w:szCs w:val="26"/>
        </w:rPr>
      </w:pPr>
      <w:r w:rsidRPr="008025CD">
        <w:rPr>
          <w:rFonts w:asciiTheme="majorHAnsi" w:hAnsiTheme="majorHAnsi" w:cstheme="majorHAnsi"/>
          <w:sz w:val="26"/>
          <w:szCs w:val="26"/>
        </w:rPr>
        <w:t>Chương V: Điều khoản thi hành (Điều 29 – Điều 30).</w:t>
      </w:r>
    </w:p>
    <w:sectPr w:rsidR="00097EA3" w:rsidRPr="008025CD" w:rsidSect="00F137A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293D" w:rsidRDefault="00A6293D" w:rsidP="00B9075D">
      <w:r>
        <w:separator/>
      </w:r>
    </w:p>
  </w:endnote>
  <w:endnote w:type="continuationSeparator" w:id="0">
    <w:p w:rsidR="00A6293D" w:rsidRDefault="00A6293D" w:rsidP="00B907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Lohit Hindi">
    <w:altName w:val="Arial Unicode MS"/>
    <w:charset w:val="80"/>
    <w:family w:val="auto"/>
    <w:pitch w:val="variable"/>
  </w:font>
  <w:font w:name="MyriadPro-Light">
    <w:altName w:val="Arial Unicode MS"/>
    <w:panose1 w:val="00000000000000000000"/>
    <w:charset w:val="80"/>
    <w:family w:val="swiss"/>
    <w:notTrueType/>
    <w:pitch w:val="default"/>
    <w:sig w:usb0="00000001" w:usb1="08070000" w:usb2="00000010" w:usb3="00000000" w:csb0="00020000" w:csb1="00000000"/>
  </w:font>
  <w:font w:name="Monospace">
    <w:altName w:val="Times New Roman"/>
    <w:charset w:val="00"/>
    <w:family w:val="auto"/>
    <w:pitch w:val="default"/>
  </w:font>
  <w:font w:name="+mn-e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293D" w:rsidRDefault="00A6293D" w:rsidP="00B9075D">
      <w:r>
        <w:separator/>
      </w:r>
    </w:p>
  </w:footnote>
  <w:footnote w:type="continuationSeparator" w:id="0">
    <w:p w:rsidR="00A6293D" w:rsidRDefault="00A6293D" w:rsidP="00B907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2"/>
      </v:shape>
    </w:pict>
  </w:numPicBullet>
  <w:abstractNum w:abstractNumId="0">
    <w:nsid w:val="00000001"/>
    <w:multiLevelType w:val="multilevel"/>
    <w:tmpl w:val="E8780834"/>
    <w:lvl w:ilvl="0">
      <w:start w:val="1"/>
      <w:numFmt w:val="decimal"/>
      <w:lvlText w:val="%1.2"/>
      <w:lvlJc w:val="left"/>
      <w:pPr>
        <w:tabs>
          <w:tab w:val="num" w:pos="0"/>
        </w:tabs>
        <w:ind w:left="432" w:hanging="432"/>
      </w:pPr>
      <w:rPr>
        <w:rFonts w:hint="default"/>
      </w:rPr>
    </w:lvl>
    <w:lvl w:ilvl="1">
      <w:start w:val="1"/>
      <w:numFmt w:val="decimal"/>
      <w:lvlText w:val="%2.1"/>
      <w:lvlJc w:val="left"/>
      <w:pPr>
        <w:tabs>
          <w:tab w:val="num" w:pos="0"/>
        </w:tabs>
        <w:ind w:left="576" w:hanging="576"/>
      </w:pPr>
      <w:rPr>
        <w:rFonts w:hint="default"/>
      </w:rPr>
    </w:lvl>
    <w:lvl w:ilvl="2">
      <w:start w:val="2"/>
      <w:numFmt w:val="decimal"/>
      <w:lvlText w:val="%3.2.1"/>
      <w:lvlJc w:val="left"/>
      <w:pPr>
        <w:tabs>
          <w:tab w:val="num" w:pos="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
    <w:nsid w:val="00000002"/>
    <w:multiLevelType w:val="singleLevel"/>
    <w:tmpl w:val="00000002"/>
    <w:name w:val="WW8Num2"/>
    <w:lvl w:ilvl="0">
      <w:start w:val="1"/>
      <w:numFmt w:val="bullet"/>
      <w:lvlText w:val=""/>
      <w:lvlJc w:val="left"/>
      <w:pPr>
        <w:tabs>
          <w:tab w:val="num" w:pos="0"/>
        </w:tabs>
        <w:ind w:left="720" w:hanging="360"/>
      </w:pPr>
      <w:rPr>
        <w:rFonts w:ascii="Wingdings" w:hAnsi="Wingdings"/>
      </w:rPr>
    </w:lvl>
  </w:abstractNum>
  <w:abstractNum w:abstractNumId="2">
    <w:nsid w:val="00000003"/>
    <w:multiLevelType w:val="singleLevel"/>
    <w:tmpl w:val="00000003"/>
    <w:name w:val="WW8Num3"/>
    <w:lvl w:ilvl="0">
      <w:start w:val="1"/>
      <w:numFmt w:val="bullet"/>
      <w:lvlText w:val=""/>
      <w:lvlJc w:val="left"/>
      <w:pPr>
        <w:tabs>
          <w:tab w:val="num" w:pos="0"/>
        </w:tabs>
        <w:ind w:left="1080" w:hanging="360"/>
      </w:pPr>
      <w:rPr>
        <w:rFonts w:ascii="Wingdings" w:hAnsi="Wingdings"/>
      </w:rPr>
    </w:lvl>
  </w:abstractNum>
  <w:abstractNum w:abstractNumId="3">
    <w:nsid w:val="00000004"/>
    <w:multiLevelType w:val="singleLevel"/>
    <w:tmpl w:val="00000004"/>
    <w:name w:val="WW8Num4"/>
    <w:lvl w:ilvl="0">
      <w:start w:val="1"/>
      <w:numFmt w:val="bullet"/>
      <w:lvlText w:val=""/>
      <w:lvlJc w:val="left"/>
      <w:pPr>
        <w:tabs>
          <w:tab w:val="num" w:pos="0"/>
        </w:tabs>
        <w:ind w:left="1080" w:hanging="360"/>
      </w:pPr>
      <w:rPr>
        <w:rFonts w:ascii="Wingdings" w:hAnsi="Wingdings"/>
      </w:rPr>
    </w:lvl>
  </w:abstractNum>
  <w:abstractNum w:abstractNumId="4">
    <w:nsid w:val="00000005"/>
    <w:multiLevelType w:val="singleLevel"/>
    <w:tmpl w:val="00000005"/>
    <w:name w:val="WW8Num5"/>
    <w:lvl w:ilvl="0">
      <w:start w:val="1"/>
      <w:numFmt w:val="bullet"/>
      <w:lvlText w:val=""/>
      <w:lvlJc w:val="left"/>
      <w:pPr>
        <w:tabs>
          <w:tab w:val="num" w:pos="720"/>
        </w:tabs>
        <w:ind w:left="720" w:hanging="360"/>
      </w:pPr>
      <w:rPr>
        <w:rFonts w:ascii="Wingdings" w:hAnsi="Wingdings"/>
      </w:rPr>
    </w:lvl>
  </w:abstractNum>
  <w:abstractNum w:abstractNumId="5">
    <w:nsid w:val="00000007"/>
    <w:multiLevelType w:val="singleLevel"/>
    <w:tmpl w:val="86724F68"/>
    <w:name w:val="WW8Num7"/>
    <w:lvl w:ilvl="0">
      <w:start w:val="1"/>
      <w:numFmt w:val="decimal"/>
      <w:lvlText w:val="3.%1"/>
      <w:lvlJc w:val="left"/>
      <w:pPr>
        <w:tabs>
          <w:tab w:val="num" w:pos="0"/>
        </w:tabs>
        <w:ind w:left="720" w:hanging="360"/>
      </w:pPr>
      <w:rPr>
        <w:rFonts w:ascii="Times New Roman" w:hAnsi="Times New Roman" w:cs="Times New Roman" w:hint="default"/>
      </w:rPr>
    </w:lvl>
  </w:abstractNum>
  <w:abstractNum w:abstractNumId="6">
    <w:nsid w:val="0000000A"/>
    <w:multiLevelType w:val="multilevel"/>
    <w:tmpl w:val="65B09502"/>
    <w:name w:val="WW8Num15"/>
    <w:lvl w:ilvl="0">
      <w:start w:val="1"/>
      <w:numFmt w:val="bullet"/>
      <w:lvlText w:val="-"/>
      <w:lvlJc w:val="left"/>
      <w:pPr>
        <w:tabs>
          <w:tab w:val="num" w:pos="-153"/>
        </w:tabs>
        <w:ind w:left="927" w:hanging="360"/>
      </w:pPr>
      <w:rPr>
        <w:rFonts w:ascii="Times New Roman" w:hAnsi="Times New Roman" w:cs="Times New Roman"/>
      </w:rPr>
    </w:lvl>
    <w:lvl w:ilvl="1">
      <w:start w:val="1"/>
      <w:numFmt w:val="bullet"/>
      <w:lvlText w:val="o"/>
      <w:lvlJc w:val="left"/>
      <w:pPr>
        <w:tabs>
          <w:tab w:val="num" w:pos="-153"/>
        </w:tabs>
        <w:ind w:left="1647" w:hanging="360"/>
      </w:pPr>
      <w:rPr>
        <w:rFonts w:ascii="Courier New" w:hAnsi="Courier New" w:cs="Courier New" w:hint="default"/>
      </w:rPr>
    </w:lvl>
    <w:lvl w:ilvl="2">
      <w:start w:val="1"/>
      <w:numFmt w:val="bullet"/>
      <w:lvlText w:val=""/>
      <w:lvlJc w:val="left"/>
      <w:pPr>
        <w:tabs>
          <w:tab w:val="num" w:pos="-153"/>
        </w:tabs>
        <w:ind w:left="2367" w:hanging="360"/>
      </w:pPr>
      <w:rPr>
        <w:rFonts w:ascii="Wingdings" w:hAnsi="Wingdings" w:cs="Wingdings"/>
      </w:rPr>
    </w:lvl>
    <w:lvl w:ilvl="3">
      <w:start w:val="1"/>
      <w:numFmt w:val="bullet"/>
      <w:lvlText w:val=""/>
      <w:lvlJc w:val="left"/>
      <w:pPr>
        <w:tabs>
          <w:tab w:val="num" w:pos="-153"/>
        </w:tabs>
        <w:ind w:left="3087" w:hanging="360"/>
      </w:pPr>
      <w:rPr>
        <w:rFonts w:ascii="Symbol" w:hAnsi="Symbol" w:cs="Symbol"/>
      </w:rPr>
    </w:lvl>
    <w:lvl w:ilvl="4">
      <w:start w:val="1"/>
      <w:numFmt w:val="bullet"/>
      <w:lvlText w:val="o"/>
      <w:lvlJc w:val="left"/>
      <w:pPr>
        <w:tabs>
          <w:tab w:val="num" w:pos="-153"/>
        </w:tabs>
        <w:ind w:left="3807" w:hanging="360"/>
      </w:pPr>
      <w:rPr>
        <w:rFonts w:ascii="Courier New" w:hAnsi="Courier New" w:cs="Courier New"/>
      </w:rPr>
    </w:lvl>
    <w:lvl w:ilvl="5">
      <w:start w:val="1"/>
      <w:numFmt w:val="bullet"/>
      <w:lvlText w:val=""/>
      <w:lvlJc w:val="left"/>
      <w:pPr>
        <w:tabs>
          <w:tab w:val="num" w:pos="-153"/>
        </w:tabs>
        <w:ind w:left="4527" w:hanging="360"/>
      </w:pPr>
      <w:rPr>
        <w:rFonts w:ascii="Wingdings" w:hAnsi="Wingdings" w:cs="Wingdings"/>
      </w:rPr>
    </w:lvl>
    <w:lvl w:ilvl="6">
      <w:start w:val="1"/>
      <w:numFmt w:val="bullet"/>
      <w:lvlText w:val=""/>
      <w:lvlJc w:val="left"/>
      <w:pPr>
        <w:tabs>
          <w:tab w:val="num" w:pos="-153"/>
        </w:tabs>
        <w:ind w:left="5247" w:hanging="360"/>
      </w:pPr>
      <w:rPr>
        <w:rFonts w:ascii="Symbol" w:hAnsi="Symbol" w:cs="Symbol"/>
      </w:rPr>
    </w:lvl>
    <w:lvl w:ilvl="7">
      <w:start w:val="1"/>
      <w:numFmt w:val="bullet"/>
      <w:lvlText w:val="o"/>
      <w:lvlJc w:val="left"/>
      <w:pPr>
        <w:tabs>
          <w:tab w:val="num" w:pos="-153"/>
        </w:tabs>
        <w:ind w:left="5967" w:hanging="360"/>
      </w:pPr>
      <w:rPr>
        <w:rFonts w:ascii="Courier New" w:hAnsi="Courier New" w:cs="Courier New"/>
      </w:rPr>
    </w:lvl>
    <w:lvl w:ilvl="8">
      <w:start w:val="1"/>
      <w:numFmt w:val="bullet"/>
      <w:lvlText w:val=""/>
      <w:lvlJc w:val="left"/>
      <w:pPr>
        <w:tabs>
          <w:tab w:val="num" w:pos="-153"/>
        </w:tabs>
        <w:ind w:left="6687" w:hanging="360"/>
      </w:pPr>
      <w:rPr>
        <w:rFonts w:ascii="Wingdings" w:hAnsi="Wingdings" w:cs="Wingdings"/>
      </w:rPr>
    </w:lvl>
  </w:abstractNum>
  <w:abstractNum w:abstractNumId="7">
    <w:nsid w:val="0018543D"/>
    <w:multiLevelType w:val="hybridMultilevel"/>
    <w:tmpl w:val="7B6EA7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001A0704"/>
    <w:multiLevelType w:val="hybridMultilevel"/>
    <w:tmpl w:val="41E45B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051B1B11"/>
    <w:multiLevelType w:val="multilevel"/>
    <w:tmpl w:val="0332D16E"/>
    <w:lvl w:ilvl="0">
      <w:start w:val="3"/>
      <w:numFmt w:val="decimal"/>
      <w:lvlText w:val="%1"/>
      <w:lvlJc w:val="left"/>
      <w:pPr>
        <w:ind w:left="990" w:hanging="990"/>
      </w:pPr>
      <w:rPr>
        <w:rFonts w:hint="default"/>
      </w:rPr>
    </w:lvl>
    <w:lvl w:ilvl="1">
      <w:start w:val="3"/>
      <w:numFmt w:val="decimal"/>
      <w:lvlText w:val="%1.%2"/>
      <w:lvlJc w:val="left"/>
      <w:pPr>
        <w:ind w:left="990" w:hanging="990"/>
      </w:pPr>
      <w:rPr>
        <w:rFonts w:hint="default"/>
      </w:rPr>
    </w:lvl>
    <w:lvl w:ilvl="2">
      <w:start w:val="2"/>
      <w:numFmt w:val="decimal"/>
      <w:lvlText w:val="%1.%2.%3"/>
      <w:lvlJc w:val="left"/>
      <w:pPr>
        <w:ind w:left="990" w:hanging="99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076437DC"/>
    <w:multiLevelType w:val="hybridMultilevel"/>
    <w:tmpl w:val="601C6A52"/>
    <w:lvl w:ilvl="0" w:tplc="4028C462">
      <w:start w:val="2"/>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0B532534"/>
    <w:multiLevelType w:val="hybridMultilevel"/>
    <w:tmpl w:val="6FD81E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114C3EED"/>
    <w:multiLevelType w:val="hybridMultilevel"/>
    <w:tmpl w:val="370AD99E"/>
    <w:lvl w:ilvl="0" w:tplc="EFE01F6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1B6E7B29"/>
    <w:multiLevelType w:val="hybridMultilevel"/>
    <w:tmpl w:val="60A4FD4E"/>
    <w:lvl w:ilvl="0" w:tplc="0000000B">
      <w:numFmt w:val="bullet"/>
      <w:lvlText w:val="-"/>
      <w:lvlJc w:val="left"/>
      <w:pPr>
        <w:ind w:left="720" w:hanging="360"/>
      </w:pPr>
      <w:rPr>
        <w:rFonts w:ascii="Times New Roman" w:hAnsi="Times New Roman" w:cs="Times New Roman"/>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1D27280C"/>
    <w:multiLevelType w:val="hybridMultilevel"/>
    <w:tmpl w:val="5C64E2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BC843D7"/>
    <w:multiLevelType w:val="hybridMultilevel"/>
    <w:tmpl w:val="462EA6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F2B357C"/>
    <w:multiLevelType w:val="multilevel"/>
    <w:tmpl w:val="34E811B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2F9778E5"/>
    <w:multiLevelType w:val="hybridMultilevel"/>
    <w:tmpl w:val="483A3F6C"/>
    <w:lvl w:ilvl="0" w:tplc="A2A639FC">
      <w:start w:val="1"/>
      <w:numFmt w:val="lowerLetter"/>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17F06A6"/>
    <w:multiLevelType w:val="hybridMultilevel"/>
    <w:tmpl w:val="67DA835A"/>
    <w:lvl w:ilvl="0" w:tplc="5C3A77D2">
      <w:start w:val="2"/>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5BB7875"/>
    <w:multiLevelType w:val="hybridMultilevel"/>
    <w:tmpl w:val="6B1EF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7D05A6"/>
    <w:multiLevelType w:val="hybridMultilevel"/>
    <w:tmpl w:val="C2886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F2409F4"/>
    <w:multiLevelType w:val="hybridMultilevel"/>
    <w:tmpl w:val="025E0C44"/>
    <w:lvl w:ilvl="0" w:tplc="96829730">
      <w:start w:val="4"/>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41214FAC"/>
    <w:multiLevelType w:val="hybridMultilevel"/>
    <w:tmpl w:val="7496086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3">
    <w:nsid w:val="439D242C"/>
    <w:multiLevelType w:val="hybridMultilevel"/>
    <w:tmpl w:val="547216DA"/>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4">
    <w:nsid w:val="54F1567C"/>
    <w:multiLevelType w:val="hybridMultilevel"/>
    <w:tmpl w:val="A05C7E1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nsid w:val="550020F2"/>
    <w:multiLevelType w:val="hybridMultilevel"/>
    <w:tmpl w:val="5A4C8F8A"/>
    <w:lvl w:ilvl="0" w:tplc="2F0662CE">
      <w:start w:val="1"/>
      <w:numFmt w:val="bullet"/>
      <w:lvlText w:val="•"/>
      <w:lvlJc w:val="left"/>
      <w:pPr>
        <w:tabs>
          <w:tab w:val="num" w:pos="720"/>
        </w:tabs>
        <w:ind w:left="720" w:hanging="360"/>
      </w:pPr>
      <w:rPr>
        <w:rFonts w:ascii="Arial" w:hAnsi="Arial" w:hint="default"/>
      </w:rPr>
    </w:lvl>
    <w:lvl w:ilvl="1" w:tplc="E4343C98" w:tentative="1">
      <w:start w:val="1"/>
      <w:numFmt w:val="bullet"/>
      <w:lvlText w:val="•"/>
      <w:lvlJc w:val="left"/>
      <w:pPr>
        <w:tabs>
          <w:tab w:val="num" w:pos="1440"/>
        </w:tabs>
        <w:ind w:left="1440" w:hanging="360"/>
      </w:pPr>
      <w:rPr>
        <w:rFonts w:ascii="Arial" w:hAnsi="Arial" w:hint="default"/>
      </w:rPr>
    </w:lvl>
    <w:lvl w:ilvl="2" w:tplc="EB8CE016" w:tentative="1">
      <w:start w:val="1"/>
      <w:numFmt w:val="bullet"/>
      <w:lvlText w:val="•"/>
      <w:lvlJc w:val="left"/>
      <w:pPr>
        <w:tabs>
          <w:tab w:val="num" w:pos="2160"/>
        </w:tabs>
        <w:ind w:left="2160" w:hanging="360"/>
      </w:pPr>
      <w:rPr>
        <w:rFonts w:ascii="Arial" w:hAnsi="Arial" w:hint="default"/>
      </w:rPr>
    </w:lvl>
    <w:lvl w:ilvl="3" w:tplc="666A6FC8" w:tentative="1">
      <w:start w:val="1"/>
      <w:numFmt w:val="bullet"/>
      <w:lvlText w:val="•"/>
      <w:lvlJc w:val="left"/>
      <w:pPr>
        <w:tabs>
          <w:tab w:val="num" w:pos="2880"/>
        </w:tabs>
        <w:ind w:left="2880" w:hanging="360"/>
      </w:pPr>
      <w:rPr>
        <w:rFonts w:ascii="Arial" w:hAnsi="Arial" w:hint="default"/>
      </w:rPr>
    </w:lvl>
    <w:lvl w:ilvl="4" w:tplc="BDEEDCF4" w:tentative="1">
      <w:start w:val="1"/>
      <w:numFmt w:val="bullet"/>
      <w:lvlText w:val="•"/>
      <w:lvlJc w:val="left"/>
      <w:pPr>
        <w:tabs>
          <w:tab w:val="num" w:pos="3600"/>
        </w:tabs>
        <w:ind w:left="3600" w:hanging="360"/>
      </w:pPr>
      <w:rPr>
        <w:rFonts w:ascii="Arial" w:hAnsi="Arial" w:hint="default"/>
      </w:rPr>
    </w:lvl>
    <w:lvl w:ilvl="5" w:tplc="12547842" w:tentative="1">
      <w:start w:val="1"/>
      <w:numFmt w:val="bullet"/>
      <w:lvlText w:val="•"/>
      <w:lvlJc w:val="left"/>
      <w:pPr>
        <w:tabs>
          <w:tab w:val="num" w:pos="4320"/>
        </w:tabs>
        <w:ind w:left="4320" w:hanging="360"/>
      </w:pPr>
      <w:rPr>
        <w:rFonts w:ascii="Arial" w:hAnsi="Arial" w:hint="default"/>
      </w:rPr>
    </w:lvl>
    <w:lvl w:ilvl="6" w:tplc="0C7AFC6E" w:tentative="1">
      <w:start w:val="1"/>
      <w:numFmt w:val="bullet"/>
      <w:lvlText w:val="•"/>
      <w:lvlJc w:val="left"/>
      <w:pPr>
        <w:tabs>
          <w:tab w:val="num" w:pos="5040"/>
        </w:tabs>
        <w:ind w:left="5040" w:hanging="360"/>
      </w:pPr>
      <w:rPr>
        <w:rFonts w:ascii="Arial" w:hAnsi="Arial" w:hint="default"/>
      </w:rPr>
    </w:lvl>
    <w:lvl w:ilvl="7" w:tplc="D6065BAE" w:tentative="1">
      <w:start w:val="1"/>
      <w:numFmt w:val="bullet"/>
      <w:lvlText w:val="•"/>
      <w:lvlJc w:val="left"/>
      <w:pPr>
        <w:tabs>
          <w:tab w:val="num" w:pos="5760"/>
        </w:tabs>
        <w:ind w:left="5760" w:hanging="360"/>
      </w:pPr>
      <w:rPr>
        <w:rFonts w:ascii="Arial" w:hAnsi="Arial" w:hint="default"/>
      </w:rPr>
    </w:lvl>
    <w:lvl w:ilvl="8" w:tplc="913C3AD2" w:tentative="1">
      <w:start w:val="1"/>
      <w:numFmt w:val="bullet"/>
      <w:lvlText w:val="•"/>
      <w:lvlJc w:val="left"/>
      <w:pPr>
        <w:tabs>
          <w:tab w:val="num" w:pos="6480"/>
        </w:tabs>
        <w:ind w:left="6480" w:hanging="360"/>
      </w:pPr>
      <w:rPr>
        <w:rFonts w:ascii="Arial" w:hAnsi="Arial" w:hint="default"/>
      </w:rPr>
    </w:lvl>
  </w:abstractNum>
  <w:abstractNum w:abstractNumId="26">
    <w:nsid w:val="6365726A"/>
    <w:multiLevelType w:val="hybridMultilevel"/>
    <w:tmpl w:val="FD3C7D1E"/>
    <w:lvl w:ilvl="0" w:tplc="C5421FF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FB3A02"/>
    <w:multiLevelType w:val="hybridMultilevel"/>
    <w:tmpl w:val="28EC6E3E"/>
    <w:lvl w:ilvl="0" w:tplc="9BD4C508">
      <w:start w:val="1"/>
      <w:numFmt w:val="bullet"/>
      <w:lvlText w:val="•"/>
      <w:lvlJc w:val="left"/>
      <w:pPr>
        <w:tabs>
          <w:tab w:val="num" w:pos="720"/>
        </w:tabs>
        <w:ind w:left="720" w:hanging="360"/>
      </w:pPr>
      <w:rPr>
        <w:rFonts w:ascii="Arial" w:hAnsi="Arial" w:hint="default"/>
      </w:rPr>
    </w:lvl>
    <w:lvl w:ilvl="1" w:tplc="66089B54" w:tentative="1">
      <w:start w:val="1"/>
      <w:numFmt w:val="bullet"/>
      <w:lvlText w:val="•"/>
      <w:lvlJc w:val="left"/>
      <w:pPr>
        <w:tabs>
          <w:tab w:val="num" w:pos="1440"/>
        </w:tabs>
        <w:ind w:left="1440" w:hanging="360"/>
      </w:pPr>
      <w:rPr>
        <w:rFonts w:ascii="Arial" w:hAnsi="Arial" w:hint="default"/>
      </w:rPr>
    </w:lvl>
    <w:lvl w:ilvl="2" w:tplc="6526E05C" w:tentative="1">
      <w:start w:val="1"/>
      <w:numFmt w:val="bullet"/>
      <w:lvlText w:val="•"/>
      <w:lvlJc w:val="left"/>
      <w:pPr>
        <w:tabs>
          <w:tab w:val="num" w:pos="2160"/>
        </w:tabs>
        <w:ind w:left="2160" w:hanging="360"/>
      </w:pPr>
      <w:rPr>
        <w:rFonts w:ascii="Arial" w:hAnsi="Arial" w:hint="default"/>
      </w:rPr>
    </w:lvl>
    <w:lvl w:ilvl="3" w:tplc="BA9EE774" w:tentative="1">
      <w:start w:val="1"/>
      <w:numFmt w:val="bullet"/>
      <w:lvlText w:val="•"/>
      <w:lvlJc w:val="left"/>
      <w:pPr>
        <w:tabs>
          <w:tab w:val="num" w:pos="2880"/>
        </w:tabs>
        <w:ind w:left="2880" w:hanging="360"/>
      </w:pPr>
      <w:rPr>
        <w:rFonts w:ascii="Arial" w:hAnsi="Arial" w:hint="default"/>
      </w:rPr>
    </w:lvl>
    <w:lvl w:ilvl="4" w:tplc="CBAE5DE6" w:tentative="1">
      <w:start w:val="1"/>
      <w:numFmt w:val="bullet"/>
      <w:lvlText w:val="•"/>
      <w:lvlJc w:val="left"/>
      <w:pPr>
        <w:tabs>
          <w:tab w:val="num" w:pos="3600"/>
        </w:tabs>
        <w:ind w:left="3600" w:hanging="360"/>
      </w:pPr>
      <w:rPr>
        <w:rFonts w:ascii="Arial" w:hAnsi="Arial" w:hint="default"/>
      </w:rPr>
    </w:lvl>
    <w:lvl w:ilvl="5" w:tplc="94282C12" w:tentative="1">
      <w:start w:val="1"/>
      <w:numFmt w:val="bullet"/>
      <w:lvlText w:val="•"/>
      <w:lvlJc w:val="left"/>
      <w:pPr>
        <w:tabs>
          <w:tab w:val="num" w:pos="4320"/>
        </w:tabs>
        <w:ind w:left="4320" w:hanging="360"/>
      </w:pPr>
      <w:rPr>
        <w:rFonts w:ascii="Arial" w:hAnsi="Arial" w:hint="default"/>
      </w:rPr>
    </w:lvl>
    <w:lvl w:ilvl="6" w:tplc="1C10D468" w:tentative="1">
      <w:start w:val="1"/>
      <w:numFmt w:val="bullet"/>
      <w:lvlText w:val="•"/>
      <w:lvlJc w:val="left"/>
      <w:pPr>
        <w:tabs>
          <w:tab w:val="num" w:pos="5040"/>
        </w:tabs>
        <w:ind w:left="5040" w:hanging="360"/>
      </w:pPr>
      <w:rPr>
        <w:rFonts w:ascii="Arial" w:hAnsi="Arial" w:hint="default"/>
      </w:rPr>
    </w:lvl>
    <w:lvl w:ilvl="7" w:tplc="42A64364" w:tentative="1">
      <w:start w:val="1"/>
      <w:numFmt w:val="bullet"/>
      <w:lvlText w:val="•"/>
      <w:lvlJc w:val="left"/>
      <w:pPr>
        <w:tabs>
          <w:tab w:val="num" w:pos="5760"/>
        </w:tabs>
        <w:ind w:left="5760" w:hanging="360"/>
      </w:pPr>
      <w:rPr>
        <w:rFonts w:ascii="Arial" w:hAnsi="Arial" w:hint="default"/>
      </w:rPr>
    </w:lvl>
    <w:lvl w:ilvl="8" w:tplc="C0A4C528" w:tentative="1">
      <w:start w:val="1"/>
      <w:numFmt w:val="bullet"/>
      <w:lvlText w:val="•"/>
      <w:lvlJc w:val="left"/>
      <w:pPr>
        <w:tabs>
          <w:tab w:val="num" w:pos="6480"/>
        </w:tabs>
        <w:ind w:left="6480" w:hanging="360"/>
      </w:pPr>
      <w:rPr>
        <w:rFonts w:ascii="Arial" w:hAnsi="Arial" w:hint="default"/>
      </w:rPr>
    </w:lvl>
  </w:abstractNum>
  <w:abstractNum w:abstractNumId="28">
    <w:nsid w:val="6C6124DA"/>
    <w:multiLevelType w:val="hybridMultilevel"/>
    <w:tmpl w:val="44C2432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705D5DE2"/>
    <w:multiLevelType w:val="multilevel"/>
    <w:tmpl w:val="2E0CCC0C"/>
    <w:lvl w:ilvl="0">
      <w:start w:val="1"/>
      <w:numFmt w:val="decimal"/>
      <w:lvlText w:val="%1.2"/>
      <w:lvlJc w:val="left"/>
      <w:pPr>
        <w:tabs>
          <w:tab w:val="num" w:pos="0"/>
        </w:tabs>
        <w:ind w:left="432" w:hanging="432"/>
      </w:pPr>
      <w:rPr>
        <w:rFonts w:hint="default"/>
      </w:rPr>
    </w:lvl>
    <w:lvl w:ilvl="1">
      <w:start w:val="1"/>
      <w:numFmt w:val="decimal"/>
      <w:lvlText w:val="%2.1"/>
      <w:lvlJc w:val="left"/>
      <w:pPr>
        <w:tabs>
          <w:tab w:val="num" w:pos="0"/>
        </w:tabs>
        <w:ind w:left="576" w:hanging="576"/>
      </w:pPr>
      <w:rPr>
        <w:rFonts w:hint="default"/>
      </w:rPr>
    </w:lvl>
    <w:lvl w:ilvl="2">
      <w:start w:val="3"/>
      <w:numFmt w:val="decimal"/>
      <w:lvlText w:val="%3.2.2"/>
      <w:lvlJc w:val="left"/>
      <w:pPr>
        <w:tabs>
          <w:tab w:val="num" w:pos="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0">
    <w:nsid w:val="73D038A4"/>
    <w:multiLevelType w:val="multilevel"/>
    <w:tmpl w:val="55CE43FC"/>
    <w:lvl w:ilvl="0">
      <w:start w:val="4"/>
      <w:numFmt w:val="decimal"/>
      <w:lvlText w:val="%1."/>
      <w:lvlJc w:val="left"/>
      <w:pPr>
        <w:ind w:left="585" w:hanging="58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74105E94"/>
    <w:multiLevelType w:val="multilevel"/>
    <w:tmpl w:val="12B6472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74B04513"/>
    <w:multiLevelType w:val="hybridMultilevel"/>
    <w:tmpl w:val="E43ECB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771409F4"/>
    <w:multiLevelType w:val="hybridMultilevel"/>
    <w:tmpl w:val="5C020A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788548F3"/>
    <w:multiLevelType w:val="hybridMultilevel"/>
    <w:tmpl w:val="11D096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7F1761F0"/>
    <w:multiLevelType w:val="hybridMultilevel"/>
    <w:tmpl w:val="56E28AFC"/>
    <w:lvl w:ilvl="0" w:tplc="04090007">
      <w:start w:val="1"/>
      <w:numFmt w:val="bullet"/>
      <w:lvlText w:val=""/>
      <w:lvlPicBulletId w:val="0"/>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7F8A147B"/>
    <w:multiLevelType w:val="hybridMultilevel"/>
    <w:tmpl w:val="5D5CF230"/>
    <w:lvl w:ilvl="0" w:tplc="A596DC34">
      <w:start w:val="1"/>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7">
    <w:nsid w:val="7FF93E2E"/>
    <w:multiLevelType w:val="hybridMultilevel"/>
    <w:tmpl w:val="3C90E0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7"/>
  </w:num>
  <w:num w:numId="3">
    <w:abstractNumId w:val="28"/>
  </w:num>
  <w:num w:numId="4">
    <w:abstractNumId w:val="12"/>
  </w:num>
  <w:num w:numId="5">
    <w:abstractNumId w:val="13"/>
  </w:num>
  <w:num w:numId="6">
    <w:abstractNumId w:val="25"/>
  </w:num>
  <w:num w:numId="7">
    <w:abstractNumId w:val="27"/>
  </w:num>
  <w:num w:numId="8">
    <w:abstractNumId w:val="16"/>
  </w:num>
  <w:num w:numId="9">
    <w:abstractNumId w:val="24"/>
  </w:num>
  <w:num w:numId="10">
    <w:abstractNumId w:val="23"/>
  </w:num>
  <w:num w:numId="11">
    <w:abstractNumId w:val="18"/>
  </w:num>
  <w:num w:numId="12">
    <w:abstractNumId w:val="21"/>
  </w:num>
  <w:num w:numId="13">
    <w:abstractNumId w:val="1"/>
  </w:num>
  <w:num w:numId="14">
    <w:abstractNumId w:val="2"/>
  </w:num>
  <w:num w:numId="15">
    <w:abstractNumId w:val="3"/>
  </w:num>
  <w:num w:numId="16">
    <w:abstractNumId w:val="4"/>
  </w:num>
  <w:num w:numId="17">
    <w:abstractNumId w:val="5"/>
  </w:num>
  <w:num w:numId="18">
    <w:abstractNumId w:val="29"/>
  </w:num>
  <w:num w:numId="19">
    <w:abstractNumId w:val="10"/>
  </w:num>
  <w:num w:numId="20">
    <w:abstractNumId w:val="7"/>
  </w:num>
  <w:num w:numId="21">
    <w:abstractNumId w:val="20"/>
  </w:num>
  <w:num w:numId="22">
    <w:abstractNumId w:val="37"/>
  </w:num>
  <w:num w:numId="23">
    <w:abstractNumId w:val="19"/>
  </w:num>
  <w:num w:numId="24">
    <w:abstractNumId w:val="26"/>
  </w:num>
  <w:num w:numId="25">
    <w:abstractNumId w:val="33"/>
  </w:num>
  <w:num w:numId="26">
    <w:abstractNumId w:val="34"/>
  </w:num>
  <w:num w:numId="27">
    <w:abstractNumId w:val="11"/>
  </w:num>
  <w:num w:numId="28">
    <w:abstractNumId w:val="8"/>
  </w:num>
  <w:num w:numId="29">
    <w:abstractNumId w:val="14"/>
  </w:num>
  <w:num w:numId="30">
    <w:abstractNumId w:val="32"/>
  </w:num>
  <w:num w:numId="31">
    <w:abstractNumId w:val="15"/>
  </w:num>
  <w:num w:numId="32">
    <w:abstractNumId w:val="35"/>
  </w:num>
  <w:num w:numId="33">
    <w:abstractNumId w:val="36"/>
  </w:num>
  <w:num w:numId="34">
    <w:abstractNumId w:val="31"/>
  </w:num>
  <w:num w:numId="35">
    <w:abstractNumId w:val="9"/>
  </w:num>
  <w:num w:numId="36">
    <w:abstractNumId w:val="6"/>
  </w:num>
  <w:num w:numId="37">
    <w:abstractNumId w:val="30"/>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86792"/>
    <w:rsid w:val="00000789"/>
    <w:rsid w:val="000154A0"/>
    <w:rsid w:val="00017AF2"/>
    <w:rsid w:val="00017B31"/>
    <w:rsid w:val="000469DB"/>
    <w:rsid w:val="00052FAF"/>
    <w:rsid w:val="0006369B"/>
    <w:rsid w:val="00070C77"/>
    <w:rsid w:val="000712FD"/>
    <w:rsid w:val="0007458C"/>
    <w:rsid w:val="000776A9"/>
    <w:rsid w:val="00084E79"/>
    <w:rsid w:val="00096D0C"/>
    <w:rsid w:val="00097EA3"/>
    <w:rsid w:val="000A026F"/>
    <w:rsid w:val="000A6705"/>
    <w:rsid w:val="000B0350"/>
    <w:rsid w:val="000C64C7"/>
    <w:rsid w:val="000D0C00"/>
    <w:rsid w:val="000D130E"/>
    <w:rsid w:val="000D1686"/>
    <w:rsid w:val="000D733A"/>
    <w:rsid w:val="000E609B"/>
    <w:rsid w:val="000E7AF5"/>
    <w:rsid w:val="000F6A3B"/>
    <w:rsid w:val="00104093"/>
    <w:rsid w:val="0011264A"/>
    <w:rsid w:val="00115B1D"/>
    <w:rsid w:val="001203C5"/>
    <w:rsid w:val="00125647"/>
    <w:rsid w:val="001315F6"/>
    <w:rsid w:val="001322D5"/>
    <w:rsid w:val="00140794"/>
    <w:rsid w:val="00141CCD"/>
    <w:rsid w:val="001464BF"/>
    <w:rsid w:val="00150233"/>
    <w:rsid w:val="00156BDC"/>
    <w:rsid w:val="00163843"/>
    <w:rsid w:val="0016385C"/>
    <w:rsid w:val="0016571E"/>
    <w:rsid w:val="0017588E"/>
    <w:rsid w:val="00193200"/>
    <w:rsid w:val="00195AD2"/>
    <w:rsid w:val="001970E9"/>
    <w:rsid w:val="001A7318"/>
    <w:rsid w:val="001A7D01"/>
    <w:rsid w:val="001B6FD3"/>
    <w:rsid w:val="001C7172"/>
    <w:rsid w:val="001D2C89"/>
    <w:rsid w:val="001D4015"/>
    <w:rsid w:val="001E5300"/>
    <w:rsid w:val="001E6886"/>
    <w:rsid w:val="001F074F"/>
    <w:rsid w:val="001F207E"/>
    <w:rsid w:val="00200ADD"/>
    <w:rsid w:val="00200D5C"/>
    <w:rsid w:val="00205E09"/>
    <w:rsid w:val="00214744"/>
    <w:rsid w:val="00252DF9"/>
    <w:rsid w:val="00254772"/>
    <w:rsid w:val="00255249"/>
    <w:rsid w:val="00260B3B"/>
    <w:rsid w:val="00266826"/>
    <w:rsid w:val="00266D52"/>
    <w:rsid w:val="002705DA"/>
    <w:rsid w:val="00272F89"/>
    <w:rsid w:val="002823AE"/>
    <w:rsid w:val="00283BEF"/>
    <w:rsid w:val="00286122"/>
    <w:rsid w:val="00286792"/>
    <w:rsid w:val="00291D76"/>
    <w:rsid w:val="00295874"/>
    <w:rsid w:val="00295ED7"/>
    <w:rsid w:val="002A1618"/>
    <w:rsid w:val="002A3DFD"/>
    <w:rsid w:val="002A7E40"/>
    <w:rsid w:val="002B3955"/>
    <w:rsid w:val="002B3C84"/>
    <w:rsid w:val="002C550D"/>
    <w:rsid w:val="002D1CB1"/>
    <w:rsid w:val="002D3791"/>
    <w:rsid w:val="002E1CAA"/>
    <w:rsid w:val="002E2304"/>
    <w:rsid w:val="002E6F9B"/>
    <w:rsid w:val="002E7C2A"/>
    <w:rsid w:val="002E7E5E"/>
    <w:rsid w:val="002F2F4B"/>
    <w:rsid w:val="002F3022"/>
    <w:rsid w:val="002F3CDF"/>
    <w:rsid w:val="002F6569"/>
    <w:rsid w:val="00300762"/>
    <w:rsid w:val="003063F5"/>
    <w:rsid w:val="0031239A"/>
    <w:rsid w:val="003323D2"/>
    <w:rsid w:val="003401C0"/>
    <w:rsid w:val="00341371"/>
    <w:rsid w:val="00343F6C"/>
    <w:rsid w:val="003457E2"/>
    <w:rsid w:val="00352B35"/>
    <w:rsid w:val="00357A43"/>
    <w:rsid w:val="003602DC"/>
    <w:rsid w:val="0036054F"/>
    <w:rsid w:val="0037087A"/>
    <w:rsid w:val="00374BAE"/>
    <w:rsid w:val="00375DA6"/>
    <w:rsid w:val="0038116F"/>
    <w:rsid w:val="00383A61"/>
    <w:rsid w:val="00385259"/>
    <w:rsid w:val="0038761C"/>
    <w:rsid w:val="003948BE"/>
    <w:rsid w:val="003A08CB"/>
    <w:rsid w:val="003A1F2D"/>
    <w:rsid w:val="003A6CFC"/>
    <w:rsid w:val="003B6648"/>
    <w:rsid w:val="003C6AA3"/>
    <w:rsid w:val="003C6C24"/>
    <w:rsid w:val="003D64AC"/>
    <w:rsid w:val="003E1AB6"/>
    <w:rsid w:val="003E5034"/>
    <w:rsid w:val="003F68C6"/>
    <w:rsid w:val="003F71AB"/>
    <w:rsid w:val="00404701"/>
    <w:rsid w:val="00405A96"/>
    <w:rsid w:val="00406522"/>
    <w:rsid w:val="004122D2"/>
    <w:rsid w:val="00412E92"/>
    <w:rsid w:val="00413E62"/>
    <w:rsid w:val="004165B3"/>
    <w:rsid w:val="00416AC0"/>
    <w:rsid w:val="004314C3"/>
    <w:rsid w:val="004345DA"/>
    <w:rsid w:val="00434B50"/>
    <w:rsid w:val="00435B62"/>
    <w:rsid w:val="00441AB2"/>
    <w:rsid w:val="00442534"/>
    <w:rsid w:val="0044776A"/>
    <w:rsid w:val="00454893"/>
    <w:rsid w:val="00462057"/>
    <w:rsid w:val="0047029F"/>
    <w:rsid w:val="00471694"/>
    <w:rsid w:val="00476C13"/>
    <w:rsid w:val="00476DA3"/>
    <w:rsid w:val="004948C4"/>
    <w:rsid w:val="0049546F"/>
    <w:rsid w:val="004A1D60"/>
    <w:rsid w:val="004A4F6F"/>
    <w:rsid w:val="004D5490"/>
    <w:rsid w:val="004D5E6D"/>
    <w:rsid w:val="004E0687"/>
    <w:rsid w:val="004E3447"/>
    <w:rsid w:val="004E7F4E"/>
    <w:rsid w:val="004F35E8"/>
    <w:rsid w:val="004F73CE"/>
    <w:rsid w:val="00502F1E"/>
    <w:rsid w:val="00513AEB"/>
    <w:rsid w:val="005258B3"/>
    <w:rsid w:val="0052747D"/>
    <w:rsid w:val="00527E4C"/>
    <w:rsid w:val="00536731"/>
    <w:rsid w:val="0053767C"/>
    <w:rsid w:val="00560B7A"/>
    <w:rsid w:val="00566686"/>
    <w:rsid w:val="00572340"/>
    <w:rsid w:val="00576832"/>
    <w:rsid w:val="0058477F"/>
    <w:rsid w:val="00585A7F"/>
    <w:rsid w:val="005A2A48"/>
    <w:rsid w:val="005B17D7"/>
    <w:rsid w:val="005B3FF0"/>
    <w:rsid w:val="005B47B6"/>
    <w:rsid w:val="005B57A7"/>
    <w:rsid w:val="005B6F0F"/>
    <w:rsid w:val="005C0E6D"/>
    <w:rsid w:val="005C0EAC"/>
    <w:rsid w:val="005C428D"/>
    <w:rsid w:val="005E32C1"/>
    <w:rsid w:val="005E37F7"/>
    <w:rsid w:val="005E55B5"/>
    <w:rsid w:val="006069FD"/>
    <w:rsid w:val="006114E6"/>
    <w:rsid w:val="00615491"/>
    <w:rsid w:val="00616E18"/>
    <w:rsid w:val="00625339"/>
    <w:rsid w:val="00630047"/>
    <w:rsid w:val="00631F7E"/>
    <w:rsid w:val="00633223"/>
    <w:rsid w:val="006332CD"/>
    <w:rsid w:val="006333B9"/>
    <w:rsid w:val="00633596"/>
    <w:rsid w:val="00636B0C"/>
    <w:rsid w:val="0064759A"/>
    <w:rsid w:val="00653305"/>
    <w:rsid w:val="006804E9"/>
    <w:rsid w:val="00680C7B"/>
    <w:rsid w:val="0068416A"/>
    <w:rsid w:val="00686558"/>
    <w:rsid w:val="00690EA4"/>
    <w:rsid w:val="00691D92"/>
    <w:rsid w:val="00692893"/>
    <w:rsid w:val="006A62A2"/>
    <w:rsid w:val="006B01A8"/>
    <w:rsid w:val="006B5A3D"/>
    <w:rsid w:val="006C5840"/>
    <w:rsid w:val="006D7E1D"/>
    <w:rsid w:val="006E3781"/>
    <w:rsid w:val="006E5265"/>
    <w:rsid w:val="006F1905"/>
    <w:rsid w:val="006F352C"/>
    <w:rsid w:val="00705EA5"/>
    <w:rsid w:val="007156F4"/>
    <w:rsid w:val="0072414B"/>
    <w:rsid w:val="00725F6B"/>
    <w:rsid w:val="007302B4"/>
    <w:rsid w:val="00732CEE"/>
    <w:rsid w:val="007364B6"/>
    <w:rsid w:val="007544D6"/>
    <w:rsid w:val="00755B98"/>
    <w:rsid w:val="007612A8"/>
    <w:rsid w:val="00774803"/>
    <w:rsid w:val="00781F95"/>
    <w:rsid w:val="00782268"/>
    <w:rsid w:val="007966E8"/>
    <w:rsid w:val="00796CB6"/>
    <w:rsid w:val="00797AF0"/>
    <w:rsid w:val="007A7840"/>
    <w:rsid w:val="007B7C88"/>
    <w:rsid w:val="007C3838"/>
    <w:rsid w:val="007D5407"/>
    <w:rsid w:val="00802537"/>
    <w:rsid w:val="008025CD"/>
    <w:rsid w:val="00804541"/>
    <w:rsid w:val="00815579"/>
    <w:rsid w:val="00821AD9"/>
    <w:rsid w:val="00840A39"/>
    <w:rsid w:val="00842900"/>
    <w:rsid w:val="0084729F"/>
    <w:rsid w:val="00847C41"/>
    <w:rsid w:val="00850A15"/>
    <w:rsid w:val="0085634E"/>
    <w:rsid w:val="008569C1"/>
    <w:rsid w:val="00857128"/>
    <w:rsid w:val="0086112A"/>
    <w:rsid w:val="008647D3"/>
    <w:rsid w:val="00864F55"/>
    <w:rsid w:val="00870035"/>
    <w:rsid w:val="0087467A"/>
    <w:rsid w:val="00884A35"/>
    <w:rsid w:val="008906BC"/>
    <w:rsid w:val="00894C8D"/>
    <w:rsid w:val="00895CB7"/>
    <w:rsid w:val="00896D68"/>
    <w:rsid w:val="008B3D44"/>
    <w:rsid w:val="008B67A0"/>
    <w:rsid w:val="008C0070"/>
    <w:rsid w:val="008D1FCE"/>
    <w:rsid w:val="008E1745"/>
    <w:rsid w:val="008F7748"/>
    <w:rsid w:val="009214CB"/>
    <w:rsid w:val="00924E89"/>
    <w:rsid w:val="00931CE1"/>
    <w:rsid w:val="009356AF"/>
    <w:rsid w:val="00954D22"/>
    <w:rsid w:val="00957594"/>
    <w:rsid w:val="0095783E"/>
    <w:rsid w:val="00967C61"/>
    <w:rsid w:val="00970272"/>
    <w:rsid w:val="00974695"/>
    <w:rsid w:val="009768EE"/>
    <w:rsid w:val="00981218"/>
    <w:rsid w:val="00990E1F"/>
    <w:rsid w:val="009921F2"/>
    <w:rsid w:val="0099386F"/>
    <w:rsid w:val="00995D67"/>
    <w:rsid w:val="00996C78"/>
    <w:rsid w:val="009A0414"/>
    <w:rsid w:val="009A2D29"/>
    <w:rsid w:val="009A5162"/>
    <w:rsid w:val="009A57B4"/>
    <w:rsid w:val="009B3C75"/>
    <w:rsid w:val="009B65A7"/>
    <w:rsid w:val="009C7485"/>
    <w:rsid w:val="009D1370"/>
    <w:rsid w:val="009D316F"/>
    <w:rsid w:val="009E3435"/>
    <w:rsid w:val="009E605A"/>
    <w:rsid w:val="009F5333"/>
    <w:rsid w:val="00A01603"/>
    <w:rsid w:val="00A07AFF"/>
    <w:rsid w:val="00A13C0A"/>
    <w:rsid w:val="00A23C02"/>
    <w:rsid w:val="00A24074"/>
    <w:rsid w:val="00A27BC7"/>
    <w:rsid w:val="00A3799B"/>
    <w:rsid w:val="00A429D3"/>
    <w:rsid w:val="00A54BBD"/>
    <w:rsid w:val="00A5713B"/>
    <w:rsid w:val="00A6293D"/>
    <w:rsid w:val="00A636FC"/>
    <w:rsid w:val="00A6439E"/>
    <w:rsid w:val="00A705B3"/>
    <w:rsid w:val="00A72C2A"/>
    <w:rsid w:val="00A802C8"/>
    <w:rsid w:val="00A80522"/>
    <w:rsid w:val="00AA155B"/>
    <w:rsid w:val="00AA3B8C"/>
    <w:rsid w:val="00AB0FDE"/>
    <w:rsid w:val="00AC7967"/>
    <w:rsid w:val="00AE0C8B"/>
    <w:rsid w:val="00AE2ABA"/>
    <w:rsid w:val="00AE5CD1"/>
    <w:rsid w:val="00AE7D4C"/>
    <w:rsid w:val="00AF2920"/>
    <w:rsid w:val="00B064F1"/>
    <w:rsid w:val="00B17C8B"/>
    <w:rsid w:val="00B22622"/>
    <w:rsid w:val="00B25F80"/>
    <w:rsid w:val="00B344B1"/>
    <w:rsid w:val="00B37452"/>
    <w:rsid w:val="00B41F46"/>
    <w:rsid w:val="00B47175"/>
    <w:rsid w:val="00B52C5E"/>
    <w:rsid w:val="00B53763"/>
    <w:rsid w:val="00B576DD"/>
    <w:rsid w:val="00B579A2"/>
    <w:rsid w:val="00B662E2"/>
    <w:rsid w:val="00B678CE"/>
    <w:rsid w:val="00B758FA"/>
    <w:rsid w:val="00B85147"/>
    <w:rsid w:val="00B8726E"/>
    <w:rsid w:val="00B9075D"/>
    <w:rsid w:val="00B94994"/>
    <w:rsid w:val="00BA68FC"/>
    <w:rsid w:val="00BC1F83"/>
    <w:rsid w:val="00BC7E35"/>
    <w:rsid w:val="00BE5320"/>
    <w:rsid w:val="00BF380C"/>
    <w:rsid w:val="00C04A8B"/>
    <w:rsid w:val="00C0791E"/>
    <w:rsid w:val="00C33159"/>
    <w:rsid w:val="00C42DC1"/>
    <w:rsid w:val="00C53924"/>
    <w:rsid w:val="00C53C07"/>
    <w:rsid w:val="00C53DFD"/>
    <w:rsid w:val="00C541B3"/>
    <w:rsid w:val="00C543A7"/>
    <w:rsid w:val="00C54EE6"/>
    <w:rsid w:val="00C54F3F"/>
    <w:rsid w:val="00C569AF"/>
    <w:rsid w:val="00C57537"/>
    <w:rsid w:val="00C608F0"/>
    <w:rsid w:val="00C61429"/>
    <w:rsid w:val="00C66821"/>
    <w:rsid w:val="00C70CDD"/>
    <w:rsid w:val="00C74AA5"/>
    <w:rsid w:val="00C87175"/>
    <w:rsid w:val="00C948F1"/>
    <w:rsid w:val="00C94DD7"/>
    <w:rsid w:val="00CA6668"/>
    <w:rsid w:val="00CC0D90"/>
    <w:rsid w:val="00CC3C8B"/>
    <w:rsid w:val="00CC5E33"/>
    <w:rsid w:val="00CD5627"/>
    <w:rsid w:val="00CE1B0D"/>
    <w:rsid w:val="00CE1C7A"/>
    <w:rsid w:val="00CE4D2F"/>
    <w:rsid w:val="00CE7D4D"/>
    <w:rsid w:val="00CF430D"/>
    <w:rsid w:val="00CF7166"/>
    <w:rsid w:val="00D06174"/>
    <w:rsid w:val="00D0785A"/>
    <w:rsid w:val="00D11D78"/>
    <w:rsid w:val="00D11E52"/>
    <w:rsid w:val="00D1438C"/>
    <w:rsid w:val="00D16E36"/>
    <w:rsid w:val="00D21A17"/>
    <w:rsid w:val="00D25A90"/>
    <w:rsid w:val="00D553DE"/>
    <w:rsid w:val="00D5783E"/>
    <w:rsid w:val="00D610F9"/>
    <w:rsid w:val="00D705FA"/>
    <w:rsid w:val="00D7547F"/>
    <w:rsid w:val="00D8545C"/>
    <w:rsid w:val="00D85A81"/>
    <w:rsid w:val="00D95526"/>
    <w:rsid w:val="00D97A1C"/>
    <w:rsid w:val="00DB638B"/>
    <w:rsid w:val="00DB73F5"/>
    <w:rsid w:val="00DC313C"/>
    <w:rsid w:val="00DC3398"/>
    <w:rsid w:val="00DC3DCB"/>
    <w:rsid w:val="00DD1578"/>
    <w:rsid w:val="00DE692F"/>
    <w:rsid w:val="00DF5D0E"/>
    <w:rsid w:val="00DF77F4"/>
    <w:rsid w:val="00E01416"/>
    <w:rsid w:val="00E05D8F"/>
    <w:rsid w:val="00E17BFC"/>
    <w:rsid w:val="00E22565"/>
    <w:rsid w:val="00E23479"/>
    <w:rsid w:val="00E25888"/>
    <w:rsid w:val="00E355E0"/>
    <w:rsid w:val="00E372DD"/>
    <w:rsid w:val="00E3754E"/>
    <w:rsid w:val="00E42F12"/>
    <w:rsid w:val="00E51A19"/>
    <w:rsid w:val="00E51D39"/>
    <w:rsid w:val="00E56317"/>
    <w:rsid w:val="00E60E80"/>
    <w:rsid w:val="00E63C67"/>
    <w:rsid w:val="00E72526"/>
    <w:rsid w:val="00E7557F"/>
    <w:rsid w:val="00E76E7B"/>
    <w:rsid w:val="00E9048E"/>
    <w:rsid w:val="00E94157"/>
    <w:rsid w:val="00E94760"/>
    <w:rsid w:val="00E96947"/>
    <w:rsid w:val="00EB254F"/>
    <w:rsid w:val="00EB4030"/>
    <w:rsid w:val="00EB74E5"/>
    <w:rsid w:val="00EC087E"/>
    <w:rsid w:val="00EC13CF"/>
    <w:rsid w:val="00EC1C96"/>
    <w:rsid w:val="00EC6859"/>
    <w:rsid w:val="00ED19C8"/>
    <w:rsid w:val="00EE6412"/>
    <w:rsid w:val="00EE6528"/>
    <w:rsid w:val="00EF0EA9"/>
    <w:rsid w:val="00EF7DF4"/>
    <w:rsid w:val="00F12182"/>
    <w:rsid w:val="00F137A2"/>
    <w:rsid w:val="00F14488"/>
    <w:rsid w:val="00F17845"/>
    <w:rsid w:val="00F203E4"/>
    <w:rsid w:val="00F21F36"/>
    <w:rsid w:val="00F22D4D"/>
    <w:rsid w:val="00F35104"/>
    <w:rsid w:val="00F40072"/>
    <w:rsid w:val="00F429CF"/>
    <w:rsid w:val="00F43B6E"/>
    <w:rsid w:val="00F5790C"/>
    <w:rsid w:val="00F6648D"/>
    <w:rsid w:val="00F90B66"/>
    <w:rsid w:val="00F93D25"/>
    <w:rsid w:val="00FA02DD"/>
    <w:rsid w:val="00FA135D"/>
    <w:rsid w:val="00FA41F4"/>
    <w:rsid w:val="00FB278F"/>
    <w:rsid w:val="00FC64CA"/>
    <w:rsid w:val="00FC74AB"/>
    <w:rsid w:val="00FD00BD"/>
    <w:rsid w:val="00FD1CB2"/>
    <w:rsid w:val="00FD4B15"/>
    <w:rsid w:val="00FD7CEB"/>
    <w:rsid w:val="00FE23AB"/>
    <w:rsid w:val="00FE698E"/>
    <w:rsid w:val="00FE70FE"/>
    <w:rsid w:val="00FE7EC1"/>
    <w:rsid w:val="00FF74D3"/>
    <w:rsid w:val="00FF7DC0"/>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vi-VN" w:bidi="ar-SA"/>
      </w:rPr>
    </w:rPrDefault>
    <w:pPrDefault>
      <w:pPr>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7A2"/>
  </w:style>
  <w:style w:type="paragraph" w:styleId="Heading1">
    <w:name w:val="heading 1"/>
    <w:basedOn w:val="Normal"/>
    <w:next w:val="Normal"/>
    <w:link w:val="Heading1Char"/>
    <w:uiPriority w:val="9"/>
    <w:qFormat/>
    <w:rsid w:val="00E2256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BodyText"/>
    <w:link w:val="Heading2Char"/>
    <w:qFormat/>
    <w:rsid w:val="00454893"/>
    <w:pPr>
      <w:tabs>
        <w:tab w:val="num" w:pos="0"/>
      </w:tabs>
      <w:suppressAutoHyphens/>
      <w:spacing w:before="280" w:after="280"/>
      <w:ind w:left="576" w:hanging="576"/>
      <w:outlineLvl w:val="1"/>
    </w:pPr>
    <w:rPr>
      <w:rFonts w:ascii="Times New Roman" w:eastAsia="Times New Roman" w:hAnsi="Times New Roman" w:cs="Times New Roman"/>
      <w:b/>
      <w:bCs/>
      <w:sz w:val="36"/>
      <w:szCs w:val="36"/>
      <w:lang w:val="en-US" w:eastAsia="ar-SA"/>
    </w:rPr>
  </w:style>
  <w:style w:type="paragraph" w:styleId="Heading3">
    <w:name w:val="heading 3"/>
    <w:basedOn w:val="Normal"/>
    <w:next w:val="Normal"/>
    <w:link w:val="Heading3Char"/>
    <w:uiPriority w:val="9"/>
    <w:semiHidden/>
    <w:unhideWhenUsed/>
    <w:qFormat/>
    <w:rsid w:val="00DC313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3510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17AF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286792"/>
    <w:pPr>
      <w:spacing w:before="100" w:beforeAutospacing="1" w:after="119"/>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454893"/>
    <w:rPr>
      <w:rFonts w:ascii="Times New Roman" w:eastAsia="Times New Roman" w:hAnsi="Times New Roman" w:cs="Times New Roman"/>
      <w:b/>
      <w:bCs/>
      <w:sz w:val="36"/>
      <w:szCs w:val="36"/>
      <w:lang w:val="en-US" w:eastAsia="ar-SA"/>
    </w:rPr>
  </w:style>
  <w:style w:type="character" w:styleId="Hyperlink">
    <w:name w:val="Hyperlink"/>
    <w:basedOn w:val="DefaultParagraphFont"/>
    <w:uiPriority w:val="99"/>
    <w:rsid w:val="00454893"/>
    <w:rPr>
      <w:color w:val="0000FF"/>
      <w:u w:val="single"/>
    </w:rPr>
  </w:style>
  <w:style w:type="paragraph" w:styleId="BodyText">
    <w:name w:val="Body Text"/>
    <w:basedOn w:val="Normal"/>
    <w:link w:val="BodyTextChar"/>
    <w:uiPriority w:val="99"/>
    <w:semiHidden/>
    <w:unhideWhenUsed/>
    <w:rsid w:val="00454893"/>
    <w:pPr>
      <w:spacing w:after="120"/>
    </w:pPr>
  </w:style>
  <w:style w:type="character" w:customStyle="1" w:styleId="BodyTextChar">
    <w:name w:val="Body Text Char"/>
    <w:basedOn w:val="DefaultParagraphFont"/>
    <w:link w:val="BodyText"/>
    <w:uiPriority w:val="99"/>
    <w:semiHidden/>
    <w:rsid w:val="00454893"/>
  </w:style>
  <w:style w:type="paragraph" w:styleId="BalloonText">
    <w:name w:val="Balloon Text"/>
    <w:basedOn w:val="Normal"/>
    <w:link w:val="BalloonTextChar"/>
    <w:uiPriority w:val="99"/>
    <w:semiHidden/>
    <w:unhideWhenUsed/>
    <w:rsid w:val="00454893"/>
    <w:rPr>
      <w:rFonts w:ascii="Tahoma" w:hAnsi="Tahoma" w:cs="Tahoma"/>
      <w:sz w:val="16"/>
      <w:szCs w:val="16"/>
    </w:rPr>
  </w:style>
  <w:style w:type="character" w:customStyle="1" w:styleId="BalloonTextChar">
    <w:name w:val="Balloon Text Char"/>
    <w:basedOn w:val="DefaultParagraphFont"/>
    <w:link w:val="BalloonText"/>
    <w:uiPriority w:val="99"/>
    <w:semiHidden/>
    <w:rsid w:val="00454893"/>
    <w:rPr>
      <w:rFonts w:ascii="Tahoma" w:hAnsi="Tahoma" w:cs="Tahoma"/>
      <w:sz w:val="16"/>
      <w:szCs w:val="16"/>
    </w:rPr>
  </w:style>
  <w:style w:type="character" w:customStyle="1" w:styleId="Heading3Char">
    <w:name w:val="Heading 3 Char"/>
    <w:basedOn w:val="DefaultParagraphFont"/>
    <w:link w:val="Heading3"/>
    <w:uiPriority w:val="9"/>
    <w:semiHidden/>
    <w:rsid w:val="00DC313C"/>
    <w:rPr>
      <w:rFonts w:asciiTheme="majorHAnsi" w:eastAsiaTheme="majorEastAsia" w:hAnsiTheme="majorHAnsi" w:cstheme="majorBidi"/>
      <w:b/>
      <w:bCs/>
      <w:color w:val="4F81BD" w:themeColor="accent1"/>
    </w:rPr>
  </w:style>
  <w:style w:type="paragraph" w:styleId="Caption">
    <w:name w:val="caption"/>
    <w:basedOn w:val="Normal"/>
    <w:next w:val="Normal"/>
    <w:qFormat/>
    <w:rsid w:val="00DC313C"/>
    <w:pPr>
      <w:suppressAutoHyphens/>
    </w:pPr>
    <w:rPr>
      <w:rFonts w:ascii="Calibri" w:eastAsia="Calibri" w:hAnsi="Calibri" w:cs="Times New Roman"/>
      <w:b/>
      <w:bCs/>
      <w:color w:val="4F81BD"/>
      <w:sz w:val="18"/>
      <w:szCs w:val="18"/>
      <w:lang w:val="en-US" w:eastAsia="ar-SA"/>
    </w:rPr>
  </w:style>
  <w:style w:type="paragraph" w:styleId="ListParagraph">
    <w:name w:val="List Paragraph"/>
    <w:basedOn w:val="Normal"/>
    <w:uiPriority w:val="34"/>
    <w:qFormat/>
    <w:rsid w:val="00DC313C"/>
    <w:pPr>
      <w:suppressAutoHyphens/>
      <w:ind w:left="720"/>
    </w:pPr>
    <w:rPr>
      <w:rFonts w:ascii="Times New Roman" w:eastAsia="Times New Roman" w:hAnsi="Times New Roman" w:cs="Times New Roman"/>
      <w:sz w:val="24"/>
      <w:szCs w:val="24"/>
      <w:lang w:val="en-US" w:eastAsia="ar-SA"/>
    </w:rPr>
  </w:style>
  <w:style w:type="paragraph" w:styleId="NormalWeb">
    <w:name w:val="Normal (Web)"/>
    <w:basedOn w:val="Normal"/>
    <w:uiPriority w:val="99"/>
    <w:unhideWhenUsed/>
    <w:rsid w:val="00CF7166"/>
    <w:pPr>
      <w:spacing w:before="100" w:beforeAutospacing="1" w:after="100" w:afterAutospacing="1"/>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572340"/>
    <w:rPr>
      <w:b/>
      <w:bCs/>
    </w:rPr>
  </w:style>
  <w:style w:type="character" w:customStyle="1" w:styleId="Heading1Char">
    <w:name w:val="Heading 1 Char"/>
    <w:basedOn w:val="DefaultParagraphFont"/>
    <w:link w:val="Heading1"/>
    <w:uiPriority w:val="9"/>
    <w:rsid w:val="00E22565"/>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E22565"/>
    <w:rPr>
      <w:i/>
      <w:iCs/>
    </w:rPr>
  </w:style>
  <w:style w:type="paragraph" w:customStyle="1" w:styleId="Default">
    <w:name w:val="Default"/>
    <w:rsid w:val="00B579A2"/>
    <w:pPr>
      <w:autoSpaceDE w:val="0"/>
      <w:autoSpaceDN w:val="0"/>
      <w:adjustRightInd w:val="0"/>
    </w:pPr>
    <w:rPr>
      <w:rFonts w:ascii="Times New Roman" w:hAnsi="Times New Roman" w:cs="Times New Roman"/>
      <w:color w:val="000000"/>
      <w:sz w:val="24"/>
      <w:szCs w:val="24"/>
      <w:lang w:val="en-US"/>
    </w:rPr>
  </w:style>
  <w:style w:type="paragraph" w:styleId="NoSpacing">
    <w:name w:val="No Spacing"/>
    <w:uiPriority w:val="1"/>
    <w:qFormat/>
    <w:rsid w:val="00C74AA5"/>
  </w:style>
  <w:style w:type="character" w:customStyle="1" w:styleId="smalltitle">
    <w:name w:val="smalltitle"/>
    <w:basedOn w:val="DefaultParagraphFont"/>
    <w:rsid w:val="00EE6528"/>
  </w:style>
  <w:style w:type="character" w:styleId="HTMLCode">
    <w:name w:val="HTML Code"/>
    <w:basedOn w:val="DefaultParagraphFont"/>
    <w:uiPriority w:val="99"/>
    <w:semiHidden/>
    <w:unhideWhenUsed/>
    <w:rsid w:val="009214CB"/>
    <w:rPr>
      <w:rFonts w:ascii="Courier New" w:eastAsia="Times New Roman" w:hAnsi="Courier New" w:cs="Courier New"/>
      <w:sz w:val="20"/>
      <w:szCs w:val="20"/>
    </w:rPr>
  </w:style>
  <w:style w:type="table" w:styleId="TableGrid">
    <w:name w:val="Table Grid"/>
    <w:basedOn w:val="TableNormal"/>
    <w:uiPriority w:val="59"/>
    <w:rsid w:val="00B226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B22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B22622"/>
    <w:rPr>
      <w:rFonts w:ascii="Courier New" w:eastAsia="Times New Roman" w:hAnsi="Courier New" w:cs="Courier New"/>
      <w:sz w:val="20"/>
      <w:szCs w:val="20"/>
      <w:lang w:val="en-US" w:eastAsia="en-US"/>
    </w:rPr>
  </w:style>
  <w:style w:type="table" w:styleId="LightShading-Accent4">
    <w:name w:val="Light Shading Accent 4"/>
    <w:basedOn w:val="TableNormal"/>
    <w:uiPriority w:val="60"/>
    <w:rsid w:val="00B2262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B22622"/>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Shading1">
    <w:name w:val="Light Shading1"/>
    <w:basedOn w:val="TableNormal"/>
    <w:uiPriority w:val="60"/>
    <w:rsid w:val="005E32C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
    <w:name w:val="Light Grid1"/>
    <w:basedOn w:val="TableNormal"/>
    <w:uiPriority w:val="62"/>
    <w:rsid w:val="005E32C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3B664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3B664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3B6648"/>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3">
    <w:name w:val="Light List Accent 3"/>
    <w:basedOn w:val="TableNormal"/>
    <w:uiPriority w:val="61"/>
    <w:rsid w:val="003B6648"/>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5">
    <w:name w:val="Medium Shading 1 Accent 5"/>
    <w:basedOn w:val="TableNormal"/>
    <w:uiPriority w:val="63"/>
    <w:rsid w:val="003B6648"/>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1-Accent5">
    <w:name w:val="Medium Grid 1 Accent 5"/>
    <w:basedOn w:val="TableNormal"/>
    <w:uiPriority w:val="67"/>
    <w:rsid w:val="003B6648"/>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mw-headline">
    <w:name w:val="mw-headline"/>
    <w:basedOn w:val="DefaultParagraphFont"/>
    <w:rsid w:val="00C569AF"/>
  </w:style>
  <w:style w:type="character" w:customStyle="1" w:styleId="editsection">
    <w:name w:val="editsection"/>
    <w:basedOn w:val="DefaultParagraphFont"/>
    <w:rsid w:val="00C569AF"/>
  </w:style>
  <w:style w:type="table" w:styleId="LightList-Accent5">
    <w:name w:val="Light List Accent 5"/>
    <w:basedOn w:val="TableNormal"/>
    <w:uiPriority w:val="61"/>
    <w:rsid w:val="00EC13CF"/>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semiHidden/>
    <w:unhideWhenUsed/>
    <w:rsid w:val="00B9075D"/>
    <w:pPr>
      <w:tabs>
        <w:tab w:val="center" w:pos="4513"/>
        <w:tab w:val="right" w:pos="9026"/>
      </w:tabs>
    </w:pPr>
  </w:style>
  <w:style w:type="character" w:customStyle="1" w:styleId="HeaderChar">
    <w:name w:val="Header Char"/>
    <w:basedOn w:val="DefaultParagraphFont"/>
    <w:link w:val="Header"/>
    <w:uiPriority w:val="99"/>
    <w:semiHidden/>
    <w:rsid w:val="00B9075D"/>
  </w:style>
  <w:style w:type="paragraph" w:styleId="Footer">
    <w:name w:val="footer"/>
    <w:basedOn w:val="Normal"/>
    <w:link w:val="FooterChar"/>
    <w:uiPriority w:val="99"/>
    <w:semiHidden/>
    <w:unhideWhenUsed/>
    <w:rsid w:val="00B9075D"/>
    <w:pPr>
      <w:tabs>
        <w:tab w:val="center" w:pos="4513"/>
        <w:tab w:val="right" w:pos="9026"/>
      </w:tabs>
    </w:pPr>
  </w:style>
  <w:style w:type="character" w:customStyle="1" w:styleId="FooterChar">
    <w:name w:val="Footer Char"/>
    <w:basedOn w:val="DefaultParagraphFont"/>
    <w:link w:val="Footer"/>
    <w:uiPriority w:val="99"/>
    <w:semiHidden/>
    <w:rsid w:val="00B9075D"/>
  </w:style>
  <w:style w:type="paragraph" w:customStyle="1" w:styleId="noidungcap1">
    <w:name w:val="noidungcap1"/>
    <w:basedOn w:val="Normal"/>
    <w:rsid w:val="008B3D44"/>
    <w:pPr>
      <w:suppressAutoHyphens/>
      <w:spacing w:before="26" w:after="26" w:line="360" w:lineRule="auto"/>
      <w:ind w:left="720"/>
      <w:jc w:val="both"/>
    </w:pPr>
    <w:rPr>
      <w:rFonts w:ascii="Times New Roman" w:eastAsia="Times New Roman" w:hAnsi="Times New Roman" w:cs="Times New Roman"/>
      <w:sz w:val="26"/>
      <w:szCs w:val="26"/>
      <w:lang w:eastAsia="ar-SA"/>
    </w:rPr>
  </w:style>
  <w:style w:type="character" w:customStyle="1" w:styleId="Heading4Char">
    <w:name w:val="Heading 4 Char"/>
    <w:basedOn w:val="DefaultParagraphFont"/>
    <w:link w:val="Heading4"/>
    <w:uiPriority w:val="9"/>
    <w:semiHidden/>
    <w:rsid w:val="00F35104"/>
    <w:rPr>
      <w:rFonts w:asciiTheme="majorHAnsi" w:eastAsiaTheme="majorEastAsia" w:hAnsiTheme="majorHAnsi" w:cstheme="majorBidi"/>
      <w:b/>
      <w:bCs/>
      <w:i/>
      <w:iCs/>
      <w:color w:val="4F81BD" w:themeColor="accent1"/>
    </w:rPr>
  </w:style>
  <w:style w:type="paragraph" w:customStyle="1" w:styleId="Hinh">
    <w:name w:val="Hinh"/>
    <w:basedOn w:val="Normal"/>
    <w:link w:val="HinhChar"/>
    <w:qFormat/>
    <w:rsid w:val="009768EE"/>
    <w:pPr>
      <w:suppressAutoHyphens/>
      <w:spacing w:before="26" w:after="26" w:line="360" w:lineRule="auto"/>
      <w:ind w:firstLine="0"/>
      <w:jc w:val="center"/>
    </w:pPr>
    <w:rPr>
      <w:rFonts w:ascii="Times New Roman" w:eastAsia="MS Mincho" w:hAnsi="Times New Roman" w:cs="Times New Roman"/>
      <w:sz w:val="26"/>
      <w:szCs w:val="26"/>
      <w:lang w:eastAsia="ar-SA"/>
    </w:rPr>
  </w:style>
  <w:style w:type="character" w:customStyle="1" w:styleId="HinhChar">
    <w:name w:val="Hinh Char"/>
    <w:link w:val="Hinh"/>
    <w:rsid w:val="009768EE"/>
    <w:rPr>
      <w:rFonts w:ascii="Times New Roman" w:eastAsia="MS Mincho" w:hAnsi="Times New Roman" w:cs="Times New Roman"/>
      <w:sz w:val="26"/>
      <w:szCs w:val="26"/>
      <w:lang w:eastAsia="ar-SA"/>
    </w:rPr>
  </w:style>
  <w:style w:type="paragraph" w:customStyle="1" w:styleId="HINH0">
    <w:name w:val="HINH"/>
    <w:basedOn w:val="Normal"/>
    <w:link w:val="HINHChar0"/>
    <w:rsid w:val="009768EE"/>
    <w:pPr>
      <w:suppressAutoHyphens/>
      <w:spacing w:before="26" w:after="26" w:line="360" w:lineRule="auto"/>
      <w:ind w:left="720" w:firstLine="0"/>
      <w:jc w:val="center"/>
    </w:pPr>
    <w:rPr>
      <w:rFonts w:ascii="Times New Roman" w:eastAsia="MS Mincho" w:hAnsi="Times New Roman" w:cs="Times New Roman"/>
      <w:sz w:val="26"/>
      <w:szCs w:val="26"/>
      <w:lang w:eastAsia="ar-SA"/>
    </w:rPr>
  </w:style>
  <w:style w:type="character" w:customStyle="1" w:styleId="HINHChar0">
    <w:name w:val="HINH Char"/>
    <w:link w:val="HINH0"/>
    <w:rsid w:val="009768EE"/>
    <w:rPr>
      <w:rFonts w:ascii="Times New Roman" w:eastAsia="MS Mincho" w:hAnsi="Times New Roman" w:cs="Times New Roman"/>
      <w:sz w:val="26"/>
      <w:szCs w:val="26"/>
      <w:lang w:eastAsia="ar-SA"/>
    </w:rPr>
  </w:style>
  <w:style w:type="paragraph" w:customStyle="1" w:styleId="TableContents">
    <w:name w:val="Table Contents"/>
    <w:basedOn w:val="Normal"/>
    <w:rsid w:val="00252DF9"/>
    <w:pPr>
      <w:widowControl w:val="0"/>
      <w:suppressLineNumbers/>
      <w:suppressAutoHyphens/>
      <w:ind w:firstLine="0"/>
    </w:pPr>
    <w:rPr>
      <w:rFonts w:ascii="Times New Roman" w:eastAsia="Tahoma" w:hAnsi="Times New Roman" w:cs="Lohit Hindi"/>
      <w:kern w:val="1"/>
      <w:sz w:val="24"/>
      <w:szCs w:val="24"/>
      <w:lang w:val="en-US" w:eastAsia="hi-IN" w:bidi="hi-IN"/>
    </w:rPr>
  </w:style>
  <w:style w:type="paragraph" w:customStyle="1" w:styleId="TableHeading">
    <w:name w:val="Table Heading"/>
    <w:basedOn w:val="TableContents"/>
    <w:rsid w:val="00252DF9"/>
    <w:pPr>
      <w:jc w:val="center"/>
    </w:pPr>
    <w:rPr>
      <w:b/>
      <w:bCs/>
    </w:rPr>
  </w:style>
  <w:style w:type="paragraph" w:customStyle="1" w:styleId="Bang">
    <w:name w:val="Bang"/>
    <w:basedOn w:val="Normal"/>
    <w:link w:val="BangChar"/>
    <w:qFormat/>
    <w:rsid w:val="00252DF9"/>
    <w:pPr>
      <w:spacing w:after="200" w:line="276" w:lineRule="auto"/>
      <w:ind w:firstLine="0"/>
      <w:jc w:val="center"/>
    </w:pPr>
    <w:rPr>
      <w:rFonts w:ascii="Times New Roman" w:eastAsia="Calibri" w:hAnsi="Times New Roman" w:cs="Times New Roman"/>
      <w:sz w:val="26"/>
      <w:szCs w:val="26"/>
    </w:rPr>
  </w:style>
  <w:style w:type="character" w:customStyle="1" w:styleId="BangChar">
    <w:name w:val="Bang Char"/>
    <w:link w:val="Bang"/>
    <w:rsid w:val="00252DF9"/>
    <w:rPr>
      <w:rFonts w:ascii="Times New Roman" w:eastAsia="Calibri" w:hAnsi="Times New Roman" w:cs="Times New Roman"/>
      <w:sz w:val="26"/>
      <w:szCs w:val="26"/>
    </w:rPr>
  </w:style>
  <w:style w:type="character" w:customStyle="1" w:styleId="Heading5Char">
    <w:name w:val="Heading 5 Char"/>
    <w:basedOn w:val="DefaultParagraphFont"/>
    <w:link w:val="Heading5"/>
    <w:uiPriority w:val="9"/>
    <w:semiHidden/>
    <w:rsid w:val="00017AF2"/>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7A2"/>
  </w:style>
  <w:style w:type="paragraph" w:styleId="Heading1">
    <w:name w:val="heading 1"/>
    <w:basedOn w:val="Normal"/>
    <w:next w:val="Normal"/>
    <w:link w:val="Heading1Char"/>
    <w:uiPriority w:val="9"/>
    <w:qFormat/>
    <w:rsid w:val="00E2256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BodyText"/>
    <w:link w:val="Heading2Char"/>
    <w:qFormat/>
    <w:rsid w:val="00454893"/>
    <w:pPr>
      <w:tabs>
        <w:tab w:val="num" w:pos="0"/>
      </w:tabs>
      <w:suppressAutoHyphens/>
      <w:spacing w:before="280" w:after="280"/>
      <w:ind w:left="576" w:hanging="576"/>
      <w:outlineLvl w:val="1"/>
    </w:pPr>
    <w:rPr>
      <w:rFonts w:ascii="Times New Roman" w:eastAsia="Times New Roman" w:hAnsi="Times New Roman" w:cs="Times New Roman"/>
      <w:b/>
      <w:bCs/>
      <w:sz w:val="36"/>
      <w:szCs w:val="36"/>
      <w:lang w:val="en-US" w:eastAsia="ar-SA"/>
    </w:rPr>
  </w:style>
  <w:style w:type="paragraph" w:styleId="Heading3">
    <w:name w:val="heading 3"/>
    <w:basedOn w:val="Normal"/>
    <w:next w:val="Normal"/>
    <w:link w:val="Heading3Char"/>
    <w:uiPriority w:val="9"/>
    <w:semiHidden/>
    <w:unhideWhenUsed/>
    <w:qFormat/>
    <w:rsid w:val="00DC313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3510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17AF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286792"/>
    <w:pPr>
      <w:spacing w:before="100" w:beforeAutospacing="1" w:after="119"/>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454893"/>
    <w:rPr>
      <w:rFonts w:ascii="Times New Roman" w:eastAsia="Times New Roman" w:hAnsi="Times New Roman" w:cs="Times New Roman"/>
      <w:b/>
      <w:bCs/>
      <w:sz w:val="36"/>
      <w:szCs w:val="36"/>
      <w:lang w:val="en-US" w:eastAsia="ar-SA"/>
    </w:rPr>
  </w:style>
  <w:style w:type="character" w:styleId="Hyperlink">
    <w:name w:val="Hyperlink"/>
    <w:basedOn w:val="DefaultParagraphFont"/>
    <w:uiPriority w:val="99"/>
    <w:rsid w:val="00454893"/>
    <w:rPr>
      <w:color w:val="0000FF"/>
      <w:u w:val="single"/>
    </w:rPr>
  </w:style>
  <w:style w:type="paragraph" w:styleId="BodyText">
    <w:name w:val="Body Text"/>
    <w:basedOn w:val="Normal"/>
    <w:link w:val="BodyTextChar"/>
    <w:uiPriority w:val="99"/>
    <w:semiHidden/>
    <w:unhideWhenUsed/>
    <w:rsid w:val="00454893"/>
    <w:pPr>
      <w:spacing w:after="120"/>
    </w:pPr>
  </w:style>
  <w:style w:type="character" w:customStyle="1" w:styleId="BodyTextChar">
    <w:name w:val="Body Text Char"/>
    <w:basedOn w:val="DefaultParagraphFont"/>
    <w:link w:val="BodyText"/>
    <w:uiPriority w:val="99"/>
    <w:semiHidden/>
    <w:rsid w:val="00454893"/>
  </w:style>
  <w:style w:type="paragraph" w:styleId="BalloonText">
    <w:name w:val="Balloon Text"/>
    <w:basedOn w:val="Normal"/>
    <w:link w:val="BalloonTextChar"/>
    <w:uiPriority w:val="99"/>
    <w:semiHidden/>
    <w:unhideWhenUsed/>
    <w:rsid w:val="00454893"/>
    <w:rPr>
      <w:rFonts w:ascii="Tahoma" w:hAnsi="Tahoma" w:cs="Tahoma"/>
      <w:sz w:val="16"/>
      <w:szCs w:val="16"/>
    </w:rPr>
  </w:style>
  <w:style w:type="character" w:customStyle="1" w:styleId="BalloonTextChar">
    <w:name w:val="Balloon Text Char"/>
    <w:basedOn w:val="DefaultParagraphFont"/>
    <w:link w:val="BalloonText"/>
    <w:uiPriority w:val="99"/>
    <w:semiHidden/>
    <w:rsid w:val="00454893"/>
    <w:rPr>
      <w:rFonts w:ascii="Tahoma" w:hAnsi="Tahoma" w:cs="Tahoma"/>
      <w:sz w:val="16"/>
      <w:szCs w:val="16"/>
    </w:rPr>
  </w:style>
  <w:style w:type="character" w:customStyle="1" w:styleId="Heading3Char">
    <w:name w:val="Heading 3 Char"/>
    <w:basedOn w:val="DefaultParagraphFont"/>
    <w:link w:val="Heading3"/>
    <w:uiPriority w:val="9"/>
    <w:semiHidden/>
    <w:rsid w:val="00DC313C"/>
    <w:rPr>
      <w:rFonts w:asciiTheme="majorHAnsi" w:eastAsiaTheme="majorEastAsia" w:hAnsiTheme="majorHAnsi" w:cstheme="majorBidi"/>
      <w:b/>
      <w:bCs/>
      <w:color w:val="4F81BD" w:themeColor="accent1"/>
    </w:rPr>
  </w:style>
  <w:style w:type="paragraph" w:styleId="Caption">
    <w:name w:val="caption"/>
    <w:basedOn w:val="Normal"/>
    <w:next w:val="Normal"/>
    <w:qFormat/>
    <w:rsid w:val="00DC313C"/>
    <w:pPr>
      <w:suppressAutoHyphens/>
    </w:pPr>
    <w:rPr>
      <w:rFonts w:ascii="Calibri" w:eastAsia="Calibri" w:hAnsi="Calibri" w:cs="Times New Roman"/>
      <w:b/>
      <w:bCs/>
      <w:color w:val="4F81BD"/>
      <w:sz w:val="18"/>
      <w:szCs w:val="18"/>
      <w:lang w:val="en-US" w:eastAsia="ar-SA"/>
    </w:rPr>
  </w:style>
  <w:style w:type="paragraph" w:styleId="ListParagraph">
    <w:name w:val="List Paragraph"/>
    <w:basedOn w:val="Normal"/>
    <w:uiPriority w:val="34"/>
    <w:qFormat/>
    <w:rsid w:val="00DC313C"/>
    <w:pPr>
      <w:suppressAutoHyphens/>
      <w:ind w:left="720"/>
    </w:pPr>
    <w:rPr>
      <w:rFonts w:ascii="Times New Roman" w:eastAsia="Times New Roman" w:hAnsi="Times New Roman" w:cs="Times New Roman"/>
      <w:sz w:val="24"/>
      <w:szCs w:val="24"/>
      <w:lang w:val="en-US" w:eastAsia="ar-SA"/>
    </w:rPr>
  </w:style>
  <w:style w:type="paragraph" w:styleId="NormalWeb">
    <w:name w:val="Normal (Web)"/>
    <w:basedOn w:val="Normal"/>
    <w:uiPriority w:val="99"/>
    <w:unhideWhenUsed/>
    <w:rsid w:val="00CF7166"/>
    <w:pPr>
      <w:spacing w:before="100" w:beforeAutospacing="1" w:after="100" w:afterAutospacing="1"/>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572340"/>
    <w:rPr>
      <w:b/>
      <w:bCs/>
    </w:rPr>
  </w:style>
  <w:style w:type="character" w:customStyle="1" w:styleId="Heading1Char">
    <w:name w:val="Heading 1 Char"/>
    <w:basedOn w:val="DefaultParagraphFont"/>
    <w:link w:val="Heading1"/>
    <w:uiPriority w:val="9"/>
    <w:rsid w:val="00E22565"/>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E22565"/>
    <w:rPr>
      <w:i/>
      <w:iCs/>
    </w:rPr>
  </w:style>
  <w:style w:type="paragraph" w:customStyle="1" w:styleId="Default">
    <w:name w:val="Default"/>
    <w:rsid w:val="00B579A2"/>
    <w:pPr>
      <w:autoSpaceDE w:val="0"/>
      <w:autoSpaceDN w:val="0"/>
      <w:adjustRightInd w:val="0"/>
    </w:pPr>
    <w:rPr>
      <w:rFonts w:ascii="Times New Roman" w:hAnsi="Times New Roman" w:cs="Times New Roman"/>
      <w:color w:val="000000"/>
      <w:sz w:val="24"/>
      <w:szCs w:val="24"/>
      <w:lang w:val="en-US"/>
    </w:rPr>
  </w:style>
  <w:style w:type="paragraph" w:styleId="NoSpacing">
    <w:name w:val="No Spacing"/>
    <w:uiPriority w:val="1"/>
    <w:qFormat/>
    <w:rsid w:val="00C74AA5"/>
  </w:style>
  <w:style w:type="character" w:customStyle="1" w:styleId="smalltitle">
    <w:name w:val="smalltitle"/>
    <w:basedOn w:val="DefaultParagraphFont"/>
    <w:rsid w:val="00EE6528"/>
  </w:style>
  <w:style w:type="character" w:styleId="HTMLCode">
    <w:name w:val="HTML Code"/>
    <w:basedOn w:val="DefaultParagraphFont"/>
    <w:uiPriority w:val="99"/>
    <w:semiHidden/>
    <w:unhideWhenUsed/>
    <w:rsid w:val="009214CB"/>
    <w:rPr>
      <w:rFonts w:ascii="Courier New" w:eastAsia="Times New Roman" w:hAnsi="Courier New" w:cs="Courier New"/>
      <w:sz w:val="20"/>
      <w:szCs w:val="20"/>
    </w:rPr>
  </w:style>
  <w:style w:type="table" w:styleId="TableGrid">
    <w:name w:val="Table Grid"/>
    <w:basedOn w:val="TableNormal"/>
    <w:uiPriority w:val="59"/>
    <w:rsid w:val="00B226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B22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B22622"/>
    <w:rPr>
      <w:rFonts w:ascii="Courier New" w:eastAsia="Times New Roman" w:hAnsi="Courier New" w:cs="Courier New"/>
      <w:sz w:val="20"/>
      <w:szCs w:val="20"/>
      <w:lang w:val="en-US" w:eastAsia="en-US"/>
    </w:rPr>
  </w:style>
  <w:style w:type="table" w:styleId="LightShading-Accent4">
    <w:name w:val="Light Shading Accent 4"/>
    <w:basedOn w:val="TableNormal"/>
    <w:uiPriority w:val="60"/>
    <w:rsid w:val="00B2262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B22622"/>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Shading1">
    <w:name w:val="Light Shading1"/>
    <w:basedOn w:val="TableNormal"/>
    <w:uiPriority w:val="60"/>
    <w:rsid w:val="005E32C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
    <w:name w:val="Light Grid1"/>
    <w:basedOn w:val="TableNormal"/>
    <w:uiPriority w:val="62"/>
    <w:rsid w:val="005E32C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3B664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3B664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3B6648"/>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3">
    <w:name w:val="Light List Accent 3"/>
    <w:basedOn w:val="TableNormal"/>
    <w:uiPriority w:val="61"/>
    <w:rsid w:val="003B6648"/>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5">
    <w:name w:val="Medium Shading 1 Accent 5"/>
    <w:basedOn w:val="TableNormal"/>
    <w:uiPriority w:val="63"/>
    <w:rsid w:val="003B6648"/>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1-Accent5">
    <w:name w:val="Medium Grid 1 Accent 5"/>
    <w:basedOn w:val="TableNormal"/>
    <w:uiPriority w:val="67"/>
    <w:rsid w:val="003B6648"/>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mw-headline">
    <w:name w:val="mw-headline"/>
    <w:basedOn w:val="DefaultParagraphFont"/>
    <w:rsid w:val="00C569AF"/>
  </w:style>
  <w:style w:type="character" w:customStyle="1" w:styleId="editsection">
    <w:name w:val="editsection"/>
    <w:basedOn w:val="DefaultParagraphFont"/>
    <w:rsid w:val="00C569AF"/>
  </w:style>
  <w:style w:type="table" w:styleId="LightList-Accent5">
    <w:name w:val="Light List Accent 5"/>
    <w:basedOn w:val="TableNormal"/>
    <w:uiPriority w:val="61"/>
    <w:rsid w:val="00EC13CF"/>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semiHidden/>
    <w:unhideWhenUsed/>
    <w:rsid w:val="00B9075D"/>
    <w:pPr>
      <w:tabs>
        <w:tab w:val="center" w:pos="4513"/>
        <w:tab w:val="right" w:pos="9026"/>
      </w:tabs>
    </w:pPr>
  </w:style>
  <w:style w:type="character" w:customStyle="1" w:styleId="HeaderChar">
    <w:name w:val="Header Char"/>
    <w:basedOn w:val="DefaultParagraphFont"/>
    <w:link w:val="Header"/>
    <w:uiPriority w:val="99"/>
    <w:semiHidden/>
    <w:rsid w:val="00B9075D"/>
  </w:style>
  <w:style w:type="paragraph" w:styleId="Footer">
    <w:name w:val="footer"/>
    <w:basedOn w:val="Normal"/>
    <w:link w:val="FooterChar"/>
    <w:uiPriority w:val="99"/>
    <w:semiHidden/>
    <w:unhideWhenUsed/>
    <w:rsid w:val="00B9075D"/>
    <w:pPr>
      <w:tabs>
        <w:tab w:val="center" w:pos="4513"/>
        <w:tab w:val="right" w:pos="9026"/>
      </w:tabs>
    </w:pPr>
  </w:style>
  <w:style w:type="character" w:customStyle="1" w:styleId="FooterChar">
    <w:name w:val="Footer Char"/>
    <w:basedOn w:val="DefaultParagraphFont"/>
    <w:link w:val="Footer"/>
    <w:uiPriority w:val="99"/>
    <w:semiHidden/>
    <w:rsid w:val="00B9075D"/>
  </w:style>
  <w:style w:type="paragraph" w:customStyle="1" w:styleId="noidungcap1">
    <w:name w:val="noidungcap1"/>
    <w:basedOn w:val="Normal"/>
    <w:rsid w:val="008B3D44"/>
    <w:pPr>
      <w:suppressAutoHyphens/>
      <w:spacing w:before="26" w:after="26" w:line="360" w:lineRule="auto"/>
      <w:ind w:left="720"/>
      <w:jc w:val="both"/>
    </w:pPr>
    <w:rPr>
      <w:rFonts w:ascii="Times New Roman" w:eastAsia="Times New Roman" w:hAnsi="Times New Roman" w:cs="Times New Roman"/>
      <w:sz w:val="26"/>
      <w:szCs w:val="26"/>
      <w:lang w:eastAsia="ar-SA"/>
    </w:rPr>
  </w:style>
  <w:style w:type="character" w:customStyle="1" w:styleId="Heading4Char">
    <w:name w:val="Heading 4 Char"/>
    <w:basedOn w:val="DefaultParagraphFont"/>
    <w:link w:val="Heading4"/>
    <w:uiPriority w:val="9"/>
    <w:semiHidden/>
    <w:rsid w:val="00F35104"/>
    <w:rPr>
      <w:rFonts w:asciiTheme="majorHAnsi" w:eastAsiaTheme="majorEastAsia" w:hAnsiTheme="majorHAnsi" w:cstheme="majorBidi"/>
      <w:b/>
      <w:bCs/>
      <w:i/>
      <w:iCs/>
      <w:color w:val="4F81BD" w:themeColor="accent1"/>
    </w:rPr>
  </w:style>
  <w:style w:type="paragraph" w:customStyle="1" w:styleId="Hinh">
    <w:name w:val="Hinh"/>
    <w:basedOn w:val="Normal"/>
    <w:link w:val="HinhChar"/>
    <w:qFormat/>
    <w:rsid w:val="009768EE"/>
    <w:pPr>
      <w:suppressAutoHyphens/>
      <w:spacing w:before="26" w:after="26" w:line="360" w:lineRule="auto"/>
      <w:ind w:firstLine="0"/>
      <w:jc w:val="center"/>
    </w:pPr>
    <w:rPr>
      <w:rFonts w:ascii="Times New Roman" w:eastAsia="MS Mincho" w:hAnsi="Times New Roman" w:cs="Times New Roman"/>
      <w:sz w:val="26"/>
      <w:szCs w:val="26"/>
      <w:lang w:val="x-none" w:eastAsia="ar-SA"/>
    </w:rPr>
  </w:style>
  <w:style w:type="character" w:customStyle="1" w:styleId="HinhChar">
    <w:name w:val="Hinh Char"/>
    <w:link w:val="Hinh"/>
    <w:rsid w:val="009768EE"/>
    <w:rPr>
      <w:rFonts w:ascii="Times New Roman" w:eastAsia="MS Mincho" w:hAnsi="Times New Roman" w:cs="Times New Roman"/>
      <w:sz w:val="26"/>
      <w:szCs w:val="26"/>
      <w:lang w:val="x-none" w:eastAsia="ar-SA"/>
    </w:rPr>
  </w:style>
  <w:style w:type="paragraph" w:customStyle="1" w:styleId="HINH0">
    <w:name w:val="HINH"/>
    <w:basedOn w:val="Normal"/>
    <w:link w:val="HINHChar0"/>
    <w:rsid w:val="009768EE"/>
    <w:pPr>
      <w:suppressAutoHyphens/>
      <w:spacing w:before="26" w:after="26" w:line="360" w:lineRule="auto"/>
      <w:ind w:left="720" w:firstLine="0"/>
      <w:jc w:val="center"/>
    </w:pPr>
    <w:rPr>
      <w:rFonts w:ascii="Times New Roman" w:eastAsia="MS Mincho" w:hAnsi="Times New Roman" w:cs="Times New Roman"/>
      <w:sz w:val="26"/>
      <w:szCs w:val="26"/>
      <w:lang w:val="x-none" w:eastAsia="ar-SA"/>
    </w:rPr>
  </w:style>
  <w:style w:type="character" w:customStyle="1" w:styleId="HINHChar0">
    <w:name w:val="HINH Char"/>
    <w:link w:val="HINH0"/>
    <w:rsid w:val="009768EE"/>
    <w:rPr>
      <w:rFonts w:ascii="Times New Roman" w:eastAsia="MS Mincho" w:hAnsi="Times New Roman" w:cs="Times New Roman"/>
      <w:sz w:val="26"/>
      <w:szCs w:val="26"/>
      <w:lang w:val="x-none" w:eastAsia="ar-SA"/>
    </w:rPr>
  </w:style>
  <w:style w:type="paragraph" w:customStyle="1" w:styleId="TableContents">
    <w:name w:val="Table Contents"/>
    <w:basedOn w:val="Normal"/>
    <w:rsid w:val="00252DF9"/>
    <w:pPr>
      <w:widowControl w:val="0"/>
      <w:suppressLineNumbers/>
      <w:suppressAutoHyphens/>
      <w:ind w:firstLine="0"/>
    </w:pPr>
    <w:rPr>
      <w:rFonts w:ascii="Times New Roman" w:eastAsia="Tahoma" w:hAnsi="Times New Roman" w:cs="Lohit Hindi"/>
      <w:kern w:val="1"/>
      <w:sz w:val="24"/>
      <w:szCs w:val="24"/>
      <w:lang w:val="en-US" w:eastAsia="hi-IN" w:bidi="hi-IN"/>
    </w:rPr>
  </w:style>
  <w:style w:type="paragraph" w:customStyle="1" w:styleId="TableHeading">
    <w:name w:val="Table Heading"/>
    <w:basedOn w:val="TableContents"/>
    <w:rsid w:val="00252DF9"/>
    <w:pPr>
      <w:jc w:val="center"/>
    </w:pPr>
    <w:rPr>
      <w:b/>
      <w:bCs/>
    </w:rPr>
  </w:style>
  <w:style w:type="paragraph" w:customStyle="1" w:styleId="Bang">
    <w:name w:val="Bang"/>
    <w:basedOn w:val="Normal"/>
    <w:link w:val="BangChar"/>
    <w:qFormat/>
    <w:rsid w:val="00252DF9"/>
    <w:pPr>
      <w:spacing w:after="200" w:line="276" w:lineRule="auto"/>
      <w:ind w:firstLine="0"/>
      <w:jc w:val="center"/>
    </w:pPr>
    <w:rPr>
      <w:rFonts w:ascii="Times New Roman" w:eastAsia="Calibri" w:hAnsi="Times New Roman" w:cs="Times New Roman"/>
      <w:sz w:val="26"/>
      <w:szCs w:val="26"/>
      <w:lang w:val="x-none" w:eastAsia="x-none"/>
    </w:rPr>
  </w:style>
  <w:style w:type="character" w:customStyle="1" w:styleId="BangChar">
    <w:name w:val="Bang Char"/>
    <w:link w:val="Bang"/>
    <w:rsid w:val="00252DF9"/>
    <w:rPr>
      <w:rFonts w:ascii="Times New Roman" w:eastAsia="Calibri" w:hAnsi="Times New Roman" w:cs="Times New Roman"/>
      <w:sz w:val="26"/>
      <w:szCs w:val="26"/>
      <w:lang w:val="x-none" w:eastAsia="x-none"/>
    </w:rPr>
  </w:style>
  <w:style w:type="character" w:customStyle="1" w:styleId="Heading5Char">
    <w:name w:val="Heading 5 Char"/>
    <w:basedOn w:val="DefaultParagraphFont"/>
    <w:link w:val="Heading5"/>
    <w:uiPriority w:val="9"/>
    <w:semiHidden/>
    <w:rsid w:val="00017AF2"/>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74136">
      <w:bodyDiv w:val="1"/>
      <w:marLeft w:val="0"/>
      <w:marRight w:val="0"/>
      <w:marTop w:val="0"/>
      <w:marBottom w:val="0"/>
      <w:divBdr>
        <w:top w:val="none" w:sz="0" w:space="0" w:color="auto"/>
        <w:left w:val="none" w:sz="0" w:space="0" w:color="auto"/>
        <w:bottom w:val="none" w:sz="0" w:space="0" w:color="auto"/>
        <w:right w:val="none" w:sz="0" w:space="0" w:color="auto"/>
      </w:divBdr>
    </w:div>
    <w:div w:id="76246564">
      <w:bodyDiv w:val="1"/>
      <w:marLeft w:val="0"/>
      <w:marRight w:val="0"/>
      <w:marTop w:val="0"/>
      <w:marBottom w:val="0"/>
      <w:divBdr>
        <w:top w:val="none" w:sz="0" w:space="0" w:color="auto"/>
        <w:left w:val="none" w:sz="0" w:space="0" w:color="auto"/>
        <w:bottom w:val="none" w:sz="0" w:space="0" w:color="auto"/>
        <w:right w:val="none" w:sz="0" w:space="0" w:color="auto"/>
      </w:divBdr>
    </w:div>
    <w:div w:id="196696753">
      <w:bodyDiv w:val="1"/>
      <w:marLeft w:val="0"/>
      <w:marRight w:val="0"/>
      <w:marTop w:val="0"/>
      <w:marBottom w:val="0"/>
      <w:divBdr>
        <w:top w:val="none" w:sz="0" w:space="0" w:color="auto"/>
        <w:left w:val="none" w:sz="0" w:space="0" w:color="auto"/>
        <w:bottom w:val="none" w:sz="0" w:space="0" w:color="auto"/>
        <w:right w:val="none" w:sz="0" w:space="0" w:color="auto"/>
      </w:divBdr>
    </w:div>
    <w:div w:id="226452452">
      <w:bodyDiv w:val="1"/>
      <w:marLeft w:val="0"/>
      <w:marRight w:val="0"/>
      <w:marTop w:val="0"/>
      <w:marBottom w:val="0"/>
      <w:divBdr>
        <w:top w:val="none" w:sz="0" w:space="0" w:color="auto"/>
        <w:left w:val="none" w:sz="0" w:space="0" w:color="auto"/>
        <w:bottom w:val="none" w:sz="0" w:space="0" w:color="auto"/>
        <w:right w:val="none" w:sz="0" w:space="0" w:color="auto"/>
      </w:divBdr>
    </w:div>
    <w:div w:id="342126934">
      <w:bodyDiv w:val="1"/>
      <w:marLeft w:val="0"/>
      <w:marRight w:val="0"/>
      <w:marTop w:val="0"/>
      <w:marBottom w:val="0"/>
      <w:divBdr>
        <w:top w:val="none" w:sz="0" w:space="0" w:color="auto"/>
        <w:left w:val="none" w:sz="0" w:space="0" w:color="auto"/>
        <w:bottom w:val="none" w:sz="0" w:space="0" w:color="auto"/>
        <w:right w:val="none" w:sz="0" w:space="0" w:color="auto"/>
      </w:divBdr>
    </w:div>
    <w:div w:id="469438726">
      <w:bodyDiv w:val="1"/>
      <w:marLeft w:val="0"/>
      <w:marRight w:val="0"/>
      <w:marTop w:val="0"/>
      <w:marBottom w:val="0"/>
      <w:divBdr>
        <w:top w:val="none" w:sz="0" w:space="0" w:color="auto"/>
        <w:left w:val="none" w:sz="0" w:space="0" w:color="auto"/>
        <w:bottom w:val="none" w:sz="0" w:space="0" w:color="auto"/>
        <w:right w:val="none" w:sz="0" w:space="0" w:color="auto"/>
      </w:divBdr>
    </w:div>
    <w:div w:id="505828895">
      <w:bodyDiv w:val="1"/>
      <w:marLeft w:val="0"/>
      <w:marRight w:val="0"/>
      <w:marTop w:val="0"/>
      <w:marBottom w:val="0"/>
      <w:divBdr>
        <w:top w:val="none" w:sz="0" w:space="0" w:color="auto"/>
        <w:left w:val="none" w:sz="0" w:space="0" w:color="auto"/>
        <w:bottom w:val="none" w:sz="0" w:space="0" w:color="auto"/>
        <w:right w:val="none" w:sz="0" w:space="0" w:color="auto"/>
      </w:divBdr>
    </w:div>
    <w:div w:id="550044606">
      <w:bodyDiv w:val="1"/>
      <w:marLeft w:val="0"/>
      <w:marRight w:val="0"/>
      <w:marTop w:val="0"/>
      <w:marBottom w:val="0"/>
      <w:divBdr>
        <w:top w:val="none" w:sz="0" w:space="0" w:color="auto"/>
        <w:left w:val="none" w:sz="0" w:space="0" w:color="auto"/>
        <w:bottom w:val="none" w:sz="0" w:space="0" w:color="auto"/>
        <w:right w:val="none" w:sz="0" w:space="0" w:color="auto"/>
      </w:divBdr>
    </w:div>
    <w:div w:id="611086070">
      <w:bodyDiv w:val="1"/>
      <w:marLeft w:val="0"/>
      <w:marRight w:val="0"/>
      <w:marTop w:val="0"/>
      <w:marBottom w:val="0"/>
      <w:divBdr>
        <w:top w:val="none" w:sz="0" w:space="0" w:color="auto"/>
        <w:left w:val="none" w:sz="0" w:space="0" w:color="auto"/>
        <w:bottom w:val="none" w:sz="0" w:space="0" w:color="auto"/>
        <w:right w:val="none" w:sz="0" w:space="0" w:color="auto"/>
      </w:divBdr>
    </w:div>
    <w:div w:id="693651234">
      <w:bodyDiv w:val="1"/>
      <w:marLeft w:val="0"/>
      <w:marRight w:val="0"/>
      <w:marTop w:val="0"/>
      <w:marBottom w:val="0"/>
      <w:divBdr>
        <w:top w:val="none" w:sz="0" w:space="0" w:color="auto"/>
        <w:left w:val="none" w:sz="0" w:space="0" w:color="auto"/>
        <w:bottom w:val="none" w:sz="0" w:space="0" w:color="auto"/>
        <w:right w:val="none" w:sz="0" w:space="0" w:color="auto"/>
      </w:divBdr>
    </w:div>
    <w:div w:id="856046835">
      <w:bodyDiv w:val="1"/>
      <w:marLeft w:val="0"/>
      <w:marRight w:val="0"/>
      <w:marTop w:val="0"/>
      <w:marBottom w:val="0"/>
      <w:divBdr>
        <w:top w:val="none" w:sz="0" w:space="0" w:color="auto"/>
        <w:left w:val="none" w:sz="0" w:space="0" w:color="auto"/>
        <w:bottom w:val="none" w:sz="0" w:space="0" w:color="auto"/>
        <w:right w:val="none" w:sz="0" w:space="0" w:color="auto"/>
      </w:divBdr>
    </w:div>
    <w:div w:id="1022897129">
      <w:bodyDiv w:val="1"/>
      <w:marLeft w:val="0"/>
      <w:marRight w:val="0"/>
      <w:marTop w:val="0"/>
      <w:marBottom w:val="0"/>
      <w:divBdr>
        <w:top w:val="none" w:sz="0" w:space="0" w:color="auto"/>
        <w:left w:val="none" w:sz="0" w:space="0" w:color="auto"/>
        <w:bottom w:val="none" w:sz="0" w:space="0" w:color="auto"/>
        <w:right w:val="none" w:sz="0" w:space="0" w:color="auto"/>
      </w:divBdr>
    </w:div>
    <w:div w:id="1051923618">
      <w:bodyDiv w:val="1"/>
      <w:marLeft w:val="0"/>
      <w:marRight w:val="0"/>
      <w:marTop w:val="0"/>
      <w:marBottom w:val="0"/>
      <w:divBdr>
        <w:top w:val="none" w:sz="0" w:space="0" w:color="auto"/>
        <w:left w:val="none" w:sz="0" w:space="0" w:color="auto"/>
        <w:bottom w:val="none" w:sz="0" w:space="0" w:color="auto"/>
        <w:right w:val="none" w:sz="0" w:space="0" w:color="auto"/>
      </w:divBdr>
    </w:div>
    <w:div w:id="1121924164">
      <w:bodyDiv w:val="1"/>
      <w:marLeft w:val="0"/>
      <w:marRight w:val="0"/>
      <w:marTop w:val="0"/>
      <w:marBottom w:val="0"/>
      <w:divBdr>
        <w:top w:val="none" w:sz="0" w:space="0" w:color="auto"/>
        <w:left w:val="none" w:sz="0" w:space="0" w:color="auto"/>
        <w:bottom w:val="none" w:sz="0" w:space="0" w:color="auto"/>
        <w:right w:val="none" w:sz="0" w:space="0" w:color="auto"/>
      </w:divBdr>
    </w:div>
    <w:div w:id="1146438215">
      <w:bodyDiv w:val="1"/>
      <w:marLeft w:val="0"/>
      <w:marRight w:val="0"/>
      <w:marTop w:val="0"/>
      <w:marBottom w:val="0"/>
      <w:divBdr>
        <w:top w:val="none" w:sz="0" w:space="0" w:color="auto"/>
        <w:left w:val="none" w:sz="0" w:space="0" w:color="auto"/>
        <w:bottom w:val="none" w:sz="0" w:space="0" w:color="auto"/>
        <w:right w:val="none" w:sz="0" w:space="0" w:color="auto"/>
      </w:divBdr>
    </w:div>
    <w:div w:id="1157528414">
      <w:bodyDiv w:val="1"/>
      <w:marLeft w:val="0"/>
      <w:marRight w:val="0"/>
      <w:marTop w:val="0"/>
      <w:marBottom w:val="0"/>
      <w:divBdr>
        <w:top w:val="none" w:sz="0" w:space="0" w:color="auto"/>
        <w:left w:val="none" w:sz="0" w:space="0" w:color="auto"/>
        <w:bottom w:val="none" w:sz="0" w:space="0" w:color="auto"/>
        <w:right w:val="none" w:sz="0" w:space="0" w:color="auto"/>
      </w:divBdr>
    </w:div>
    <w:div w:id="1192918801">
      <w:bodyDiv w:val="1"/>
      <w:marLeft w:val="0"/>
      <w:marRight w:val="0"/>
      <w:marTop w:val="0"/>
      <w:marBottom w:val="0"/>
      <w:divBdr>
        <w:top w:val="none" w:sz="0" w:space="0" w:color="auto"/>
        <w:left w:val="none" w:sz="0" w:space="0" w:color="auto"/>
        <w:bottom w:val="none" w:sz="0" w:space="0" w:color="auto"/>
        <w:right w:val="none" w:sz="0" w:space="0" w:color="auto"/>
      </w:divBdr>
    </w:div>
    <w:div w:id="1202982262">
      <w:bodyDiv w:val="1"/>
      <w:marLeft w:val="0"/>
      <w:marRight w:val="0"/>
      <w:marTop w:val="0"/>
      <w:marBottom w:val="0"/>
      <w:divBdr>
        <w:top w:val="none" w:sz="0" w:space="0" w:color="auto"/>
        <w:left w:val="none" w:sz="0" w:space="0" w:color="auto"/>
        <w:bottom w:val="none" w:sz="0" w:space="0" w:color="auto"/>
        <w:right w:val="none" w:sz="0" w:space="0" w:color="auto"/>
      </w:divBdr>
    </w:div>
    <w:div w:id="1208444956">
      <w:bodyDiv w:val="1"/>
      <w:marLeft w:val="0"/>
      <w:marRight w:val="0"/>
      <w:marTop w:val="0"/>
      <w:marBottom w:val="0"/>
      <w:divBdr>
        <w:top w:val="none" w:sz="0" w:space="0" w:color="auto"/>
        <w:left w:val="none" w:sz="0" w:space="0" w:color="auto"/>
        <w:bottom w:val="none" w:sz="0" w:space="0" w:color="auto"/>
        <w:right w:val="none" w:sz="0" w:space="0" w:color="auto"/>
      </w:divBdr>
      <w:divsChild>
        <w:div w:id="1218740058">
          <w:marLeft w:val="0"/>
          <w:marRight w:val="0"/>
          <w:marTop w:val="0"/>
          <w:marBottom w:val="0"/>
          <w:divBdr>
            <w:top w:val="none" w:sz="0" w:space="0" w:color="auto"/>
            <w:left w:val="none" w:sz="0" w:space="0" w:color="auto"/>
            <w:bottom w:val="none" w:sz="0" w:space="0" w:color="auto"/>
            <w:right w:val="none" w:sz="0" w:space="0" w:color="auto"/>
          </w:divBdr>
        </w:div>
      </w:divsChild>
    </w:div>
    <w:div w:id="1229879745">
      <w:bodyDiv w:val="1"/>
      <w:marLeft w:val="0"/>
      <w:marRight w:val="0"/>
      <w:marTop w:val="0"/>
      <w:marBottom w:val="0"/>
      <w:divBdr>
        <w:top w:val="none" w:sz="0" w:space="0" w:color="auto"/>
        <w:left w:val="none" w:sz="0" w:space="0" w:color="auto"/>
        <w:bottom w:val="none" w:sz="0" w:space="0" w:color="auto"/>
        <w:right w:val="none" w:sz="0" w:space="0" w:color="auto"/>
      </w:divBdr>
    </w:div>
    <w:div w:id="1265579782">
      <w:bodyDiv w:val="1"/>
      <w:marLeft w:val="0"/>
      <w:marRight w:val="0"/>
      <w:marTop w:val="0"/>
      <w:marBottom w:val="0"/>
      <w:divBdr>
        <w:top w:val="none" w:sz="0" w:space="0" w:color="auto"/>
        <w:left w:val="none" w:sz="0" w:space="0" w:color="auto"/>
        <w:bottom w:val="none" w:sz="0" w:space="0" w:color="auto"/>
        <w:right w:val="none" w:sz="0" w:space="0" w:color="auto"/>
      </w:divBdr>
    </w:div>
    <w:div w:id="1494564214">
      <w:bodyDiv w:val="1"/>
      <w:marLeft w:val="0"/>
      <w:marRight w:val="0"/>
      <w:marTop w:val="0"/>
      <w:marBottom w:val="0"/>
      <w:divBdr>
        <w:top w:val="none" w:sz="0" w:space="0" w:color="auto"/>
        <w:left w:val="none" w:sz="0" w:space="0" w:color="auto"/>
        <w:bottom w:val="none" w:sz="0" w:space="0" w:color="auto"/>
        <w:right w:val="none" w:sz="0" w:space="0" w:color="auto"/>
      </w:divBdr>
    </w:div>
    <w:div w:id="1587642067">
      <w:bodyDiv w:val="1"/>
      <w:marLeft w:val="0"/>
      <w:marRight w:val="0"/>
      <w:marTop w:val="0"/>
      <w:marBottom w:val="0"/>
      <w:divBdr>
        <w:top w:val="none" w:sz="0" w:space="0" w:color="auto"/>
        <w:left w:val="none" w:sz="0" w:space="0" w:color="auto"/>
        <w:bottom w:val="none" w:sz="0" w:space="0" w:color="auto"/>
        <w:right w:val="none" w:sz="0" w:space="0" w:color="auto"/>
      </w:divBdr>
    </w:div>
    <w:div w:id="1599018362">
      <w:bodyDiv w:val="1"/>
      <w:marLeft w:val="0"/>
      <w:marRight w:val="0"/>
      <w:marTop w:val="0"/>
      <w:marBottom w:val="0"/>
      <w:divBdr>
        <w:top w:val="none" w:sz="0" w:space="0" w:color="auto"/>
        <w:left w:val="none" w:sz="0" w:space="0" w:color="auto"/>
        <w:bottom w:val="none" w:sz="0" w:space="0" w:color="auto"/>
        <w:right w:val="none" w:sz="0" w:space="0" w:color="auto"/>
      </w:divBdr>
    </w:div>
    <w:div w:id="1754425999">
      <w:bodyDiv w:val="1"/>
      <w:marLeft w:val="0"/>
      <w:marRight w:val="0"/>
      <w:marTop w:val="0"/>
      <w:marBottom w:val="0"/>
      <w:divBdr>
        <w:top w:val="none" w:sz="0" w:space="0" w:color="auto"/>
        <w:left w:val="none" w:sz="0" w:space="0" w:color="auto"/>
        <w:bottom w:val="none" w:sz="0" w:space="0" w:color="auto"/>
        <w:right w:val="none" w:sz="0" w:space="0" w:color="auto"/>
      </w:divBdr>
    </w:div>
    <w:div w:id="1843931522">
      <w:bodyDiv w:val="1"/>
      <w:marLeft w:val="0"/>
      <w:marRight w:val="0"/>
      <w:marTop w:val="0"/>
      <w:marBottom w:val="0"/>
      <w:divBdr>
        <w:top w:val="none" w:sz="0" w:space="0" w:color="auto"/>
        <w:left w:val="none" w:sz="0" w:space="0" w:color="auto"/>
        <w:bottom w:val="none" w:sz="0" w:space="0" w:color="auto"/>
        <w:right w:val="none" w:sz="0" w:space="0" w:color="auto"/>
      </w:divBdr>
    </w:div>
    <w:div w:id="1926301864">
      <w:bodyDiv w:val="1"/>
      <w:marLeft w:val="0"/>
      <w:marRight w:val="0"/>
      <w:marTop w:val="0"/>
      <w:marBottom w:val="0"/>
      <w:divBdr>
        <w:top w:val="none" w:sz="0" w:space="0" w:color="auto"/>
        <w:left w:val="none" w:sz="0" w:space="0" w:color="auto"/>
        <w:bottom w:val="none" w:sz="0" w:space="0" w:color="auto"/>
        <w:right w:val="none" w:sz="0" w:space="0" w:color="auto"/>
      </w:divBdr>
    </w:div>
    <w:div w:id="2091847752">
      <w:bodyDiv w:val="1"/>
      <w:marLeft w:val="0"/>
      <w:marRight w:val="0"/>
      <w:marTop w:val="0"/>
      <w:marBottom w:val="0"/>
      <w:divBdr>
        <w:top w:val="none" w:sz="0" w:space="0" w:color="auto"/>
        <w:left w:val="none" w:sz="0" w:space="0" w:color="auto"/>
        <w:bottom w:val="none" w:sz="0" w:space="0" w:color="auto"/>
        <w:right w:val="none" w:sz="0" w:space="0" w:color="auto"/>
      </w:divBdr>
    </w:div>
    <w:div w:id="2145466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vi.wikipedia.org/wiki/Ng%C6%B0%E1%BB%9Di_ti%C3%AAu_d%C3%B9ng" TargetMode="External"/><Relationship Id="rId26" Type="http://schemas.openxmlformats.org/officeDocument/2006/relationships/hyperlink" Target="http://vi.wikipedia.org/wiki/Th%C3%B4ng_tin" TargetMode="External"/><Relationship Id="rId39" Type="http://schemas.openxmlformats.org/officeDocument/2006/relationships/hyperlink" Target="http://code.google.com/appengine/docs/java/javadoc/com/google/appengine/api/capabilities/Capability.html" TargetMode="External"/><Relationship Id="rId21" Type="http://schemas.openxmlformats.org/officeDocument/2006/relationships/hyperlink" Target="http://vi.wikipedia.org/wiki/M%C3%A1y_t%C3%ADnh" TargetMode="External"/><Relationship Id="rId34" Type="http://schemas.openxmlformats.org/officeDocument/2006/relationships/image" Target="media/image8.png"/><Relationship Id="rId42" Type="http://schemas.openxmlformats.org/officeDocument/2006/relationships/hyperlink" Target="http://code.google.com/appengine/docs/java/javadoc/com/google/appengine/api/capabilities/Capability.html" TargetMode="External"/><Relationship Id="rId47" Type="http://schemas.openxmlformats.org/officeDocument/2006/relationships/hyperlink" Target="mailto:string@appid.appspotmail.com" TargetMode="External"/><Relationship Id="rId50" Type="http://schemas.openxmlformats.org/officeDocument/2006/relationships/image" Target="media/image12.png"/><Relationship Id="rId55"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hyperlink" Target="http://dl.google.com/eclipse/plugin/3.3" TargetMode="External"/><Relationship Id="rId76" Type="http://schemas.openxmlformats.org/officeDocument/2006/relationships/image" Target="media/image32.png"/><Relationship Id="rId84" Type="http://schemas.openxmlformats.org/officeDocument/2006/relationships/image" Target="media/image40.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http://vi.wikipedia.org/wiki/B%E1%BA%A3o_m%E1%BA%ADt" TargetMode="External"/><Relationship Id="rId29" Type="http://schemas.openxmlformats.org/officeDocument/2006/relationships/hyperlink" Target="http://vi.wikipedia.org/wiki/Hoa_K%E1%BB%B3" TargetMode="External"/><Relationship Id="rId11" Type="http://schemas.openxmlformats.org/officeDocument/2006/relationships/chart" Target="charts/chart3.xml"/><Relationship Id="rId24" Type="http://schemas.openxmlformats.org/officeDocument/2006/relationships/hyperlink" Target="http://vi.wikipedia.org/wiki/Ch%E1%BB%AF_k%C3%BD_%C4%91i%E1%BB%87n_t%E1%BB%AD" TargetMode="External"/><Relationship Id="rId32" Type="http://schemas.openxmlformats.org/officeDocument/2006/relationships/image" Target="media/image6.jpeg"/><Relationship Id="rId37" Type="http://schemas.openxmlformats.org/officeDocument/2006/relationships/hyperlink" Target="http://code.google.com/appengine/docs/java/javadoc/com/google/appengine/api/capabilities/Capability.html" TargetMode="External"/><Relationship Id="rId40" Type="http://schemas.openxmlformats.org/officeDocument/2006/relationships/hyperlink" Target="http://code.google.com/appengine/docs/java/javadoc/com/google/appengine/api/capabilities/Capability.html" TargetMode="External"/><Relationship Id="rId45" Type="http://schemas.openxmlformats.org/officeDocument/2006/relationships/hyperlink" Target="http://code.google.com/appengine/docs/java/javadoc/com/google/appengine/api/capabilities/Capability.html" TargetMode="External"/><Relationship Id="rId53" Type="http://schemas.openxmlformats.org/officeDocument/2006/relationships/image" Target="media/image15.png"/><Relationship Id="rId58" Type="http://schemas.openxmlformats.org/officeDocument/2006/relationships/image" Target="media/image19.png"/><Relationship Id="rId66" Type="http://schemas.openxmlformats.org/officeDocument/2006/relationships/hyperlink" Target="http://dl.google.com/eclipse/plugin/3.5" TargetMode="External"/><Relationship Id="rId74" Type="http://schemas.openxmlformats.org/officeDocument/2006/relationships/image" Target="media/image31.png"/><Relationship Id="rId79" Type="http://schemas.openxmlformats.org/officeDocument/2006/relationships/image" Target="media/image35.png"/><Relationship Id="rId87"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22.png"/><Relationship Id="rId82" Type="http://schemas.openxmlformats.org/officeDocument/2006/relationships/image" Target="media/image38.png"/><Relationship Id="rId90" Type="http://schemas.openxmlformats.org/officeDocument/2006/relationships/theme" Target="theme/theme1.xml"/><Relationship Id="rId19" Type="http://schemas.openxmlformats.org/officeDocument/2006/relationships/hyperlink" Target="http://vi.wikipedia.org/wiki/Doanh_nghi%E1%BB%87p" TargetMode="External"/><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hyperlink" Target="http://vi.wikipedia.org/wiki/M%E1%BA%A1ng_m%C3%A1y_t%C3%ADnh" TargetMode="External"/><Relationship Id="rId27" Type="http://schemas.openxmlformats.org/officeDocument/2006/relationships/hyperlink" Target="http://vi.wikipedia.org/wiki/R%E1%BB%A7i_ro" TargetMode="External"/><Relationship Id="rId30" Type="http://schemas.openxmlformats.org/officeDocument/2006/relationships/image" Target="media/image4.jpeg"/><Relationship Id="rId35" Type="http://schemas.openxmlformats.org/officeDocument/2006/relationships/image" Target="media/image9.png"/><Relationship Id="rId43" Type="http://schemas.openxmlformats.org/officeDocument/2006/relationships/hyperlink" Target="http://code.google.com/appengine/docs/java/javadoc/com/google/appengine/api/capabilities/Capability.html" TargetMode="External"/><Relationship Id="rId48" Type="http://schemas.openxmlformats.org/officeDocument/2006/relationships/hyperlink" Target="http://code.google.com/securedataconnector/" TargetMode="External"/><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26.png"/><Relationship Id="rId77"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13.png"/><Relationship Id="rId72" Type="http://schemas.openxmlformats.org/officeDocument/2006/relationships/image" Target="media/image29.png"/><Relationship Id="rId80" Type="http://schemas.openxmlformats.org/officeDocument/2006/relationships/image" Target="media/image36.png"/><Relationship Id="rId85" Type="http://schemas.openxmlformats.org/officeDocument/2006/relationships/hyperlink" Target="http://APP_ID.appspot.com/" TargetMode="External"/><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hyperlink" Target="http://vi.wikipedia.org/wiki/Th%C6%B0%C6%A1ng_m%E1%BA%A1i" TargetMode="External"/><Relationship Id="rId25" Type="http://schemas.openxmlformats.org/officeDocument/2006/relationships/hyperlink" Target="http://vi.wikipedia.org/wiki/B%E1%BA%A3o_m%E1%BA%ADt" TargetMode="External"/><Relationship Id="rId33" Type="http://schemas.openxmlformats.org/officeDocument/2006/relationships/image" Target="media/image7.emf"/><Relationship Id="rId38" Type="http://schemas.openxmlformats.org/officeDocument/2006/relationships/hyperlink" Target="http://code.google.com/appengine/docs/java/javadoc/com/google/appengine/api/capabilities/Capability.html" TargetMode="External"/><Relationship Id="rId46" Type="http://schemas.openxmlformats.org/officeDocument/2006/relationships/hyperlink" Target="mailto:string@APP-ID.appspotmail.com" TargetMode="External"/><Relationship Id="rId59" Type="http://schemas.openxmlformats.org/officeDocument/2006/relationships/image" Target="media/image20.png"/><Relationship Id="rId67" Type="http://schemas.openxmlformats.org/officeDocument/2006/relationships/hyperlink" Target="http://dl.google.com/eclipse/plugin/3.4" TargetMode="External"/><Relationship Id="rId20" Type="http://schemas.openxmlformats.org/officeDocument/2006/relationships/hyperlink" Target="http://vi.wikipedia.org/wiki/Ch%C3%ADnh_ph%E1%BB%A7" TargetMode="External"/><Relationship Id="rId41" Type="http://schemas.openxmlformats.org/officeDocument/2006/relationships/hyperlink" Target="http://code.google.com/appengine/docs/java/javadoc/com/google/appengine/api/capabilities/Capability.html" TargetMode="External"/><Relationship Id="rId54" Type="http://schemas.openxmlformats.org/officeDocument/2006/relationships/hyperlink" Target="http://appengine.google.com/" TargetMode="External"/><Relationship Id="rId62" Type="http://schemas.openxmlformats.org/officeDocument/2006/relationships/image" Target="media/image23.png"/><Relationship Id="rId70" Type="http://schemas.openxmlformats.org/officeDocument/2006/relationships/image" Target="media/image27.png"/><Relationship Id="rId75" Type="http://schemas.openxmlformats.org/officeDocument/2006/relationships/hyperlink" Target="http://localhost:8888/" TargetMode="External"/><Relationship Id="rId83" Type="http://schemas.openxmlformats.org/officeDocument/2006/relationships/image" Target="media/image39.png"/><Relationship Id="rId88"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vi.wikipedia.org/wiki/Truy%E1%BB%81n_th%C3%B4ng" TargetMode="External"/><Relationship Id="rId23" Type="http://schemas.openxmlformats.org/officeDocument/2006/relationships/hyperlink" Target="http://vi.wikipedia.org/wiki/D%E1%BB%AF_li%E1%BB%87u" TargetMode="External"/><Relationship Id="rId28" Type="http://schemas.openxmlformats.org/officeDocument/2006/relationships/hyperlink" Target="http://vi.wikipedia.org/wiki/Ch%E1%BB%AF_k%C3%BD_%C4%91i%E1%BB%87n_t%E1%BB%AD" TargetMode="External"/><Relationship Id="rId36" Type="http://schemas.openxmlformats.org/officeDocument/2006/relationships/image" Target="media/image10.png"/><Relationship Id="rId49" Type="http://schemas.openxmlformats.org/officeDocument/2006/relationships/image" Target="media/image11.png"/><Relationship Id="rId57" Type="http://schemas.openxmlformats.org/officeDocument/2006/relationships/image" Target="media/image18.png"/><Relationship Id="rId10" Type="http://schemas.openxmlformats.org/officeDocument/2006/relationships/chart" Target="charts/chart2.xml"/><Relationship Id="rId31" Type="http://schemas.openxmlformats.org/officeDocument/2006/relationships/image" Target="media/image5.jpeg"/><Relationship Id="rId44" Type="http://schemas.openxmlformats.org/officeDocument/2006/relationships/hyperlink" Target="http://code.google.com/appengine/docs/java/javadoc/com/google/appengine/api/capabilities/Capability.html" TargetMode="External"/><Relationship Id="rId52" Type="http://schemas.openxmlformats.org/officeDocument/2006/relationships/image" Target="media/image14.png"/><Relationship Id="rId60" Type="http://schemas.openxmlformats.org/officeDocument/2006/relationships/image" Target="media/image21.png"/><Relationship Id="rId65" Type="http://schemas.openxmlformats.org/officeDocument/2006/relationships/hyperlink" Target="http://code.google.com/eclipse/docs/getting_started.html" TargetMode="External"/><Relationship Id="rId73" Type="http://schemas.openxmlformats.org/officeDocument/2006/relationships/image" Target="media/image30.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hyperlink" Target="http://hellogae2011.appspot.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DN có website</c:v>
                </c:pt>
              </c:strCache>
            </c:strRef>
          </c:tx>
          <c:invertIfNegative val="0"/>
          <c:dLbls>
            <c:dLbl>
              <c:idx val="0"/>
              <c:layout/>
              <c:showLegendKey val="0"/>
              <c:showVal val="1"/>
              <c:showCatName val="0"/>
              <c:showSerName val="0"/>
              <c:showPercent val="0"/>
              <c:showBubbleSize val="0"/>
            </c:dLbl>
            <c:dLbl>
              <c:idx val="1"/>
              <c:layout/>
              <c:showLegendKey val="0"/>
              <c:showVal val="1"/>
              <c:showCatName val="0"/>
              <c:showSerName val="0"/>
              <c:showPercent val="0"/>
              <c:showBubbleSize val="0"/>
            </c:dLbl>
            <c:showLegendKey val="0"/>
            <c:showVal val="0"/>
            <c:showCatName val="0"/>
            <c:showSerName val="0"/>
            <c:showPercent val="0"/>
            <c:showBubbleSize val="0"/>
          </c:dLbls>
          <c:cat>
            <c:numRef>
              <c:f>Sheet1!$A$2:$A$6</c:f>
              <c:numCache>
                <c:formatCode>General</c:formatCode>
                <c:ptCount val="5"/>
                <c:pt idx="0">
                  <c:v>2006</c:v>
                </c:pt>
                <c:pt idx="1">
                  <c:v>2007</c:v>
                </c:pt>
                <c:pt idx="2">
                  <c:v>2008</c:v>
                </c:pt>
                <c:pt idx="3">
                  <c:v>2009</c:v>
                </c:pt>
                <c:pt idx="4">
                  <c:v>2010</c:v>
                </c:pt>
              </c:numCache>
            </c:numRef>
          </c:cat>
          <c:val>
            <c:numRef>
              <c:f>Sheet1!$B$2:$B$6</c:f>
              <c:numCache>
                <c:formatCode>0%</c:formatCode>
                <c:ptCount val="5"/>
                <c:pt idx="0">
                  <c:v>0.31000000000000016</c:v>
                </c:pt>
                <c:pt idx="1">
                  <c:v>0.38000000000000017</c:v>
                </c:pt>
                <c:pt idx="2">
                  <c:v>0.45</c:v>
                </c:pt>
                <c:pt idx="3">
                  <c:v>0.38000000000000017</c:v>
                </c:pt>
                <c:pt idx="4">
                  <c:v>0.38000000000000017</c:v>
                </c:pt>
              </c:numCache>
            </c:numRef>
          </c:val>
        </c:ser>
        <c:ser>
          <c:idx val="1"/>
          <c:order val="1"/>
          <c:tx>
            <c:strRef>
              <c:f>Sheet1!$C$1</c:f>
              <c:strCache>
                <c:ptCount val="1"/>
                <c:pt idx="0">
                  <c:v>Danh nghiệp sẽ xây dựng website trong tương lai</c:v>
                </c:pt>
              </c:strCache>
            </c:strRef>
          </c:tx>
          <c:invertIfNegative val="0"/>
          <c:dLbls>
            <c:dLbl>
              <c:idx val="0"/>
              <c:layout/>
              <c:showLegendKey val="0"/>
              <c:showVal val="1"/>
              <c:showCatName val="0"/>
              <c:showSerName val="0"/>
              <c:showPercent val="0"/>
              <c:showBubbleSize val="0"/>
            </c:dLbl>
            <c:dLbl>
              <c:idx val="1"/>
              <c:layout/>
              <c:showLegendKey val="0"/>
              <c:showVal val="1"/>
              <c:showCatName val="0"/>
              <c:showSerName val="0"/>
              <c:showPercent val="0"/>
              <c:showBubbleSize val="0"/>
            </c:dLbl>
            <c:showLegendKey val="0"/>
            <c:showVal val="0"/>
            <c:showCatName val="0"/>
            <c:showSerName val="0"/>
            <c:showPercent val="0"/>
            <c:showBubbleSize val="0"/>
          </c:dLbls>
          <c:cat>
            <c:numRef>
              <c:f>Sheet1!$A$2:$A$6</c:f>
              <c:numCache>
                <c:formatCode>General</c:formatCode>
                <c:ptCount val="5"/>
                <c:pt idx="0">
                  <c:v>2006</c:v>
                </c:pt>
                <c:pt idx="1">
                  <c:v>2007</c:v>
                </c:pt>
                <c:pt idx="2">
                  <c:v>2008</c:v>
                </c:pt>
                <c:pt idx="3">
                  <c:v>2009</c:v>
                </c:pt>
                <c:pt idx="4">
                  <c:v>2010</c:v>
                </c:pt>
              </c:numCache>
            </c:numRef>
          </c:cat>
          <c:val>
            <c:numRef>
              <c:f>Sheet1!$C$2:$C$6</c:f>
              <c:numCache>
                <c:formatCode>0%</c:formatCode>
                <c:ptCount val="5"/>
                <c:pt idx="0">
                  <c:v>0.35000000000000014</c:v>
                </c:pt>
                <c:pt idx="1">
                  <c:v>0.12000000000000002</c:v>
                </c:pt>
                <c:pt idx="2">
                  <c:v>4.0000000000000022E-2</c:v>
                </c:pt>
                <c:pt idx="3">
                  <c:v>0.17</c:v>
                </c:pt>
                <c:pt idx="4">
                  <c:v>0.21000000000000008</c:v>
                </c:pt>
              </c:numCache>
            </c:numRef>
          </c:val>
        </c:ser>
        <c:dLbls>
          <c:showLegendKey val="0"/>
          <c:showVal val="0"/>
          <c:showCatName val="0"/>
          <c:showSerName val="0"/>
          <c:showPercent val="0"/>
          <c:showBubbleSize val="0"/>
        </c:dLbls>
        <c:gapWidth val="75"/>
        <c:overlap val="100"/>
        <c:axId val="126309120"/>
        <c:axId val="126311040"/>
      </c:barChart>
      <c:catAx>
        <c:axId val="126309120"/>
        <c:scaling>
          <c:orientation val="minMax"/>
        </c:scaling>
        <c:delete val="0"/>
        <c:axPos val="b"/>
        <c:title>
          <c:tx>
            <c:rich>
              <a:bodyPr/>
              <a:lstStyle/>
              <a:p>
                <a:pPr>
                  <a:defRPr lang="en-US" sz="1200"/>
                </a:pPr>
                <a:r>
                  <a:rPr lang="en-US" sz="1200"/>
                  <a:t>Tình</a:t>
                </a:r>
                <a:r>
                  <a:rPr lang="en-US" sz="1200" baseline="0"/>
                  <a:t> hình sở hữu website của doanh nghiệp qua các năm *</a:t>
                </a:r>
              </a:p>
            </c:rich>
          </c:tx>
          <c:layout/>
          <c:overlay val="0"/>
        </c:title>
        <c:numFmt formatCode="General" sourceLinked="1"/>
        <c:majorTickMark val="none"/>
        <c:minorTickMark val="none"/>
        <c:tickLblPos val="nextTo"/>
        <c:txPr>
          <a:bodyPr/>
          <a:lstStyle/>
          <a:p>
            <a:pPr>
              <a:defRPr lang="en-US"/>
            </a:pPr>
            <a:endParaRPr lang="en-US"/>
          </a:p>
        </c:txPr>
        <c:crossAx val="126311040"/>
        <c:crosses val="autoZero"/>
        <c:auto val="1"/>
        <c:lblAlgn val="ctr"/>
        <c:lblOffset val="100"/>
        <c:noMultiLvlLbl val="0"/>
      </c:catAx>
      <c:valAx>
        <c:axId val="126311040"/>
        <c:scaling>
          <c:orientation val="minMax"/>
        </c:scaling>
        <c:delete val="0"/>
        <c:axPos val="l"/>
        <c:majorGridlines/>
        <c:minorGridlines/>
        <c:numFmt formatCode="0%" sourceLinked="1"/>
        <c:majorTickMark val="out"/>
        <c:minorTickMark val="none"/>
        <c:tickLblPos val="nextTo"/>
        <c:txPr>
          <a:bodyPr/>
          <a:lstStyle/>
          <a:p>
            <a:pPr>
              <a:defRPr lang="en-US"/>
            </a:pPr>
            <a:endParaRPr lang="en-US"/>
          </a:p>
        </c:txPr>
        <c:crossAx val="126309120"/>
        <c:crosses val="autoZero"/>
        <c:crossBetween val="between"/>
      </c:valAx>
    </c:plotArea>
    <c:legend>
      <c:legendPos val="r"/>
      <c:legendEntry>
        <c:idx val="0"/>
        <c:txPr>
          <a:bodyPr/>
          <a:lstStyle/>
          <a:p>
            <a:pPr>
              <a:defRPr lang="en-US" sz="1200">
                <a:latin typeface="+mj-lt"/>
                <a:cs typeface="Tahoma" pitchFamily="34" charset="0"/>
              </a:defRPr>
            </a:pPr>
            <a:endParaRPr lang="en-US"/>
          </a:p>
        </c:txPr>
      </c:legendEntry>
      <c:legendEntry>
        <c:idx val="1"/>
        <c:txPr>
          <a:bodyPr/>
          <a:lstStyle/>
          <a:p>
            <a:pPr>
              <a:defRPr lang="en-US" sz="1200">
                <a:latin typeface="+mj-lt"/>
              </a:defRPr>
            </a:pPr>
            <a:endParaRPr lang="en-US"/>
          </a:p>
        </c:txPr>
      </c:legendEntry>
      <c:layout/>
      <c:overlay val="0"/>
      <c:txPr>
        <a:bodyPr/>
        <a:lstStyle/>
        <a:p>
          <a:pPr>
            <a:defRPr lang="en-US"/>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Sheet1!$B$1</c:f>
              <c:strCache>
                <c:ptCount val="1"/>
                <c:pt idx="0">
                  <c:v>DN có website</c:v>
                </c:pt>
              </c:strCache>
            </c:strRef>
          </c:tx>
          <c:invertIfNegative val="0"/>
          <c:cat>
            <c:strRef>
              <c:f>Sheet1!$A$2:$A$4</c:f>
              <c:strCache>
                <c:ptCount val="3"/>
                <c:pt idx="0">
                  <c:v>Hà Nội </c:v>
                </c:pt>
                <c:pt idx="1">
                  <c:v>TP.Hồ Chí Minh</c:v>
                </c:pt>
                <c:pt idx="2">
                  <c:v>Địa phương khác</c:v>
                </c:pt>
              </c:strCache>
            </c:strRef>
          </c:cat>
          <c:val>
            <c:numRef>
              <c:f>Sheet1!$B$2:$B$4</c:f>
              <c:numCache>
                <c:formatCode>0%</c:formatCode>
                <c:ptCount val="3"/>
                <c:pt idx="0">
                  <c:v>0.47000000000000008</c:v>
                </c:pt>
                <c:pt idx="1">
                  <c:v>0.56999999999999995</c:v>
                </c:pt>
                <c:pt idx="2">
                  <c:v>0.25</c:v>
                </c:pt>
              </c:numCache>
            </c:numRef>
          </c:val>
        </c:ser>
        <c:ser>
          <c:idx val="1"/>
          <c:order val="1"/>
          <c:tx>
            <c:strRef>
              <c:f>Sheet1!$C$1</c:f>
              <c:strCache>
                <c:ptCount val="1"/>
                <c:pt idx="0">
                  <c:v>DN sẽ xây dựng website trong tương lai</c:v>
                </c:pt>
              </c:strCache>
            </c:strRef>
          </c:tx>
          <c:invertIfNegative val="0"/>
          <c:cat>
            <c:strRef>
              <c:f>Sheet1!$A$2:$A$4</c:f>
              <c:strCache>
                <c:ptCount val="3"/>
                <c:pt idx="0">
                  <c:v>Hà Nội </c:v>
                </c:pt>
                <c:pt idx="1">
                  <c:v>TP.Hồ Chí Minh</c:v>
                </c:pt>
                <c:pt idx="2">
                  <c:v>Địa phương khác</c:v>
                </c:pt>
              </c:strCache>
            </c:strRef>
          </c:cat>
          <c:val>
            <c:numRef>
              <c:f>Sheet1!$C$2:$C$4</c:f>
              <c:numCache>
                <c:formatCode>0%</c:formatCode>
                <c:ptCount val="3"/>
                <c:pt idx="0">
                  <c:v>0.34</c:v>
                </c:pt>
                <c:pt idx="1">
                  <c:v>0.21000000000000008</c:v>
                </c:pt>
                <c:pt idx="2">
                  <c:v>0.16</c:v>
                </c:pt>
              </c:numCache>
            </c:numRef>
          </c:val>
        </c:ser>
        <c:dLbls>
          <c:showLegendKey val="0"/>
          <c:showVal val="0"/>
          <c:showCatName val="0"/>
          <c:showSerName val="0"/>
          <c:showPercent val="0"/>
          <c:showBubbleSize val="0"/>
        </c:dLbls>
        <c:gapWidth val="150"/>
        <c:overlap val="100"/>
        <c:axId val="126519552"/>
        <c:axId val="126529536"/>
      </c:barChart>
      <c:catAx>
        <c:axId val="126519552"/>
        <c:scaling>
          <c:orientation val="minMax"/>
        </c:scaling>
        <c:delete val="0"/>
        <c:axPos val="b"/>
        <c:majorTickMark val="out"/>
        <c:minorTickMark val="none"/>
        <c:tickLblPos val="nextTo"/>
        <c:txPr>
          <a:bodyPr/>
          <a:lstStyle/>
          <a:p>
            <a:pPr>
              <a:defRPr lang="en-US"/>
            </a:pPr>
            <a:endParaRPr lang="en-US"/>
          </a:p>
        </c:txPr>
        <c:crossAx val="126529536"/>
        <c:crosses val="autoZero"/>
        <c:auto val="1"/>
        <c:lblAlgn val="ctr"/>
        <c:lblOffset val="100"/>
        <c:noMultiLvlLbl val="0"/>
      </c:catAx>
      <c:valAx>
        <c:axId val="126529536"/>
        <c:scaling>
          <c:orientation val="minMax"/>
        </c:scaling>
        <c:delete val="0"/>
        <c:axPos val="l"/>
        <c:majorGridlines/>
        <c:numFmt formatCode="0%" sourceLinked="1"/>
        <c:majorTickMark val="out"/>
        <c:minorTickMark val="none"/>
        <c:tickLblPos val="nextTo"/>
        <c:txPr>
          <a:bodyPr/>
          <a:lstStyle/>
          <a:p>
            <a:pPr>
              <a:defRPr lang="en-US"/>
            </a:pPr>
            <a:endParaRPr lang="en-US"/>
          </a:p>
        </c:txPr>
        <c:crossAx val="126519552"/>
        <c:crosses val="autoZero"/>
        <c:crossBetween val="between"/>
      </c:valAx>
    </c:plotArea>
    <c:legend>
      <c:legendPos val="r"/>
      <c:layout/>
      <c:overlay val="0"/>
      <c:txPr>
        <a:bodyPr/>
        <a:lstStyle/>
        <a:p>
          <a:pPr>
            <a:defRPr lang="en-US"/>
          </a:pPr>
          <a:endParaRPr lang="en-US"/>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Series 1</c:v>
                </c:pt>
              </c:strCache>
            </c:strRef>
          </c:tx>
          <c:invertIfNegative val="0"/>
          <c:cat>
            <c:numRef>
              <c:f>Sheet1!$A$2:$A$5</c:f>
              <c:numCache>
                <c:formatCode>General</c:formatCode>
                <c:ptCount val="4"/>
                <c:pt idx="0">
                  <c:v>2007</c:v>
                </c:pt>
                <c:pt idx="1">
                  <c:v>2008</c:v>
                </c:pt>
                <c:pt idx="2">
                  <c:v>2009</c:v>
                </c:pt>
                <c:pt idx="3">
                  <c:v>2010</c:v>
                </c:pt>
              </c:numCache>
            </c:numRef>
          </c:cat>
          <c:val>
            <c:numRef>
              <c:f>Sheet1!$B$2:$B$5</c:f>
              <c:numCache>
                <c:formatCode>0%</c:formatCode>
                <c:ptCount val="4"/>
                <c:pt idx="0">
                  <c:v>0.1</c:v>
                </c:pt>
                <c:pt idx="1">
                  <c:v>0.12000000000000002</c:v>
                </c:pt>
                <c:pt idx="2">
                  <c:v>0.12000000000000002</c:v>
                </c:pt>
                <c:pt idx="3">
                  <c:v>0.14000000000000001</c:v>
                </c:pt>
              </c:numCache>
            </c:numRef>
          </c:val>
        </c:ser>
        <c:ser>
          <c:idx val="1"/>
          <c:order val="1"/>
          <c:tx>
            <c:strRef>
              <c:f>Sheet1!$C$1</c:f>
              <c:strCache>
                <c:ptCount val="1"/>
                <c:pt idx="0">
                  <c:v>Column1</c:v>
                </c:pt>
              </c:strCache>
            </c:strRef>
          </c:tx>
          <c:invertIfNegative val="0"/>
          <c:cat>
            <c:numRef>
              <c:f>Sheet1!$A$2:$A$5</c:f>
              <c:numCache>
                <c:formatCode>General</c:formatCode>
                <c:ptCount val="4"/>
                <c:pt idx="0">
                  <c:v>2007</c:v>
                </c:pt>
                <c:pt idx="1">
                  <c:v>2008</c:v>
                </c:pt>
                <c:pt idx="2">
                  <c:v>2009</c:v>
                </c:pt>
                <c:pt idx="3">
                  <c:v>2010</c:v>
                </c:pt>
              </c:numCache>
            </c:numRef>
          </c:cat>
          <c:val>
            <c:numRef>
              <c:f>Sheet1!$C$2:$C$5</c:f>
              <c:numCache>
                <c:formatCode>General</c:formatCode>
                <c:ptCount val="4"/>
              </c:numCache>
            </c:numRef>
          </c:val>
        </c:ser>
        <c:ser>
          <c:idx val="2"/>
          <c:order val="2"/>
          <c:tx>
            <c:strRef>
              <c:f>Sheet1!$D$1</c:f>
              <c:strCache>
                <c:ptCount val="1"/>
                <c:pt idx="0">
                  <c:v>Column2</c:v>
                </c:pt>
              </c:strCache>
            </c:strRef>
          </c:tx>
          <c:invertIfNegative val="0"/>
          <c:cat>
            <c:numRef>
              <c:f>Sheet1!$A$2:$A$5</c:f>
              <c:numCache>
                <c:formatCode>General</c:formatCode>
                <c:ptCount val="4"/>
                <c:pt idx="0">
                  <c:v>2007</c:v>
                </c:pt>
                <c:pt idx="1">
                  <c:v>2008</c:v>
                </c:pt>
                <c:pt idx="2">
                  <c:v>2009</c:v>
                </c:pt>
                <c:pt idx="3">
                  <c:v>2010</c:v>
                </c:pt>
              </c:numCache>
            </c:numRef>
          </c:cat>
          <c:val>
            <c:numRef>
              <c:f>Sheet1!$D$2:$D$5</c:f>
              <c:numCache>
                <c:formatCode>General</c:formatCode>
                <c:ptCount val="4"/>
              </c:numCache>
            </c:numRef>
          </c:val>
        </c:ser>
        <c:dLbls>
          <c:showLegendKey val="0"/>
          <c:showVal val="1"/>
          <c:showCatName val="0"/>
          <c:showSerName val="0"/>
          <c:showPercent val="0"/>
          <c:showBubbleSize val="0"/>
        </c:dLbls>
        <c:gapWidth val="75"/>
        <c:overlap val="100"/>
        <c:axId val="126630144"/>
        <c:axId val="126644224"/>
      </c:barChart>
      <c:catAx>
        <c:axId val="126630144"/>
        <c:scaling>
          <c:orientation val="minMax"/>
        </c:scaling>
        <c:delete val="0"/>
        <c:axPos val="b"/>
        <c:numFmt formatCode="General" sourceLinked="1"/>
        <c:majorTickMark val="none"/>
        <c:minorTickMark val="none"/>
        <c:tickLblPos val="nextTo"/>
        <c:txPr>
          <a:bodyPr/>
          <a:lstStyle/>
          <a:p>
            <a:pPr>
              <a:defRPr lang="en-US"/>
            </a:pPr>
            <a:endParaRPr lang="en-US"/>
          </a:p>
        </c:txPr>
        <c:crossAx val="126644224"/>
        <c:crosses val="autoZero"/>
        <c:auto val="1"/>
        <c:lblAlgn val="ctr"/>
        <c:lblOffset val="100"/>
        <c:noMultiLvlLbl val="0"/>
      </c:catAx>
      <c:valAx>
        <c:axId val="126644224"/>
        <c:scaling>
          <c:orientation val="minMax"/>
        </c:scaling>
        <c:delete val="0"/>
        <c:axPos val="l"/>
        <c:numFmt formatCode="0%" sourceLinked="1"/>
        <c:majorTickMark val="none"/>
        <c:minorTickMark val="none"/>
        <c:tickLblPos val="nextTo"/>
        <c:txPr>
          <a:bodyPr/>
          <a:lstStyle/>
          <a:p>
            <a:pPr>
              <a:defRPr lang="en-US"/>
            </a:pPr>
            <a:endParaRPr lang="en-US"/>
          </a:p>
        </c:txPr>
        <c:crossAx val="126630144"/>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Sheet1!$B$1</c:f>
              <c:strCache>
                <c:ptCount val="1"/>
                <c:pt idx="0">
                  <c:v>Biết đến</c:v>
                </c:pt>
              </c:strCache>
            </c:strRef>
          </c:tx>
          <c:invertIfNegative val="0"/>
          <c:cat>
            <c:strRef>
              <c:f>Sheet1!$A$2:$A$9</c:f>
              <c:strCache>
                <c:ptCount val="8"/>
                <c:pt idx="0">
                  <c:v>Yahoo! 360 Plus</c:v>
                </c:pt>
                <c:pt idx="1">
                  <c:v>Facebook</c:v>
                </c:pt>
                <c:pt idx="2">
                  <c:v>Hi5</c:v>
                </c:pt>
                <c:pt idx="3">
                  <c:v>My space</c:v>
                </c:pt>
                <c:pt idx="4">
                  <c:v>CyWord</c:v>
                </c:pt>
                <c:pt idx="5">
                  <c:v>Opera</c:v>
                </c:pt>
                <c:pt idx="6">
                  <c:v>Youbanbe</c:v>
                </c:pt>
                <c:pt idx="7">
                  <c:v>Twitter</c:v>
                </c:pt>
              </c:strCache>
            </c:strRef>
          </c:cat>
          <c:val>
            <c:numRef>
              <c:f>Sheet1!$B$2:$B$9</c:f>
              <c:numCache>
                <c:formatCode>General</c:formatCode>
                <c:ptCount val="8"/>
                <c:pt idx="0">
                  <c:v>89</c:v>
                </c:pt>
                <c:pt idx="1">
                  <c:v>82</c:v>
                </c:pt>
                <c:pt idx="2">
                  <c:v>35</c:v>
                </c:pt>
                <c:pt idx="3">
                  <c:v>25</c:v>
                </c:pt>
                <c:pt idx="4">
                  <c:v>23</c:v>
                </c:pt>
                <c:pt idx="5">
                  <c:v>22</c:v>
                </c:pt>
                <c:pt idx="6">
                  <c:v>17</c:v>
                </c:pt>
                <c:pt idx="7">
                  <c:v>15</c:v>
                </c:pt>
              </c:numCache>
            </c:numRef>
          </c:val>
        </c:ser>
        <c:ser>
          <c:idx val="1"/>
          <c:order val="1"/>
          <c:tx>
            <c:strRef>
              <c:f>Sheet1!$C$1</c:f>
              <c:strCache>
                <c:ptCount val="1"/>
                <c:pt idx="0">
                  <c:v>Sử dụng</c:v>
                </c:pt>
              </c:strCache>
            </c:strRef>
          </c:tx>
          <c:invertIfNegative val="0"/>
          <c:cat>
            <c:strRef>
              <c:f>Sheet1!$A$2:$A$9</c:f>
              <c:strCache>
                <c:ptCount val="8"/>
                <c:pt idx="0">
                  <c:v>Yahoo! 360 Plus</c:v>
                </c:pt>
                <c:pt idx="1">
                  <c:v>Facebook</c:v>
                </c:pt>
                <c:pt idx="2">
                  <c:v>Hi5</c:v>
                </c:pt>
                <c:pt idx="3">
                  <c:v>My space</c:v>
                </c:pt>
                <c:pt idx="4">
                  <c:v>CyWord</c:v>
                </c:pt>
                <c:pt idx="5">
                  <c:v>Opera</c:v>
                </c:pt>
                <c:pt idx="6">
                  <c:v>Youbanbe</c:v>
                </c:pt>
                <c:pt idx="7">
                  <c:v>Twitter</c:v>
                </c:pt>
              </c:strCache>
            </c:strRef>
          </c:cat>
          <c:val>
            <c:numRef>
              <c:f>Sheet1!$C$2:$C$9</c:f>
              <c:numCache>
                <c:formatCode>General</c:formatCode>
                <c:ptCount val="8"/>
                <c:pt idx="0">
                  <c:v>68</c:v>
                </c:pt>
                <c:pt idx="1">
                  <c:v>61</c:v>
                </c:pt>
                <c:pt idx="2">
                  <c:v>16</c:v>
                </c:pt>
                <c:pt idx="3">
                  <c:v>5</c:v>
                </c:pt>
                <c:pt idx="4">
                  <c:v>9</c:v>
                </c:pt>
                <c:pt idx="5">
                  <c:v>7</c:v>
                </c:pt>
                <c:pt idx="6">
                  <c:v>8</c:v>
                </c:pt>
                <c:pt idx="7">
                  <c:v>8</c:v>
                </c:pt>
              </c:numCache>
            </c:numRef>
          </c:val>
        </c:ser>
        <c:ser>
          <c:idx val="2"/>
          <c:order val="2"/>
          <c:tx>
            <c:strRef>
              <c:f>Sheet1!$D$1</c:f>
              <c:strCache>
                <c:ptCount val="1"/>
                <c:pt idx="0">
                  <c:v>Sử dụng nhiều nhất</c:v>
                </c:pt>
              </c:strCache>
            </c:strRef>
          </c:tx>
          <c:invertIfNegative val="0"/>
          <c:cat>
            <c:strRef>
              <c:f>Sheet1!$A$2:$A$9</c:f>
              <c:strCache>
                <c:ptCount val="8"/>
                <c:pt idx="0">
                  <c:v>Yahoo! 360 Plus</c:v>
                </c:pt>
                <c:pt idx="1">
                  <c:v>Facebook</c:v>
                </c:pt>
                <c:pt idx="2">
                  <c:v>Hi5</c:v>
                </c:pt>
                <c:pt idx="3">
                  <c:v>My space</c:v>
                </c:pt>
                <c:pt idx="4">
                  <c:v>CyWord</c:v>
                </c:pt>
                <c:pt idx="5">
                  <c:v>Opera</c:v>
                </c:pt>
                <c:pt idx="6">
                  <c:v>Youbanbe</c:v>
                </c:pt>
                <c:pt idx="7">
                  <c:v>Twitter</c:v>
                </c:pt>
              </c:strCache>
            </c:strRef>
          </c:cat>
          <c:val>
            <c:numRef>
              <c:f>Sheet1!$D$2:$D$9</c:f>
              <c:numCache>
                <c:formatCode>General</c:formatCode>
                <c:ptCount val="8"/>
                <c:pt idx="0">
                  <c:v>50</c:v>
                </c:pt>
                <c:pt idx="1">
                  <c:v>40</c:v>
                </c:pt>
                <c:pt idx="2">
                  <c:v>13</c:v>
                </c:pt>
                <c:pt idx="3">
                  <c:v>1</c:v>
                </c:pt>
                <c:pt idx="4">
                  <c:v>6</c:v>
                </c:pt>
                <c:pt idx="5">
                  <c:v>1</c:v>
                </c:pt>
                <c:pt idx="6">
                  <c:v>0</c:v>
                </c:pt>
                <c:pt idx="7">
                  <c:v>0</c:v>
                </c:pt>
              </c:numCache>
            </c:numRef>
          </c:val>
        </c:ser>
        <c:ser>
          <c:idx val="3"/>
          <c:order val="3"/>
          <c:tx>
            <c:strRef>
              <c:f>Sheet1!$E$1</c:f>
              <c:strCache>
                <c:ptCount val="1"/>
                <c:pt idx="0">
                  <c:v>Sử dụng nhiều nhất trong năm tới</c:v>
                </c:pt>
              </c:strCache>
            </c:strRef>
          </c:tx>
          <c:invertIfNegative val="0"/>
          <c:cat>
            <c:strRef>
              <c:f>Sheet1!$A$2:$A$9</c:f>
              <c:strCache>
                <c:ptCount val="8"/>
                <c:pt idx="0">
                  <c:v>Yahoo! 360 Plus</c:v>
                </c:pt>
                <c:pt idx="1">
                  <c:v>Facebook</c:v>
                </c:pt>
                <c:pt idx="2">
                  <c:v>Hi5</c:v>
                </c:pt>
                <c:pt idx="3">
                  <c:v>My space</c:v>
                </c:pt>
                <c:pt idx="4">
                  <c:v>CyWord</c:v>
                </c:pt>
                <c:pt idx="5">
                  <c:v>Opera</c:v>
                </c:pt>
                <c:pt idx="6">
                  <c:v>Youbanbe</c:v>
                </c:pt>
                <c:pt idx="7">
                  <c:v>Twitter</c:v>
                </c:pt>
              </c:strCache>
            </c:strRef>
          </c:cat>
          <c:val>
            <c:numRef>
              <c:f>Sheet1!$E$2:$E$9</c:f>
              <c:numCache>
                <c:formatCode>General</c:formatCode>
                <c:ptCount val="8"/>
                <c:pt idx="0">
                  <c:v>36</c:v>
                </c:pt>
                <c:pt idx="1">
                  <c:v>47</c:v>
                </c:pt>
                <c:pt idx="2">
                  <c:v>23</c:v>
                </c:pt>
                <c:pt idx="3">
                  <c:v>1</c:v>
                </c:pt>
                <c:pt idx="4">
                  <c:v>6</c:v>
                </c:pt>
                <c:pt idx="5">
                  <c:v>2</c:v>
                </c:pt>
                <c:pt idx="6">
                  <c:v>0</c:v>
                </c:pt>
                <c:pt idx="7">
                  <c:v>0</c:v>
                </c:pt>
              </c:numCache>
            </c:numRef>
          </c:val>
        </c:ser>
        <c:dLbls>
          <c:showLegendKey val="0"/>
          <c:showVal val="0"/>
          <c:showCatName val="0"/>
          <c:showSerName val="0"/>
          <c:showPercent val="0"/>
          <c:showBubbleSize val="0"/>
        </c:dLbls>
        <c:gapWidth val="150"/>
        <c:axId val="126803968"/>
        <c:axId val="126805504"/>
      </c:barChart>
      <c:catAx>
        <c:axId val="126803968"/>
        <c:scaling>
          <c:orientation val="minMax"/>
        </c:scaling>
        <c:delete val="0"/>
        <c:axPos val="l"/>
        <c:majorTickMark val="out"/>
        <c:minorTickMark val="none"/>
        <c:tickLblPos val="nextTo"/>
        <c:txPr>
          <a:bodyPr/>
          <a:lstStyle/>
          <a:p>
            <a:pPr>
              <a:defRPr lang="en-US"/>
            </a:pPr>
            <a:endParaRPr lang="en-US"/>
          </a:p>
        </c:txPr>
        <c:crossAx val="126805504"/>
        <c:crosses val="autoZero"/>
        <c:auto val="1"/>
        <c:lblAlgn val="ctr"/>
        <c:lblOffset val="100"/>
        <c:noMultiLvlLbl val="0"/>
      </c:catAx>
      <c:valAx>
        <c:axId val="126805504"/>
        <c:scaling>
          <c:orientation val="minMax"/>
        </c:scaling>
        <c:delete val="0"/>
        <c:axPos val="b"/>
        <c:majorGridlines/>
        <c:numFmt formatCode="General" sourceLinked="1"/>
        <c:majorTickMark val="out"/>
        <c:minorTickMark val="none"/>
        <c:tickLblPos val="nextTo"/>
        <c:txPr>
          <a:bodyPr/>
          <a:lstStyle/>
          <a:p>
            <a:pPr>
              <a:defRPr lang="en-US"/>
            </a:pPr>
            <a:endParaRPr lang="en-US"/>
          </a:p>
        </c:txPr>
        <c:crossAx val="126803968"/>
        <c:crosses val="autoZero"/>
        <c:crossBetween val="between"/>
      </c:valAx>
    </c:plotArea>
    <c:legend>
      <c:legendPos val="r"/>
      <c:layout/>
      <c:overlay val="0"/>
      <c:txPr>
        <a:bodyPr/>
        <a:lstStyle/>
        <a:p>
          <a:pPr>
            <a:defRPr lang="en-US"/>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3C60C2-2CC3-4BD0-B22F-F9E6CE157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111</Pages>
  <Words>23578</Words>
  <Characters>134399</Characters>
  <Application>Microsoft Office Word</Application>
  <DocSecurity>0</DocSecurity>
  <Lines>1119</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violet137</dc:creator>
  <cp:keywords/>
  <dc:description/>
  <cp:lastModifiedBy>Phong, Nguyen Thanh</cp:lastModifiedBy>
  <cp:revision>57</cp:revision>
  <dcterms:created xsi:type="dcterms:W3CDTF">2012-02-01T10:01:00Z</dcterms:created>
  <dcterms:modified xsi:type="dcterms:W3CDTF">2012-02-02T08:10:00Z</dcterms:modified>
</cp:coreProperties>
</file>